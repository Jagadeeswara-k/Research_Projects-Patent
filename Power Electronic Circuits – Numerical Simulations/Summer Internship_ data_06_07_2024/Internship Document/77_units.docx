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65A21" w14:textId="24B7A140" w:rsidR="007743FC" w:rsidRPr="00EA2BE4" w:rsidRDefault="007743FC" w:rsidP="0045225D">
      <w:pPr>
        <w:ind w:left="-709" w:right="-755"/>
        <w:jc w:val="center"/>
        <w:rPr>
          <w:rFonts w:ascii="Calibri" w:hAnsi="Calibri" w:cs="Calibri"/>
          <w:b/>
          <w:bCs/>
          <w:color w:val="000000" w:themeColor="text1"/>
        </w:rPr>
      </w:pPr>
      <w:r w:rsidRPr="00EA2BE4">
        <w:rPr>
          <w:rFonts w:ascii="Calibri" w:hAnsi="Calibri" w:cs="Calibri"/>
          <w:b/>
          <w:bCs/>
          <w:color w:val="000000" w:themeColor="text1"/>
        </w:rPr>
        <w:t xml:space="preserve">Overview </w:t>
      </w:r>
      <w:r w:rsidR="00EA2BE4" w:rsidRPr="00EA2BE4">
        <w:rPr>
          <w:rFonts w:ascii="Calibri" w:hAnsi="Calibri" w:cs="Calibri"/>
          <w:b/>
          <w:bCs/>
          <w:color w:val="000000" w:themeColor="text1"/>
        </w:rPr>
        <w:t>of IIT</w:t>
      </w:r>
      <w:r w:rsidRPr="00EA2BE4">
        <w:rPr>
          <w:rFonts w:ascii="Calibri" w:hAnsi="Calibri" w:cs="Calibri"/>
          <w:b/>
          <w:bCs/>
          <w:color w:val="000000" w:themeColor="text1"/>
        </w:rPr>
        <w:t xml:space="preserve"> Palakkad</w:t>
      </w:r>
    </w:p>
    <w:p w14:paraId="631B4012" w14:textId="076BC131" w:rsidR="00DE1187" w:rsidRPr="00EA2BE4" w:rsidRDefault="00DE1187" w:rsidP="0045225D">
      <w:pPr>
        <w:ind w:left="-709" w:right="-755"/>
        <w:rPr>
          <w:rFonts w:ascii="Calibri" w:hAnsi="Calibri" w:cs="Calibri"/>
          <w:color w:val="000000" w:themeColor="text1"/>
        </w:rPr>
      </w:pPr>
      <w:r w:rsidRPr="00EA2BE4">
        <w:rPr>
          <w:rFonts w:ascii="Calibri" w:hAnsi="Calibri" w:cs="Calibri"/>
          <w:color w:val="000000" w:themeColor="text1"/>
        </w:rPr>
        <w:t>IIT Palakkad is a public autonomous engineering and research institute in Palakkad, Kerala, India. It is one of the 23 Indian Institutes of Technology (IITs) and was established in 2015 as an Institute of National Importance by the Government of India.</w:t>
      </w:r>
    </w:p>
    <w:p w14:paraId="6E36EB02" w14:textId="77777777" w:rsidR="00DE1187" w:rsidRPr="00EA2BE4" w:rsidRDefault="00DE1187" w:rsidP="0045225D">
      <w:pPr>
        <w:ind w:left="-709" w:right="-755"/>
        <w:rPr>
          <w:rFonts w:ascii="Calibri" w:hAnsi="Calibri" w:cs="Calibri"/>
          <w:b/>
          <w:bCs/>
          <w:color w:val="000000" w:themeColor="text1"/>
        </w:rPr>
      </w:pPr>
      <w:r w:rsidRPr="00EA2BE4">
        <w:rPr>
          <w:rFonts w:ascii="Calibri" w:hAnsi="Calibri" w:cs="Calibri"/>
          <w:b/>
          <w:bCs/>
          <w:color w:val="000000" w:themeColor="text1"/>
        </w:rPr>
        <w:t>Rankings and Recognition</w:t>
      </w:r>
    </w:p>
    <w:p w14:paraId="5894B740" w14:textId="4ABCA53D" w:rsidR="00DE1187" w:rsidRPr="00EA2BE4" w:rsidRDefault="00DE1187" w:rsidP="0045225D">
      <w:pPr>
        <w:ind w:left="-709" w:right="-755"/>
        <w:rPr>
          <w:rFonts w:ascii="Calibri" w:hAnsi="Calibri" w:cs="Calibri"/>
          <w:color w:val="000000" w:themeColor="text1"/>
        </w:rPr>
      </w:pPr>
      <w:r w:rsidRPr="00EA2BE4">
        <w:rPr>
          <w:rFonts w:ascii="Calibri" w:hAnsi="Calibri" w:cs="Calibri"/>
          <w:color w:val="000000" w:themeColor="text1"/>
        </w:rPr>
        <w:t>IIT Palakkad ranked 69th under the ‘Engineering’ category by the National Institutional Ranking Framework (NIRF) Ranking 2023.</w:t>
      </w:r>
    </w:p>
    <w:p w14:paraId="41BF4140" w14:textId="77777777" w:rsidR="004E6E33" w:rsidRPr="00EA2BE4" w:rsidRDefault="004E6E33" w:rsidP="0045225D">
      <w:pPr>
        <w:ind w:left="-709" w:right="-755"/>
        <w:rPr>
          <w:rFonts w:ascii="Calibri" w:hAnsi="Calibri" w:cs="Calibri"/>
          <w:b/>
          <w:bCs/>
          <w:color w:val="000000" w:themeColor="text1"/>
        </w:rPr>
      </w:pPr>
      <w:r w:rsidRPr="00EA2BE4">
        <w:rPr>
          <w:rFonts w:ascii="Calibri" w:hAnsi="Calibri" w:cs="Calibri"/>
          <w:b/>
          <w:bCs/>
          <w:color w:val="000000" w:themeColor="text1"/>
        </w:rPr>
        <w:t>Vision</w:t>
      </w:r>
    </w:p>
    <w:p w14:paraId="6136FF8D" w14:textId="77777777" w:rsidR="004E6E33" w:rsidRPr="00EA2BE4" w:rsidRDefault="004E6E33" w:rsidP="0045225D">
      <w:pPr>
        <w:ind w:left="-709" w:right="-755"/>
        <w:rPr>
          <w:rFonts w:ascii="Calibri" w:hAnsi="Calibri" w:cs="Calibri"/>
          <w:b/>
          <w:bCs/>
          <w:color w:val="000000" w:themeColor="text1"/>
        </w:rPr>
      </w:pPr>
      <w:r w:rsidRPr="00EA2BE4">
        <w:rPr>
          <w:rFonts w:ascii="Calibri" w:hAnsi="Calibri" w:cs="Calibri"/>
          <w:b/>
          <w:bCs/>
          <w:color w:val="000000" w:themeColor="text1"/>
        </w:rPr>
        <w:t>Purpose</w:t>
      </w:r>
    </w:p>
    <w:p w14:paraId="34425925"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To create knowledge; to communicate knowledge; and to apply knowledge for the benefit of society.</w:t>
      </w:r>
    </w:p>
    <w:p w14:paraId="7062B2B6"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To nurture lifelong learners who have a rigorous foundation, a passion for innovation, strong ethical values and a recognition of their social responsibility.</w:t>
      </w:r>
    </w:p>
    <w:p w14:paraId="156EDAE5"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To be home to the best minds from across the globe.</w:t>
      </w:r>
    </w:p>
    <w:p w14:paraId="58D03086" w14:textId="77777777" w:rsidR="004E6E33" w:rsidRPr="00EA2BE4" w:rsidRDefault="004E6E33" w:rsidP="0045225D">
      <w:pPr>
        <w:ind w:left="-709" w:right="-755"/>
        <w:rPr>
          <w:rFonts w:ascii="Calibri" w:hAnsi="Calibri" w:cs="Calibri"/>
          <w:b/>
          <w:bCs/>
          <w:color w:val="000000" w:themeColor="text1"/>
        </w:rPr>
      </w:pPr>
      <w:r w:rsidRPr="00EA2BE4">
        <w:rPr>
          <w:rFonts w:ascii="Calibri" w:hAnsi="Calibri" w:cs="Calibri"/>
          <w:b/>
          <w:bCs/>
          <w:color w:val="000000" w:themeColor="text1"/>
        </w:rPr>
        <w:t>Core Values</w:t>
      </w:r>
    </w:p>
    <w:p w14:paraId="17B2CD1B"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are a happy and vibrant community founded on reason and compassion, driven by curiosity, creativity and a desire to be agents of change.</w:t>
      </w:r>
    </w:p>
    <w:p w14:paraId="41733450"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cherish a sense of belonging towards the Institution.</w:t>
      </w:r>
    </w:p>
    <w:p w14:paraId="7BAAC10B"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foster diversity in composition and thought, boundaryless inquiries and interactions, and free and independent thinking.</w:t>
      </w:r>
    </w:p>
    <w:p w14:paraId="60BCB6FC"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espouse an ecologically and socially responsible way of life.</w:t>
      </w:r>
    </w:p>
    <w:p w14:paraId="42C4C248" w14:textId="77777777" w:rsidR="004E6E33" w:rsidRPr="00EA2BE4" w:rsidRDefault="004E6E33" w:rsidP="0045225D">
      <w:pPr>
        <w:ind w:left="-709" w:right="-755"/>
        <w:rPr>
          <w:rFonts w:ascii="Calibri" w:hAnsi="Calibri" w:cs="Calibri"/>
          <w:b/>
          <w:bCs/>
          <w:color w:val="000000" w:themeColor="text1"/>
        </w:rPr>
      </w:pPr>
      <w:r w:rsidRPr="00EA2BE4">
        <w:rPr>
          <w:rFonts w:ascii="Calibri" w:hAnsi="Calibri" w:cs="Calibri"/>
          <w:b/>
          <w:bCs/>
          <w:color w:val="000000" w:themeColor="text1"/>
        </w:rPr>
        <w:t>Envisioned Future</w:t>
      </w:r>
    </w:p>
    <w:p w14:paraId="5FCED28B" w14:textId="77777777" w:rsidR="004E6E33"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envision being a globally recognized institution at the forefront of education, research, and technology development, having strong ties with industries and other academic institutions.</w:t>
      </w:r>
    </w:p>
    <w:p w14:paraId="64756031" w14:textId="1812C5BD" w:rsidR="00DE1187" w:rsidRPr="00EA2BE4" w:rsidRDefault="004E6E33" w:rsidP="0045225D">
      <w:pPr>
        <w:ind w:left="-709" w:right="-755"/>
        <w:rPr>
          <w:rFonts w:ascii="Calibri" w:hAnsi="Calibri" w:cs="Calibri"/>
          <w:color w:val="000000" w:themeColor="text1"/>
        </w:rPr>
      </w:pPr>
      <w:r w:rsidRPr="00EA2BE4">
        <w:rPr>
          <w:rFonts w:ascii="Calibri" w:hAnsi="Calibri" w:cs="Calibri"/>
          <w:color w:val="000000" w:themeColor="text1"/>
        </w:rPr>
        <w:t>We envision being an inclusive and diverse community on a sustainable and green campus, actively engaged with our neighbourhood.</w:t>
      </w:r>
    </w:p>
    <w:p w14:paraId="0FD056C2" w14:textId="77777777" w:rsidR="00DE1187" w:rsidRPr="00EA2BE4" w:rsidRDefault="00DE1187" w:rsidP="0045225D">
      <w:pPr>
        <w:ind w:left="-709" w:right="-755"/>
        <w:rPr>
          <w:rFonts w:ascii="Calibri" w:hAnsi="Calibri" w:cs="Calibri"/>
          <w:color w:val="000000" w:themeColor="text1"/>
        </w:rPr>
      </w:pPr>
    </w:p>
    <w:p w14:paraId="11DE2B9B" w14:textId="77777777" w:rsidR="00DE1187" w:rsidRPr="00EA2BE4" w:rsidRDefault="00DE1187" w:rsidP="0045225D">
      <w:pPr>
        <w:ind w:left="-709" w:right="-755"/>
        <w:rPr>
          <w:rFonts w:ascii="Calibri" w:hAnsi="Calibri" w:cs="Calibri"/>
          <w:color w:val="000000" w:themeColor="text1"/>
        </w:rPr>
      </w:pPr>
    </w:p>
    <w:p w14:paraId="720A24DB" w14:textId="77777777" w:rsidR="00DE1187" w:rsidRPr="00EA2BE4" w:rsidRDefault="00DE1187" w:rsidP="0045225D">
      <w:pPr>
        <w:ind w:left="-709" w:right="-755"/>
        <w:rPr>
          <w:rFonts w:ascii="Calibri" w:hAnsi="Calibri" w:cs="Calibri"/>
          <w:color w:val="000000" w:themeColor="text1"/>
        </w:rPr>
      </w:pPr>
    </w:p>
    <w:p w14:paraId="29CF820E" w14:textId="77777777" w:rsidR="00DE1187" w:rsidRPr="00EA2BE4" w:rsidRDefault="00DE1187" w:rsidP="0045225D">
      <w:pPr>
        <w:ind w:left="-709" w:right="-755"/>
        <w:rPr>
          <w:rFonts w:ascii="Calibri" w:hAnsi="Calibri" w:cs="Calibri"/>
          <w:color w:val="000000" w:themeColor="text1"/>
        </w:rPr>
      </w:pPr>
    </w:p>
    <w:p w14:paraId="3A1C7D3B" w14:textId="77777777" w:rsidR="004A163F" w:rsidRDefault="004A163F" w:rsidP="0045225D">
      <w:pPr>
        <w:ind w:left="-709" w:right="-755"/>
        <w:rPr>
          <w:rFonts w:ascii="Calibri" w:hAnsi="Calibri" w:cs="Calibri"/>
          <w:color w:val="000000" w:themeColor="text1"/>
        </w:rPr>
      </w:pPr>
    </w:p>
    <w:p w14:paraId="4753C951" w14:textId="77777777" w:rsidR="00D54B6B" w:rsidRDefault="00D54B6B" w:rsidP="0045225D">
      <w:pPr>
        <w:ind w:left="-709" w:right="-755"/>
        <w:rPr>
          <w:rFonts w:ascii="Calibri" w:hAnsi="Calibri" w:cs="Calibri"/>
          <w:color w:val="000000" w:themeColor="text1"/>
        </w:rPr>
      </w:pPr>
    </w:p>
    <w:p w14:paraId="21449B7E" w14:textId="77777777" w:rsidR="0019129F" w:rsidRPr="00EA2BE4" w:rsidRDefault="0019129F" w:rsidP="0045225D">
      <w:pPr>
        <w:ind w:left="-709" w:right="-755"/>
        <w:rPr>
          <w:rFonts w:ascii="Calibri" w:hAnsi="Calibri" w:cs="Calibri"/>
          <w:color w:val="000000" w:themeColor="text1"/>
        </w:rPr>
      </w:pPr>
    </w:p>
    <w:p w14:paraId="1752D0AE" w14:textId="77777777" w:rsidR="004A163F" w:rsidRPr="00EA2BE4" w:rsidRDefault="004A163F" w:rsidP="0045225D">
      <w:pPr>
        <w:ind w:left="-709" w:right="-755"/>
        <w:rPr>
          <w:rFonts w:ascii="Calibri" w:hAnsi="Calibri" w:cs="Calibri"/>
          <w:color w:val="000000" w:themeColor="text1"/>
        </w:rPr>
      </w:pPr>
    </w:p>
    <w:p w14:paraId="630C847E" w14:textId="38DD68C5" w:rsidR="007743FC" w:rsidRPr="0019129F" w:rsidRDefault="007743FC" w:rsidP="0019129F">
      <w:pPr>
        <w:ind w:left="-709" w:right="-755"/>
        <w:jc w:val="center"/>
        <w:rPr>
          <w:rFonts w:ascii="Calibri" w:hAnsi="Calibri" w:cs="Calibri"/>
          <w:b/>
          <w:bCs/>
          <w:color w:val="000000" w:themeColor="text1"/>
        </w:rPr>
      </w:pPr>
      <w:r w:rsidRPr="0019129F">
        <w:rPr>
          <w:rFonts w:ascii="Calibri" w:hAnsi="Calibri" w:cs="Calibri"/>
          <w:b/>
          <w:bCs/>
          <w:color w:val="000000" w:themeColor="text1"/>
        </w:rPr>
        <w:lastRenderedPageBreak/>
        <w:t>Objectives and Scope of the Project</w:t>
      </w:r>
    </w:p>
    <w:p w14:paraId="43766050" w14:textId="77777777" w:rsidR="00E2010B" w:rsidRPr="00EA2BE4" w:rsidRDefault="00E2010B" w:rsidP="0045225D">
      <w:pPr>
        <w:ind w:left="-709" w:right="-755"/>
        <w:rPr>
          <w:rFonts w:ascii="Calibri" w:hAnsi="Calibri" w:cs="Calibri"/>
          <w:color w:val="000000" w:themeColor="text1"/>
        </w:rPr>
      </w:pPr>
    </w:p>
    <w:p w14:paraId="5D3EA91B" w14:textId="77777777" w:rsidR="00EF3770" w:rsidRPr="00EA7F9C" w:rsidRDefault="00EF3770" w:rsidP="000B1C89">
      <w:pPr>
        <w:ind w:left="-851" w:right="-755"/>
        <w:rPr>
          <w:rFonts w:ascii="Calibri" w:hAnsi="Calibri" w:cs="Calibri"/>
          <w:b/>
          <w:bCs/>
          <w:color w:val="000000" w:themeColor="text1"/>
        </w:rPr>
      </w:pPr>
      <w:r w:rsidRPr="00EA7F9C">
        <w:rPr>
          <w:rFonts w:ascii="Calibri" w:hAnsi="Calibri" w:cs="Calibri"/>
          <w:b/>
          <w:bCs/>
          <w:color w:val="000000" w:themeColor="text1"/>
        </w:rPr>
        <w:t>Objectives:</w:t>
      </w:r>
    </w:p>
    <w:p w14:paraId="031BEA06" w14:textId="4956D443" w:rsidR="00EF3770"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 xml:space="preserve">Power Electronics </w:t>
      </w:r>
      <w:r w:rsidR="003D1695" w:rsidRPr="00EA2BE4">
        <w:rPr>
          <w:rFonts w:ascii="Calibri" w:hAnsi="Calibri" w:cs="Calibri"/>
          <w:color w:val="000000" w:themeColor="text1"/>
        </w:rPr>
        <w:t>Converters:</w:t>
      </w:r>
      <w:r w:rsidRPr="00EA2BE4">
        <w:rPr>
          <w:rFonts w:ascii="Calibri" w:hAnsi="Calibri" w:cs="Calibri"/>
          <w:color w:val="000000" w:themeColor="text1"/>
        </w:rPr>
        <w:t xml:space="preserve"> De</w:t>
      </w:r>
      <w:r w:rsidR="00E025B9" w:rsidRPr="00EA2BE4">
        <w:rPr>
          <w:rFonts w:ascii="Calibri" w:hAnsi="Calibri" w:cs="Calibri"/>
          <w:color w:val="000000" w:themeColor="text1"/>
        </w:rPr>
        <w:t>sign</w:t>
      </w:r>
      <w:r w:rsidRPr="00EA2BE4">
        <w:rPr>
          <w:rFonts w:ascii="Calibri" w:hAnsi="Calibri" w:cs="Calibri"/>
          <w:color w:val="000000" w:themeColor="text1"/>
        </w:rPr>
        <w:t xml:space="preserve"> and </w:t>
      </w:r>
      <w:r w:rsidR="003D1695" w:rsidRPr="00EA2BE4">
        <w:rPr>
          <w:rFonts w:ascii="Calibri" w:hAnsi="Calibri" w:cs="Calibri"/>
          <w:color w:val="000000" w:themeColor="text1"/>
        </w:rPr>
        <w:t>analysing</w:t>
      </w:r>
      <w:r w:rsidRPr="00EA2BE4">
        <w:rPr>
          <w:rFonts w:ascii="Calibri" w:hAnsi="Calibri" w:cs="Calibri"/>
          <w:color w:val="000000" w:themeColor="text1"/>
        </w:rPr>
        <w:t xml:space="preserve"> power electronics converter links.</w:t>
      </w:r>
    </w:p>
    <w:p w14:paraId="2D71B394" w14:textId="77777777" w:rsidR="008609CB"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 xml:space="preserve">Converters Analysis: </w:t>
      </w:r>
      <w:r w:rsidR="008609CB" w:rsidRPr="00EA2BE4">
        <w:rPr>
          <w:rFonts w:ascii="Calibri" w:hAnsi="Calibri" w:cs="Calibri"/>
          <w:color w:val="000000" w:themeColor="text1"/>
        </w:rPr>
        <w:t xml:space="preserve">Numerical </w:t>
      </w:r>
      <w:r w:rsidRPr="00EA2BE4">
        <w:rPr>
          <w:rFonts w:ascii="Calibri" w:hAnsi="Calibri" w:cs="Calibri"/>
          <w:color w:val="000000" w:themeColor="text1"/>
        </w:rPr>
        <w:t>calculations and analysis for various converters including buck, boost, and buck-boost converters</w:t>
      </w:r>
      <w:r w:rsidR="008609CB" w:rsidRPr="00EA2BE4">
        <w:rPr>
          <w:rFonts w:ascii="Calibri" w:hAnsi="Calibri" w:cs="Calibri"/>
          <w:color w:val="000000" w:themeColor="text1"/>
        </w:rPr>
        <w:t>, flyback, forward, and push-pull converters.</w:t>
      </w:r>
    </w:p>
    <w:p w14:paraId="50C4E8A3" w14:textId="77777777" w:rsidR="00EF3770"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Spreadsheet Development: Create a comprehensive formula-based spreadsheet for converter calculations.</w:t>
      </w:r>
    </w:p>
    <w:p w14:paraId="2D1D90C7" w14:textId="77777777" w:rsidR="00EF3770"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Simulation: Simulate the converters using LT Spice to validate designs and calculations.</w:t>
      </w:r>
    </w:p>
    <w:p w14:paraId="7E6CB859" w14:textId="77777777" w:rsidR="00EF3770"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 xml:space="preserve">Gate Driver Circuit Design: Design the NCP51820 </w:t>
      </w:r>
      <w:proofErr w:type="spellStart"/>
      <w:r w:rsidRPr="00EA2BE4">
        <w:rPr>
          <w:rFonts w:ascii="Calibri" w:hAnsi="Calibri" w:cs="Calibri"/>
          <w:color w:val="000000" w:themeColor="text1"/>
        </w:rPr>
        <w:t>Onsemi</w:t>
      </w:r>
      <w:proofErr w:type="spellEnd"/>
      <w:r w:rsidRPr="00EA2BE4">
        <w:rPr>
          <w:rFonts w:ascii="Calibri" w:hAnsi="Calibri" w:cs="Calibri"/>
          <w:color w:val="000000" w:themeColor="text1"/>
        </w:rPr>
        <w:t xml:space="preserve"> gate driver circuit.</w:t>
      </w:r>
    </w:p>
    <w:p w14:paraId="2BE92B8A" w14:textId="77777777" w:rsidR="00EF3770" w:rsidRPr="00EA2BE4"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 xml:space="preserve">Component Creation: Develop and integrate </w:t>
      </w:r>
      <w:proofErr w:type="spellStart"/>
      <w:r w:rsidRPr="00EA2BE4">
        <w:rPr>
          <w:rFonts w:ascii="Calibri" w:hAnsi="Calibri" w:cs="Calibri"/>
          <w:color w:val="000000" w:themeColor="text1"/>
        </w:rPr>
        <w:t>GaN</w:t>
      </w:r>
      <w:proofErr w:type="spellEnd"/>
      <w:r w:rsidRPr="00EA2BE4">
        <w:rPr>
          <w:rFonts w:ascii="Calibri" w:hAnsi="Calibri" w:cs="Calibri"/>
          <w:color w:val="000000" w:themeColor="text1"/>
        </w:rPr>
        <w:t xml:space="preserve"> 3R2-100CBE components.</w:t>
      </w:r>
    </w:p>
    <w:p w14:paraId="5BEEE34E" w14:textId="77777777" w:rsidR="00EA7F9C" w:rsidRDefault="00EF3770" w:rsidP="00EA7F9C">
      <w:pPr>
        <w:pStyle w:val="ListParagraph"/>
        <w:numPr>
          <w:ilvl w:val="0"/>
          <w:numId w:val="1"/>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Schematic and PCB Design: Create</w:t>
      </w:r>
      <w:r w:rsidR="00D73BE8" w:rsidRPr="00EA2BE4">
        <w:rPr>
          <w:rFonts w:ascii="Calibri" w:hAnsi="Calibri" w:cs="Calibri"/>
          <w:color w:val="000000" w:themeColor="text1"/>
        </w:rPr>
        <w:t>d</w:t>
      </w:r>
      <w:r w:rsidRPr="00EA2BE4">
        <w:rPr>
          <w:rFonts w:ascii="Calibri" w:hAnsi="Calibri" w:cs="Calibri"/>
          <w:color w:val="000000" w:themeColor="text1"/>
        </w:rPr>
        <w:t xml:space="preserve"> detailed Altium schematics and PCB routing.</w:t>
      </w:r>
    </w:p>
    <w:p w14:paraId="37317C7E" w14:textId="118950D6" w:rsidR="00757D14" w:rsidRPr="00EA7F9C" w:rsidRDefault="00757D14" w:rsidP="00EA7F9C">
      <w:pPr>
        <w:pStyle w:val="ListParagraph"/>
        <w:spacing w:line="360" w:lineRule="auto"/>
        <w:ind w:left="-851" w:right="-755"/>
        <w:rPr>
          <w:rFonts w:ascii="Calibri" w:hAnsi="Calibri" w:cs="Calibri"/>
          <w:b/>
          <w:bCs/>
          <w:color w:val="000000" w:themeColor="text1"/>
        </w:rPr>
      </w:pPr>
      <w:r w:rsidRPr="00EA7F9C">
        <w:rPr>
          <w:rFonts w:ascii="Calibri" w:hAnsi="Calibri" w:cs="Calibri"/>
          <w:b/>
          <w:bCs/>
          <w:color w:val="000000" w:themeColor="text1"/>
        </w:rPr>
        <w:t>Scope:</w:t>
      </w:r>
    </w:p>
    <w:p w14:paraId="6BF21239" w14:textId="77777777" w:rsidR="00757D14" w:rsidRPr="00EA2BE4" w:rsidRDefault="00757D14" w:rsidP="00EA7F9C">
      <w:pPr>
        <w:pStyle w:val="ListParagraph"/>
        <w:numPr>
          <w:ilvl w:val="0"/>
          <w:numId w:val="2"/>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Research and Development: Focus on advancing the design and efficiency of power electronic converters.</w:t>
      </w:r>
    </w:p>
    <w:p w14:paraId="40B1F571" w14:textId="77777777" w:rsidR="00757D14" w:rsidRPr="00EA2BE4" w:rsidRDefault="00757D14" w:rsidP="00EA7F9C">
      <w:pPr>
        <w:pStyle w:val="ListParagraph"/>
        <w:numPr>
          <w:ilvl w:val="0"/>
          <w:numId w:val="2"/>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Practical Applications: Apply theoretical knowledge to practical designs and simulations.</w:t>
      </w:r>
    </w:p>
    <w:p w14:paraId="0621B6B6" w14:textId="77777777" w:rsidR="00757D14" w:rsidRPr="00EA2BE4" w:rsidRDefault="00757D14" w:rsidP="00EA7F9C">
      <w:pPr>
        <w:pStyle w:val="ListParagraph"/>
        <w:numPr>
          <w:ilvl w:val="0"/>
          <w:numId w:val="2"/>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Tool Proficiency: Gain expertise in tools like LT Spice and Altium for simulation and schematic design.</w:t>
      </w:r>
    </w:p>
    <w:p w14:paraId="1F905E6A" w14:textId="42F2B5C9" w:rsidR="00757D14" w:rsidRPr="00EA2BE4" w:rsidRDefault="00757D14" w:rsidP="00EA7F9C">
      <w:pPr>
        <w:pStyle w:val="ListParagraph"/>
        <w:numPr>
          <w:ilvl w:val="0"/>
          <w:numId w:val="2"/>
        </w:numPr>
        <w:spacing w:line="360" w:lineRule="auto"/>
        <w:ind w:left="-851" w:right="-755" w:firstLine="0"/>
        <w:rPr>
          <w:rFonts w:ascii="Calibri" w:hAnsi="Calibri" w:cs="Calibri"/>
          <w:color w:val="000000" w:themeColor="text1"/>
        </w:rPr>
      </w:pPr>
      <w:r w:rsidRPr="00EA2BE4">
        <w:rPr>
          <w:rFonts w:ascii="Calibri" w:hAnsi="Calibri" w:cs="Calibri"/>
          <w:color w:val="000000" w:themeColor="text1"/>
        </w:rPr>
        <w:t xml:space="preserve">Component Integration: Learn the process of creating and integrating advanced components such as </w:t>
      </w:r>
      <w:proofErr w:type="spellStart"/>
      <w:r w:rsidRPr="00EA2BE4">
        <w:rPr>
          <w:rFonts w:ascii="Calibri" w:hAnsi="Calibri" w:cs="Calibri"/>
          <w:color w:val="000000" w:themeColor="text1"/>
        </w:rPr>
        <w:t>GaN</w:t>
      </w:r>
      <w:proofErr w:type="spellEnd"/>
      <w:r w:rsidRPr="00EA2BE4">
        <w:rPr>
          <w:rFonts w:ascii="Calibri" w:hAnsi="Calibri" w:cs="Calibri"/>
          <w:color w:val="000000" w:themeColor="text1"/>
        </w:rPr>
        <w:t xml:space="preserve"> transistors</w:t>
      </w:r>
      <w:r w:rsidR="00B742AE" w:rsidRPr="00EA2BE4">
        <w:rPr>
          <w:rFonts w:ascii="Calibri" w:hAnsi="Calibri" w:cs="Calibri"/>
          <w:color w:val="000000" w:themeColor="text1"/>
        </w:rPr>
        <w:t xml:space="preserve"> and Gate drivers</w:t>
      </w:r>
      <w:r w:rsidRPr="00EA2BE4">
        <w:rPr>
          <w:rFonts w:ascii="Calibri" w:hAnsi="Calibri" w:cs="Calibri"/>
          <w:color w:val="000000" w:themeColor="text1"/>
        </w:rPr>
        <w:t xml:space="preserve"> into circuit designs.</w:t>
      </w:r>
    </w:p>
    <w:p w14:paraId="2CFBFB4A" w14:textId="1EF44D72" w:rsidR="004A163F" w:rsidRPr="00EA2BE4" w:rsidRDefault="00E025B9" w:rsidP="0045225D">
      <w:pPr>
        <w:ind w:left="-709" w:right="-755"/>
        <w:rPr>
          <w:rFonts w:ascii="Calibri" w:hAnsi="Calibri" w:cs="Calibri"/>
          <w:color w:val="000000" w:themeColor="text1"/>
        </w:rPr>
      </w:pPr>
      <w:r w:rsidRPr="00EA2BE4">
        <w:rPr>
          <w:rFonts w:ascii="Calibri" w:hAnsi="Calibri" w:cs="Calibri"/>
          <w:color w:val="000000" w:themeColor="text1"/>
        </w:rPr>
        <w:t xml:space="preserve"> </w:t>
      </w:r>
    </w:p>
    <w:p w14:paraId="1EE9D628" w14:textId="77777777" w:rsidR="004A163F" w:rsidRPr="00EA2BE4" w:rsidRDefault="004A163F" w:rsidP="0045225D">
      <w:pPr>
        <w:ind w:left="-709" w:right="-755"/>
        <w:rPr>
          <w:rFonts w:ascii="Calibri" w:hAnsi="Calibri" w:cs="Calibri"/>
          <w:color w:val="000000" w:themeColor="text1"/>
        </w:rPr>
      </w:pPr>
    </w:p>
    <w:p w14:paraId="4ED1553C" w14:textId="77777777" w:rsidR="004A163F" w:rsidRPr="00EA2BE4" w:rsidRDefault="004A163F" w:rsidP="0045225D">
      <w:pPr>
        <w:ind w:left="-709" w:right="-755"/>
        <w:rPr>
          <w:rFonts w:ascii="Calibri" w:hAnsi="Calibri" w:cs="Calibri"/>
          <w:color w:val="000000" w:themeColor="text1"/>
        </w:rPr>
      </w:pPr>
    </w:p>
    <w:p w14:paraId="0C067544" w14:textId="77777777" w:rsidR="004A163F" w:rsidRPr="00EA2BE4" w:rsidRDefault="004A163F" w:rsidP="0045225D">
      <w:pPr>
        <w:ind w:left="-709" w:right="-755"/>
        <w:rPr>
          <w:rFonts w:ascii="Calibri" w:hAnsi="Calibri" w:cs="Calibri"/>
          <w:color w:val="000000" w:themeColor="text1"/>
        </w:rPr>
      </w:pPr>
    </w:p>
    <w:p w14:paraId="5905A380" w14:textId="77777777" w:rsidR="004A163F" w:rsidRPr="00EA2BE4" w:rsidRDefault="004A163F" w:rsidP="0045225D">
      <w:pPr>
        <w:ind w:left="-709" w:right="-755"/>
        <w:rPr>
          <w:rFonts w:ascii="Calibri" w:hAnsi="Calibri" w:cs="Calibri"/>
          <w:color w:val="000000" w:themeColor="text1"/>
        </w:rPr>
      </w:pPr>
    </w:p>
    <w:p w14:paraId="67178B94" w14:textId="77777777" w:rsidR="004A163F" w:rsidRPr="00EA2BE4" w:rsidRDefault="004A163F" w:rsidP="0045225D">
      <w:pPr>
        <w:ind w:left="-709" w:right="-755"/>
        <w:rPr>
          <w:rFonts w:ascii="Calibri" w:hAnsi="Calibri" w:cs="Calibri"/>
          <w:color w:val="000000" w:themeColor="text1"/>
        </w:rPr>
      </w:pPr>
    </w:p>
    <w:p w14:paraId="409749AE" w14:textId="77777777" w:rsidR="0054713F" w:rsidRPr="00EA2BE4" w:rsidRDefault="0054713F" w:rsidP="0045225D">
      <w:pPr>
        <w:ind w:left="-709" w:right="-755"/>
        <w:rPr>
          <w:rFonts w:ascii="Calibri" w:hAnsi="Calibri" w:cs="Calibri"/>
          <w:color w:val="000000" w:themeColor="text1"/>
        </w:rPr>
      </w:pPr>
    </w:p>
    <w:p w14:paraId="1F729E5C" w14:textId="77777777" w:rsidR="0054713F" w:rsidRPr="00EA2BE4" w:rsidRDefault="0054713F" w:rsidP="0045225D">
      <w:pPr>
        <w:ind w:left="-709" w:right="-755"/>
        <w:rPr>
          <w:rFonts w:ascii="Calibri" w:hAnsi="Calibri" w:cs="Calibri"/>
          <w:color w:val="000000" w:themeColor="text1"/>
        </w:rPr>
      </w:pPr>
    </w:p>
    <w:p w14:paraId="17B17700" w14:textId="77777777" w:rsidR="0054713F" w:rsidRPr="00EA2BE4" w:rsidRDefault="0054713F" w:rsidP="0045225D">
      <w:pPr>
        <w:ind w:left="-709" w:right="-755"/>
        <w:rPr>
          <w:rFonts w:ascii="Calibri" w:hAnsi="Calibri" w:cs="Calibri"/>
          <w:color w:val="000000" w:themeColor="text1"/>
        </w:rPr>
      </w:pPr>
    </w:p>
    <w:p w14:paraId="37103FC9" w14:textId="77777777" w:rsidR="004A163F" w:rsidRPr="00EA2BE4" w:rsidRDefault="004A163F" w:rsidP="0045225D">
      <w:pPr>
        <w:ind w:left="-709" w:right="-755"/>
        <w:rPr>
          <w:rFonts w:ascii="Calibri" w:hAnsi="Calibri" w:cs="Calibri"/>
          <w:color w:val="000000" w:themeColor="text1"/>
        </w:rPr>
      </w:pPr>
    </w:p>
    <w:p w14:paraId="13D8EFE0" w14:textId="77777777" w:rsidR="004A163F" w:rsidRDefault="004A163F" w:rsidP="0045225D">
      <w:pPr>
        <w:ind w:left="-709" w:right="-755"/>
        <w:rPr>
          <w:rFonts w:ascii="Calibri" w:hAnsi="Calibri" w:cs="Calibri"/>
          <w:color w:val="000000" w:themeColor="text1"/>
        </w:rPr>
      </w:pPr>
    </w:p>
    <w:p w14:paraId="2FF95D7E" w14:textId="77777777" w:rsidR="00FE1C5B" w:rsidRDefault="00FE1C5B" w:rsidP="0045225D">
      <w:pPr>
        <w:ind w:left="-709" w:right="-755"/>
        <w:rPr>
          <w:rFonts w:ascii="Calibri" w:hAnsi="Calibri" w:cs="Calibri"/>
          <w:color w:val="000000" w:themeColor="text1"/>
        </w:rPr>
      </w:pPr>
    </w:p>
    <w:p w14:paraId="5316EA40" w14:textId="77777777" w:rsidR="00FE1C5B" w:rsidRDefault="00FE1C5B" w:rsidP="0045225D">
      <w:pPr>
        <w:ind w:left="-709" w:right="-755"/>
        <w:rPr>
          <w:rFonts w:ascii="Calibri" w:hAnsi="Calibri" w:cs="Calibri"/>
          <w:color w:val="000000" w:themeColor="text1"/>
        </w:rPr>
      </w:pPr>
    </w:p>
    <w:p w14:paraId="046F6E86" w14:textId="77777777" w:rsidR="00FE1C5B" w:rsidRPr="00EA2BE4" w:rsidRDefault="00FE1C5B" w:rsidP="0045225D">
      <w:pPr>
        <w:ind w:left="-709" w:right="-755"/>
        <w:rPr>
          <w:rFonts w:ascii="Calibri" w:hAnsi="Calibri" w:cs="Calibri"/>
          <w:color w:val="000000" w:themeColor="text1"/>
        </w:rPr>
      </w:pPr>
    </w:p>
    <w:p w14:paraId="765825F4" w14:textId="710BED87" w:rsidR="00E2010B" w:rsidRPr="00CE5A65" w:rsidRDefault="00E2010B" w:rsidP="00CE5A65">
      <w:pPr>
        <w:spacing w:after="0"/>
        <w:ind w:left="-709" w:right="-755"/>
        <w:jc w:val="center"/>
        <w:rPr>
          <w:rFonts w:ascii="Calibri" w:hAnsi="Calibri" w:cs="Calibri"/>
          <w:b/>
          <w:bCs/>
          <w:color w:val="000000" w:themeColor="text1"/>
          <w:sz w:val="32"/>
          <w:szCs w:val="32"/>
        </w:rPr>
      </w:pPr>
      <w:r w:rsidRPr="00CE5A65">
        <w:rPr>
          <w:rFonts w:ascii="Calibri" w:hAnsi="Calibri" w:cs="Calibri"/>
          <w:b/>
          <w:bCs/>
          <w:color w:val="000000" w:themeColor="text1"/>
          <w:sz w:val="32"/>
          <w:szCs w:val="32"/>
        </w:rPr>
        <w:lastRenderedPageBreak/>
        <w:t>Chapter – 1</w:t>
      </w:r>
    </w:p>
    <w:p w14:paraId="5F845139" w14:textId="77777777" w:rsidR="0054713F" w:rsidRPr="00CE5A65" w:rsidRDefault="00E2010B" w:rsidP="00CE5A65">
      <w:pPr>
        <w:spacing w:after="0"/>
        <w:ind w:left="-709" w:right="-755"/>
        <w:jc w:val="center"/>
        <w:rPr>
          <w:rFonts w:ascii="Calibri" w:hAnsi="Calibri" w:cs="Calibri"/>
          <w:b/>
          <w:bCs/>
          <w:color w:val="000000" w:themeColor="text1"/>
          <w:sz w:val="32"/>
          <w:szCs w:val="32"/>
        </w:rPr>
      </w:pPr>
      <w:r w:rsidRPr="00CE5A65">
        <w:rPr>
          <w:rFonts w:ascii="Calibri" w:hAnsi="Calibri" w:cs="Calibri"/>
          <w:b/>
          <w:bCs/>
          <w:color w:val="000000" w:themeColor="text1"/>
          <w:sz w:val="32"/>
          <w:szCs w:val="32"/>
        </w:rPr>
        <w:t xml:space="preserve">Power Electronics </w:t>
      </w:r>
    </w:p>
    <w:p w14:paraId="56EFAD9B" w14:textId="244419B7" w:rsidR="00E2010B" w:rsidRPr="00CE5A65" w:rsidRDefault="00E2010B" w:rsidP="00DF2587">
      <w:pPr>
        <w:pStyle w:val="ListParagraph"/>
        <w:numPr>
          <w:ilvl w:val="1"/>
          <w:numId w:val="3"/>
        </w:numPr>
        <w:ind w:left="-709" w:right="-755" w:firstLine="0"/>
        <w:rPr>
          <w:rFonts w:ascii="Calibri" w:hAnsi="Calibri" w:cs="Calibri"/>
          <w:b/>
          <w:bCs/>
          <w:color w:val="000000" w:themeColor="text1"/>
        </w:rPr>
      </w:pPr>
      <w:r w:rsidRPr="00CE5A65">
        <w:rPr>
          <w:rFonts w:ascii="Calibri" w:hAnsi="Calibri" w:cs="Calibri"/>
          <w:b/>
          <w:bCs/>
          <w:color w:val="000000" w:themeColor="text1"/>
        </w:rPr>
        <w:t>Introduction to Power Electronics</w:t>
      </w:r>
    </w:p>
    <w:p w14:paraId="192DDFA1" w14:textId="77777777" w:rsidR="00C22D56" w:rsidRPr="00EA2BE4" w:rsidRDefault="00C22D56" w:rsidP="0045225D">
      <w:pPr>
        <w:pStyle w:val="NormalWeb"/>
        <w:spacing w:line="360" w:lineRule="auto"/>
        <w:ind w:left="-709" w:right="-755"/>
        <w:jc w:val="both"/>
        <w:rPr>
          <w:rFonts w:ascii="Calibri" w:hAnsi="Calibri" w:cs="Calibri"/>
          <w:color w:val="000000" w:themeColor="text1"/>
        </w:rPr>
      </w:pPr>
      <w:r w:rsidRPr="00EA2BE4">
        <w:rPr>
          <w:rFonts w:ascii="Calibri" w:hAnsi="Calibri" w:cs="Calibri"/>
          <w:color w:val="000000" w:themeColor="text1"/>
        </w:rPr>
        <w:t>Power electronics is a crucial field in electrical engineering, focusing on the efficient conversion and control of electrical power using electronic devices. It encompasses the design, analysis, and implementation of circuits that convert electrical energy from one form to another, which is essential for various applications ranging from consumer electronics to industrial systems and renewable energy sources.</w:t>
      </w:r>
    </w:p>
    <w:p w14:paraId="0FE8E966" w14:textId="77777777" w:rsidR="00C22D56" w:rsidRPr="00EA2BE4" w:rsidRDefault="00C22D56" w:rsidP="0045225D">
      <w:pPr>
        <w:pStyle w:val="NormalWeb"/>
        <w:spacing w:line="360" w:lineRule="auto"/>
        <w:ind w:left="-709" w:right="-755"/>
        <w:jc w:val="both"/>
        <w:rPr>
          <w:rFonts w:ascii="Calibri" w:hAnsi="Calibri" w:cs="Calibri"/>
          <w:color w:val="000000" w:themeColor="text1"/>
        </w:rPr>
      </w:pPr>
      <w:r w:rsidRPr="00EA2BE4">
        <w:rPr>
          <w:rFonts w:ascii="Calibri" w:hAnsi="Calibri" w:cs="Calibri"/>
          <w:color w:val="000000" w:themeColor="text1"/>
        </w:rPr>
        <w:t>The field of power electronics has evolved significantly over the years, driven by advancements in semiconductor technology, which have enabled the development of more efficient, reliable, and compact power converters. These converters include rectifiers, inverters, choppers, and various types of DC-DC converters such as buck, boost, and buck-boost converters.</w:t>
      </w:r>
    </w:p>
    <w:p w14:paraId="754EB396" w14:textId="77777777" w:rsidR="00C22D56" w:rsidRPr="00EA2BE4" w:rsidRDefault="00C22D56" w:rsidP="0045225D">
      <w:pPr>
        <w:pStyle w:val="NormalWeb"/>
        <w:spacing w:line="360" w:lineRule="auto"/>
        <w:ind w:left="-709" w:right="-755"/>
        <w:jc w:val="both"/>
        <w:rPr>
          <w:rFonts w:ascii="Calibri" w:hAnsi="Calibri" w:cs="Calibri"/>
          <w:color w:val="000000" w:themeColor="text1"/>
        </w:rPr>
      </w:pPr>
      <w:r w:rsidRPr="00EA2BE4">
        <w:rPr>
          <w:rFonts w:ascii="Calibri" w:hAnsi="Calibri" w:cs="Calibri"/>
          <w:color w:val="000000" w:themeColor="text1"/>
        </w:rPr>
        <w:t>Power electronics plays a pivotal role in modern technology, facilitating the control of power flow and enhancing the performance of electrical systems. It enables efficient energy conversion in a wide range of applications, including power supplies for electronic devices, electric vehicles, renewable energy systems, and industrial automation.</w:t>
      </w:r>
    </w:p>
    <w:p w14:paraId="674C70E9" w14:textId="77777777" w:rsidR="00C22D56" w:rsidRPr="00EA2BE4" w:rsidRDefault="00C22D56" w:rsidP="0045225D">
      <w:pPr>
        <w:pStyle w:val="NormalWeb"/>
        <w:spacing w:line="360" w:lineRule="auto"/>
        <w:ind w:left="-709" w:right="-755"/>
        <w:jc w:val="both"/>
        <w:rPr>
          <w:rFonts w:ascii="Calibri" w:hAnsi="Calibri" w:cs="Calibri"/>
          <w:color w:val="000000" w:themeColor="text1"/>
        </w:rPr>
      </w:pPr>
      <w:r w:rsidRPr="00EA2BE4">
        <w:rPr>
          <w:rFonts w:ascii="Calibri" w:hAnsi="Calibri" w:cs="Calibri"/>
          <w:color w:val="000000" w:themeColor="text1"/>
        </w:rPr>
        <w:t>The importance of power electronics lies in its ability to improve energy efficiency, reduce losses, and provide precise control over electrical power. As energy demands continue to rise and the push for renewable energy sources intensifies, the role of power electronics in developing sustainable and efficient energy solutions becomes increasingly vital.</w:t>
      </w:r>
    </w:p>
    <w:p w14:paraId="7D96FBBA" w14:textId="77777777" w:rsidR="00C22D56" w:rsidRPr="00EA2BE4" w:rsidRDefault="00C22D56" w:rsidP="0045225D">
      <w:pPr>
        <w:pStyle w:val="ListParagraph"/>
        <w:ind w:left="-709" w:right="-755"/>
        <w:rPr>
          <w:rFonts w:ascii="Calibri" w:hAnsi="Calibri" w:cs="Calibri"/>
          <w:color w:val="000000" w:themeColor="text1"/>
        </w:rPr>
      </w:pPr>
    </w:p>
    <w:p w14:paraId="63F82422" w14:textId="77777777" w:rsidR="00C22D56" w:rsidRPr="00EA2BE4" w:rsidRDefault="00C22D56" w:rsidP="0045225D">
      <w:pPr>
        <w:pStyle w:val="ListParagraph"/>
        <w:ind w:left="-709" w:right="-755"/>
        <w:rPr>
          <w:rFonts w:ascii="Calibri" w:hAnsi="Calibri" w:cs="Calibri"/>
          <w:color w:val="000000" w:themeColor="text1"/>
        </w:rPr>
      </w:pPr>
    </w:p>
    <w:p w14:paraId="2A7C8E7A" w14:textId="77777777" w:rsidR="00C22D56" w:rsidRPr="00EA2BE4" w:rsidRDefault="00C22D56" w:rsidP="0045225D">
      <w:pPr>
        <w:pStyle w:val="ListParagraph"/>
        <w:ind w:left="-709" w:right="-755"/>
        <w:rPr>
          <w:rFonts w:ascii="Calibri" w:hAnsi="Calibri" w:cs="Calibri"/>
          <w:color w:val="000000" w:themeColor="text1"/>
        </w:rPr>
      </w:pPr>
    </w:p>
    <w:p w14:paraId="1D529647" w14:textId="77777777" w:rsidR="00430BA5" w:rsidRPr="00EA2BE4" w:rsidRDefault="00430BA5" w:rsidP="0045225D">
      <w:pPr>
        <w:pStyle w:val="ListParagraph"/>
        <w:ind w:left="-709" w:right="-755"/>
        <w:rPr>
          <w:rFonts w:ascii="Calibri" w:hAnsi="Calibri" w:cs="Calibri"/>
          <w:color w:val="000000" w:themeColor="text1"/>
        </w:rPr>
      </w:pPr>
    </w:p>
    <w:p w14:paraId="5547A4C0" w14:textId="77777777" w:rsidR="00430BA5" w:rsidRPr="00EA2BE4" w:rsidRDefault="00430BA5" w:rsidP="0045225D">
      <w:pPr>
        <w:pStyle w:val="ListParagraph"/>
        <w:ind w:left="-709" w:right="-755"/>
        <w:rPr>
          <w:rFonts w:ascii="Calibri" w:hAnsi="Calibri" w:cs="Calibri"/>
          <w:color w:val="000000" w:themeColor="text1"/>
        </w:rPr>
      </w:pPr>
    </w:p>
    <w:p w14:paraId="5DB6E7F0" w14:textId="77777777" w:rsidR="00430BA5" w:rsidRPr="00EA2BE4" w:rsidRDefault="00430BA5" w:rsidP="0045225D">
      <w:pPr>
        <w:pStyle w:val="ListParagraph"/>
        <w:ind w:left="-709" w:right="-755"/>
        <w:rPr>
          <w:rFonts w:ascii="Calibri" w:hAnsi="Calibri" w:cs="Calibri"/>
          <w:color w:val="000000" w:themeColor="text1"/>
        </w:rPr>
      </w:pPr>
    </w:p>
    <w:p w14:paraId="3323D120" w14:textId="77777777" w:rsidR="00430BA5" w:rsidRPr="00EA2BE4" w:rsidRDefault="00430BA5" w:rsidP="0045225D">
      <w:pPr>
        <w:pStyle w:val="ListParagraph"/>
        <w:ind w:left="-709" w:right="-755"/>
        <w:rPr>
          <w:rFonts w:ascii="Calibri" w:hAnsi="Calibri" w:cs="Calibri"/>
          <w:color w:val="000000" w:themeColor="text1"/>
        </w:rPr>
      </w:pPr>
    </w:p>
    <w:p w14:paraId="174C2714" w14:textId="77777777" w:rsidR="00430BA5" w:rsidRPr="00EA2BE4" w:rsidRDefault="00430BA5" w:rsidP="0045225D">
      <w:pPr>
        <w:pStyle w:val="ListParagraph"/>
        <w:ind w:left="-709" w:right="-755"/>
        <w:rPr>
          <w:rFonts w:ascii="Calibri" w:hAnsi="Calibri" w:cs="Calibri"/>
          <w:color w:val="000000" w:themeColor="text1"/>
        </w:rPr>
      </w:pPr>
    </w:p>
    <w:p w14:paraId="5FDBEDB3" w14:textId="77777777" w:rsidR="00430BA5" w:rsidRPr="00EA2BE4" w:rsidRDefault="00430BA5" w:rsidP="0045225D">
      <w:pPr>
        <w:pStyle w:val="ListParagraph"/>
        <w:ind w:left="-709" w:right="-755"/>
        <w:rPr>
          <w:rFonts w:ascii="Calibri" w:hAnsi="Calibri" w:cs="Calibri"/>
          <w:color w:val="000000" w:themeColor="text1"/>
        </w:rPr>
      </w:pPr>
    </w:p>
    <w:p w14:paraId="55015690" w14:textId="77777777" w:rsidR="00430BA5" w:rsidRPr="00EA2BE4" w:rsidRDefault="00430BA5" w:rsidP="0045225D">
      <w:pPr>
        <w:pStyle w:val="ListParagraph"/>
        <w:ind w:left="-709" w:right="-755"/>
        <w:rPr>
          <w:rFonts w:ascii="Calibri" w:hAnsi="Calibri" w:cs="Calibri"/>
          <w:color w:val="000000" w:themeColor="text1"/>
        </w:rPr>
      </w:pPr>
    </w:p>
    <w:p w14:paraId="7A44A560" w14:textId="77777777" w:rsidR="00430BA5" w:rsidRPr="00EA2BE4" w:rsidRDefault="00430BA5" w:rsidP="0045225D">
      <w:pPr>
        <w:pStyle w:val="ListParagraph"/>
        <w:ind w:left="-709" w:right="-755"/>
        <w:rPr>
          <w:rFonts w:ascii="Calibri" w:hAnsi="Calibri" w:cs="Calibri"/>
          <w:color w:val="000000" w:themeColor="text1"/>
        </w:rPr>
      </w:pPr>
    </w:p>
    <w:p w14:paraId="4D90B341" w14:textId="77777777" w:rsidR="00430BA5" w:rsidRPr="00EA2BE4" w:rsidRDefault="00430BA5" w:rsidP="0045225D">
      <w:pPr>
        <w:pStyle w:val="ListParagraph"/>
        <w:ind w:left="-709" w:right="-755"/>
        <w:rPr>
          <w:rFonts w:ascii="Calibri" w:hAnsi="Calibri" w:cs="Calibri"/>
          <w:color w:val="000000" w:themeColor="text1"/>
        </w:rPr>
      </w:pPr>
    </w:p>
    <w:p w14:paraId="0981D0E4" w14:textId="77777777" w:rsidR="009C498B" w:rsidRPr="00EA2BE4" w:rsidRDefault="009C498B" w:rsidP="0045225D">
      <w:pPr>
        <w:pStyle w:val="ListParagraph"/>
        <w:ind w:left="-709" w:right="-755"/>
        <w:rPr>
          <w:rFonts w:ascii="Calibri" w:hAnsi="Calibri" w:cs="Calibri"/>
          <w:color w:val="000000" w:themeColor="text1"/>
        </w:rPr>
      </w:pPr>
    </w:p>
    <w:p w14:paraId="17E792A1" w14:textId="77777777" w:rsidR="00430BA5" w:rsidRPr="00EA2BE4" w:rsidRDefault="00430BA5" w:rsidP="0045225D">
      <w:pPr>
        <w:pStyle w:val="ListParagraph"/>
        <w:ind w:left="-709" w:right="-755"/>
        <w:rPr>
          <w:rFonts w:ascii="Calibri" w:hAnsi="Calibri" w:cs="Calibri"/>
          <w:color w:val="000000" w:themeColor="text1"/>
        </w:rPr>
      </w:pPr>
    </w:p>
    <w:p w14:paraId="65E8D171" w14:textId="77777777" w:rsidR="00AA0BFF" w:rsidRPr="00EA2BE4" w:rsidRDefault="00AA0BFF" w:rsidP="0045225D">
      <w:pPr>
        <w:pStyle w:val="ListParagraph"/>
        <w:ind w:left="-709" w:right="-755"/>
        <w:rPr>
          <w:rFonts w:ascii="Calibri" w:hAnsi="Calibri" w:cs="Calibri"/>
          <w:color w:val="000000" w:themeColor="text1"/>
        </w:rPr>
      </w:pPr>
    </w:p>
    <w:p w14:paraId="1B06E14E" w14:textId="77777777" w:rsidR="00430BA5" w:rsidRPr="00EA2BE4" w:rsidRDefault="00430BA5" w:rsidP="0045225D">
      <w:pPr>
        <w:pStyle w:val="ListParagraph"/>
        <w:ind w:left="-709" w:right="-755"/>
        <w:rPr>
          <w:rFonts w:ascii="Calibri" w:hAnsi="Calibri" w:cs="Calibri"/>
          <w:color w:val="000000" w:themeColor="text1"/>
        </w:rPr>
      </w:pPr>
    </w:p>
    <w:p w14:paraId="4148F58B" w14:textId="77777777" w:rsidR="0054713F" w:rsidRPr="00CE5A65" w:rsidRDefault="0054713F" w:rsidP="0045225D">
      <w:pPr>
        <w:pStyle w:val="ListParagraph"/>
        <w:ind w:left="-709" w:right="-755"/>
        <w:rPr>
          <w:rFonts w:ascii="Calibri" w:hAnsi="Calibri" w:cs="Calibri"/>
          <w:b/>
          <w:bCs/>
          <w:color w:val="000000" w:themeColor="text1"/>
        </w:rPr>
      </w:pPr>
    </w:p>
    <w:p w14:paraId="43E40640" w14:textId="6CF07A07" w:rsidR="00E2010B" w:rsidRPr="00CE5A65" w:rsidRDefault="00E2010B" w:rsidP="009C498B">
      <w:pPr>
        <w:pStyle w:val="ListParagraph"/>
        <w:numPr>
          <w:ilvl w:val="1"/>
          <w:numId w:val="3"/>
        </w:numPr>
        <w:ind w:left="-709" w:right="-755" w:firstLine="0"/>
        <w:jc w:val="center"/>
        <w:rPr>
          <w:rFonts w:ascii="Calibri" w:hAnsi="Calibri" w:cs="Calibri"/>
          <w:b/>
          <w:bCs/>
          <w:color w:val="000000" w:themeColor="text1"/>
        </w:rPr>
      </w:pPr>
      <w:r w:rsidRPr="00CE5A65">
        <w:rPr>
          <w:rFonts w:ascii="Calibri" w:hAnsi="Calibri" w:cs="Calibri"/>
          <w:b/>
          <w:bCs/>
          <w:color w:val="000000" w:themeColor="text1"/>
        </w:rPr>
        <w:t>Power Electronics Converters</w:t>
      </w:r>
    </w:p>
    <w:p w14:paraId="44BDC592" w14:textId="77777777" w:rsidR="00012650" w:rsidRPr="00EA2BE4" w:rsidRDefault="00012650" w:rsidP="0045225D">
      <w:pPr>
        <w:pStyle w:val="ListParagraph"/>
        <w:ind w:left="-709" w:right="-755"/>
        <w:rPr>
          <w:rFonts w:ascii="Calibri" w:hAnsi="Calibri" w:cs="Calibri"/>
          <w:color w:val="000000" w:themeColor="text1"/>
        </w:rPr>
      </w:pPr>
    </w:p>
    <w:p w14:paraId="2AD07FD2" w14:textId="77777777" w:rsidR="00012650" w:rsidRPr="00EA2BE4" w:rsidRDefault="00012650" w:rsidP="0045225D">
      <w:pPr>
        <w:pStyle w:val="ListParagraph"/>
        <w:spacing w:before="100" w:beforeAutospacing="1" w:after="100" w:afterAutospacing="1" w:line="24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b/>
          <w:bCs/>
          <w:color w:val="000000" w:themeColor="text1"/>
          <w:kern w:val="0"/>
          <w:lang w:eastAsia="en-IN"/>
          <w14:ligatures w14:val="none"/>
        </w:rPr>
        <w:t>Buck Converter:</w:t>
      </w:r>
      <w:r w:rsidRPr="00EA2BE4">
        <w:rPr>
          <w:rFonts w:ascii="Calibri" w:eastAsia="Times New Roman" w:hAnsi="Calibri" w:cs="Calibri"/>
          <w:color w:val="000000" w:themeColor="text1"/>
          <w:kern w:val="0"/>
          <w:lang w:eastAsia="en-IN"/>
          <w14:ligatures w14:val="none"/>
        </w:rPr>
        <w:t xml:space="preserve"> </w:t>
      </w:r>
    </w:p>
    <w:p w14:paraId="4AB484EA" w14:textId="1BC45F54"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color w:val="000000" w:themeColor="text1"/>
          <w:kern w:val="0"/>
          <w:lang w:eastAsia="en-IN"/>
          <w14:ligatures w14:val="none"/>
        </w:rPr>
        <w:t>A buck converter is a type of DC-DC converter that steps down the input voltage to a lower output voltage. It is widely used in applications where a stable and lower voltage is needed from a higher voltage source, such as in power supplies for electronic devices. The buck converter operates by switching a transistor on and off, storing energy in an inductor, and releasing it at a controlled rate to the load.</w:t>
      </w:r>
    </w:p>
    <w:p w14:paraId="6F4D9530"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p>
    <w:p w14:paraId="49C66683"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b/>
          <w:bCs/>
          <w:color w:val="000000" w:themeColor="text1"/>
          <w:kern w:val="0"/>
          <w:lang w:eastAsia="en-IN"/>
          <w14:ligatures w14:val="none"/>
        </w:rPr>
        <w:t>Boost Converter:</w:t>
      </w:r>
      <w:r w:rsidRPr="00EA2BE4">
        <w:rPr>
          <w:rFonts w:ascii="Calibri" w:eastAsia="Times New Roman" w:hAnsi="Calibri" w:cs="Calibri"/>
          <w:color w:val="000000" w:themeColor="text1"/>
          <w:kern w:val="0"/>
          <w:lang w:eastAsia="en-IN"/>
          <w14:ligatures w14:val="none"/>
        </w:rPr>
        <w:t xml:space="preserve"> </w:t>
      </w:r>
    </w:p>
    <w:p w14:paraId="0A5BE478" w14:textId="5B57932B"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color w:val="000000" w:themeColor="text1"/>
          <w:kern w:val="0"/>
          <w:lang w:eastAsia="en-IN"/>
          <w14:ligatures w14:val="none"/>
        </w:rPr>
        <w:t>A boost converter is a DC-DC converter that steps up the input voltage to a higher output voltage. It is useful in applications where an increase in voltage is required, such as in battery-powered devices needing a higher operating voltage than the battery provides. The boost converter works by storing energy in an inductor when the switch is closed and releasing it to the load through a diode when the switch is open.</w:t>
      </w:r>
    </w:p>
    <w:p w14:paraId="074A41EB"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p>
    <w:p w14:paraId="21EEE944"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b/>
          <w:bCs/>
          <w:color w:val="000000" w:themeColor="text1"/>
          <w:kern w:val="0"/>
          <w:lang w:eastAsia="en-IN"/>
          <w14:ligatures w14:val="none"/>
        </w:rPr>
        <w:t>Buck-Boost Converter:</w:t>
      </w:r>
      <w:r w:rsidRPr="00EA2BE4">
        <w:rPr>
          <w:rFonts w:ascii="Calibri" w:eastAsia="Times New Roman" w:hAnsi="Calibri" w:cs="Calibri"/>
          <w:color w:val="000000" w:themeColor="text1"/>
          <w:kern w:val="0"/>
          <w:lang w:eastAsia="en-IN"/>
          <w14:ligatures w14:val="none"/>
        </w:rPr>
        <w:t xml:space="preserve"> </w:t>
      </w:r>
    </w:p>
    <w:p w14:paraId="025892CF" w14:textId="657799D0"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color w:val="000000" w:themeColor="text1"/>
          <w:kern w:val="0"/>
          <w:lang w:eastAsia="en-IN"/>
          <w14:ligatures w14:val="none"/>
        </w:rPr>
        <w:t>A buck-boost converter combines the functionalities of both buck and boost converters, allowing it to either step up or step down the input voltage based on the requirements. It is versatile and used in applications where the output voltage needs to be adjusted above or below the input voltage. The buck-boost converter can invert the voltage, making it useful in a variety of power management scenarios.</w:t>
      </w:r>
    </w:p>
    <w:p w14:paraId="197D489B"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p>
    <w:p w14:paraId="19B77969"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b/>
          <w:bCs/>
          <w:color w:val="000000" w:themeColor="text1"/>
          <w:kern w:val="0"/>
          <w:lang w:eastAsia="en-IN"/>
          <w14:ligatures w14:val="none"/>
        </w:rPr>
        <w:t>Flyback Converter:</w:t>
      </w:r>
      <w:r w:rsidRPr="00EA2BE4">
        <w:rPr>
          <w:rFonts w:ascii="Calibri" w:eastAsia="Times New Roman" w:hAnsi="Calibri" w:cs="Calibri"/>
          <w:color w:val="000000" w:themeColor="text1"/>
          <w:kern w:val="0"/>
          <w:lang w:eastAsia="en-IN"/>
          <w14:ligatures w14:val="none"/>
        </w:rPr>
        <w:t xml:space="preserve"> </w:t>
      </w:r>
    </w:p>
    <w:p w14:paraId="1B04C00E" w14:textId="2EB96DEA"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color w:val="000000" w:themeColor="text1"/>
          <w:kern w:val="0"/>
          <w:lang w:eastAsia="en-IN"/>
          <w14:ligatures w14:val="none"/>
        </w:rPr>
        <w:t>The flyback converter is a type of DC-DC converter that uses a transformer to store energy when the switch is on and transfer it to the output when the switch is off. It can provide isolation between the input and output, which is crucial in applications requiring safety and noise reduction. Flyback converters are commonly used in low-power applications such as power supplies for televisions and other consumer electronics.</w:t>
      </w:r>
    </w:p>
    <w:p w14:paraId="126C43DA"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p>
    <w:p w14:paraId="305664AF" w14:textId="77777777"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b/>
          <w:bCs/>
          <w:color w:val="000000" w:themeColor="text1"/>
          <w:kern w:val="0"/>
          <w:lang w:eastAsia="en-IN"/>
          <w14:ligatures w14:val="none"/>
        </w:rPr>
        <w:t>Forward Converter:</w:t>
      </w:r>
      <w:r w:rsidRPr="00EA2BE4">
        <w:rPr>
          <w:rFonts w:ascii="Calibri" w:eastAsia="Times New Roman" w:hAnsi="Calibri" w:cs="Calibri"/>
          <w:color w:val="000000" w:themeColor="text1"/>
          <w:kern w:val="0"/>
          <w:lang w:eastAsia="en-IN"/>
          <w14:ligatures w14:val="none"/>
        </w:rPr>
        <w:t xml:space="preserve"> </w:t>
      </w:r>
    </w:p>
    <w:p w14:paraId="20489D0D" w14:textId="7D6158F3" w:rsidR="00012650" w:rsidRPr="00EA2BE4" w:rsidRDefault="00012650" w:rsidP="0045225D">
      <w:pPr>
        <w:pStyle w:val="ListParagraph"/>
        <w:spacing w:before="100" w:beforeAutospacing="1" w:after="100" w:afterAutospacing="1" w:line="360" w:lineRule="auto"/>
        <w:ind w:left="-709" w:right="-755"/>
        <w:jc w:val="both"/>
        <w:rPr>
          <w:rFonts w:ascii="Calibri" w:eastAsia="Times New Roman" w:hAnsi="Calibri" w:cs="Calibri"/>
          <w:color w:val="000000" w:themeColor="text1"/>
          <w:kern w:val="0"/>
          <w:lang w:eastAsia="en-IN"/>
          <w14:ligatures w14:val="none"/>
        </w:rPr>
      </w:pPr>
      <w:r w:rsidRPr="00EA2BE4">
        <w:rPr>
          <w:rFonts w:ascii="Calibri" w:eastAsia="Times New Roman" w:hAnsi="Calibri" w:cs="Calibri"/>
          <w:color w:val="000000" w:themeColor="text1"/>
          <w:kern w:val="0"/>
          <w:lang w:eastAsia="en-IN"/>
          <w14:ligatures w14:val="none"/>
        </w:rPr>
        <w:t>A forward converter is another type of isolated DC-DC converter that uses a transformer for energy transfer. Unlike the flyback converter, the forward converter transfers energy to the output during the switch's on-state. It is typically used in higher power applications and offers better efficiency and regulation compared to the flyback converter. Forward converters are found in industrial power supplies and telecom equipment.</w:t>
      </w:r>
    </w:p>
    <w:p w14:paraId="2372248A" w14:textId="77777777" w:rsidR="00012650" w:rsidRDefault="00012650" w:rsidP="0045225D">
      <w:pPr>
        <w:pStyle w:val="ListParagraph"/>
        <w:ind w:left="-709" w:right="-755"/>
        <w:rPr>
          <w:rFonts w:ascii="Calibri" w:hAnsi="Calibri" w:cs="Calibri"/>
          <w:color w:val="000000" w:themeColor="text1"/>
        </w:rPr>
      </w:pPr>
    </w:p>
    <w:p w14:paraId="202761CF" w14:textId="77777777" w:rsidR="004637E3" w:rsidRPr="00EA2BE4" w:rsidRDefault="004637E3" w:rsidP="0045225D">
      <w:pPr>
        <w:pStyle w:val="ListParagraph"/>
        <w:ind w:left="-709" w:right="-755"/>
        <w:rPr>
          <w:rFonts w:ascii="Calibri" w:hAnsi="Calibri" w:cs="Calibri"/>
          <w:color w:val="000000" w:themeColor="text1"/>
        </w:rPr>
      </w:pPr>
    </w:p>
    <w:p w14:paraId="7E41B182" w14:textId="18D538D4" w:rsidR="0045225D" w:rsidRPr="00CE5A65" w:rsidRDefault="0045225D" w:rsidP="00CE5A65">
      <w:pPr>
        <w:spacing w:after="0"/>
        <w:ind w:left="-851" w:right="-897"/>
        <w:jc w:val="center"/>
        <w:rPr>
          <w:rFonts w:ascii="Calibri" w:hAnsi="Calibri" w:cs="Calibri"/>
          <w:b/>
          <w:bCs/>
          <w:color w:val="000000" w:themeColor="text1"/>
        </w:rPr>
      </w:pPr>
      <w:r w:rsidRPr="00CE5A65">
        <w:rPr>
          <w:rFonts w:ascii="Calibri" w:hAnsi="Calibri" w:cs="Calibri"/>
          <w:b/>
          <w:bCs/>
          <w:color w:val="000000" w:themeColor="text1"/>
        </w:rPr>
        <w:lastRenderedPageBreak/>
        <w:t>Ch</w:t>
      </w:r>
      <w:r w:rsidR="00E3791C" w:rsidRPr="00CE5A65">
        <w:rPr>
          <w:rFonts w:ascii="Calibri" w:hAnsi="Calibri" w:cs="Calibri"/>
          <w:b/>
          <w:bCs/>
          <w:color w:val="000000" w:themeColor="text1"/>
        </w:rPr>
        <w:t>a</w:t>
      </w:r>
      <w:r w:rsidRPr="00CE5A65">
        <w:rPr>
          <w:rFonts w:ascii="Calibri" w:hAnsi="Calibri" w:cs="Calibri"/>
          <w:b/>
          <w:bCs/>
          <w:color w:val="000000" w:themeColor="text1"/>
        </w:rPr>
        <w:t>pter - 2</w:t>
      </w:r>
    </w:p>
    <w:p w14:paraId="6AEF0917" w14:textId="7858B5C1" w:rsidR="0045225D" w:rsidRPr="00CE5A65" w:rsidRDefault="0045225D" w:rsidP="00CE5A65">
      <w:pPr>
        <w:spacing w:after="0"/>
        <w:ind w:left="-851" w:right="-897"/>
        <w:jc w:val="center"/>
        <w:rPr>
          <w:rFonts w:ascii="Calibri" w:hAnsi="Calibri" w:cs="Calibri"/>
          <w:b/>
          <w:bCs/>
          <w:color w:val="000000" w:themeColor="text1"/>
        </w:rPr>
      </w:pPr>
      <w:r w:rsidRPr="00CE5A65">
        <w:rPr>
          <w:rFonts w:ascii="Calibri" w:hAnsi="Calibri" w:cs="Calibri"/>
          <w:b/>
          <w:bCs/>
          <w:color w:val="000000" w:themeColor="text1"/>
        </w:rPr>
        <w:t>Software Setup and Tools</w:t>
      </w:r>
    </w:p>
    <w:p w14:paraId="6F3CA8F2" w14:textId="70103BBB" w:rsidR="0045225D" w:rsidRPr="00EA2BE4" w:rsidRDefault="0045225D" w:rsidP="0045225D">
      <w:pPr>
        <w:ind w:left="-851" w:right="-897"/>
        <w:rPr>
          <w:rFonts w:ascii="Calibri" w:hAnsi="Calibri" w:cs="Calibri"/>
          <w:color w:val="000000" w:themeColor="text1"/>
        </w:rPr>
      </w:pPr>
      <w:r w:rsidRPr="00EA2BE4">
        <w:rPr>
          <w:rFonts w:ascii="Calibri" w:hAnsi="Calibri" w:cs="Calibri"/>
          <w:color w:val="000000" w:themeColor="text1"/>
        </w:rPr>
        <w:t xml:space="preserve">2.1.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Simulation Software</w:t>
      </w:r>
    </w:p>
    <w:p w14:paraId="30DA95BC" w14:textId="77777777" w:rsidR="00DF2587" w:rsidRPr="00EA2BE4" w:rsidRDefault="00DF2587" w:rsidP="0045225D">
      <w:pPr>
        <w:ind w:left="-851" w:right="-897"/>
        <w:rPr>
          <w:rFonts w:ascii="Calibri" w:hAnsi="Calibri" w:cs="Calibri"/>
          <w:color w:val="000000" w:themeColor="text1"/>
        </w:rPr>
      </w:pPr>
    </w:p>
    <w:p w14:paraId="2B340F29" w14:textId="77777777" w:rsidR="00ED3B65" w:rsidRPr="00EA2BE4" w:rsidRDefault="00ED3B65" w:rsidP="00ED3B65">
      <w:pPr>
        <w:ind w:left="-851" w:right="-897"/>
        <w:rPr>
          <w:rFonts w:ascii="Calibri" w:hAnsi="Calibri" w:cs="Calibri"/>
          <w:b/>
          <w:bCs/>
          <w:color w:val="000000" w:themeColor="text1"/>
        </w:rPr>
      </w:pPr>
      <w:proofErr w:type="spellStart"/>
      <w:r w:rsidRPr="00EA2BE4">
        <w:rPr>
          <w:rFonts w:ascii="Calibri" w:hAnsi="Calibri" w:cs="Calibri"/>
          <w:b/>
          <w:bCs/>
          <w:color w:val="000000" w:themeColor="text1"/>
        </w:rPr>
        <w:t>LTspice</w:t>
      </w:r>
      <w:proofErr w:type="spellEnd"/>
      <w:r w:rsidRPr="00EA2BE4">
        <w:rPr>
          <w:rFonts w:ascii="Calibri" w:hAnsi="Calibri" w:cs="Calibri"/>
          <w:b/>
          <w:bCs/>
          <w:color w:val="000000" w:themeColor="text1"/>
        </w:rPr>
        <w:t>: A Powerful, Free SPICE Simulator</w:t>
      </w:r>
    </w:p>
    <w:p w14:paraId="76521D53" w14:textId="4ACAD81A" w:rsidR="00DF2587" w:rsidRPr="00EA2BE4" w:rsidRDefault="00ED3B65" w:rsidP="00ED3B65">
      <w:pPr>
        <w:spacing w:line="360" w:lineRule="auto"/>
        <w:ind w:left="-709" w:right="-755"/>
        <w:jc w:val="both"/>
        <w:rPr>
          <w:rFonts w:ascii="Calibri" w:hAnsi="Calibri" w:cs="Calibri"/>
          <w:color w:val="000000" w:themeColor="text1"/>
        </w:rPr>
      </w:pP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is a powerful, fast, and free SPICE simulation software created by Linear Technology Company, now known as Analog Devices. It encompasses a graphical schematic capture interface that lets users to probe the integrity of specific circuits and the creation, of course, of simulation results according to the settings of simulation that the user will see through a built-in waveform viewer, through the selection of different modes and methodologies that are aimed to investigate the electrical circuits in question.</w:t>
      </w:r>
    </w:p>
    <w:p w14:paraId="2DF970F4" w14:textId="77777777" w:rsidR="00ED3B65" w:rsidRPr="00EA2BE4" w:rsidRDefault="00ED3B65" w:rsidP="00ED3B65">
      <w:pPr>
        <w:ind w:left="-851" w:right="-897"/>
        <w:rPr>
          <w:rFonts w:ascii="Calibri" w:hAnsi="Calibri" w:cs="Calibri"/>
          <w:b/>
          <w:bCs/>
          <w:color w:val="000000" w:themeColor="text1"/>
        </w:rPr>
      </w:pPr>
      <w:r w:rsidRPr="00EA2BE4">
        <w:rPr>
          <w:rFonts w:ascii="Calibri" w:hAnsi="Calibri" w:cs="Calibri"/>
          <w:b/>
          <w:bCs/>
          <w:color w:val="000000" w:themeColor="text1"/>
        </w:rPr>
        <w:t xml:space="preserve">Key Features and Benefits of </w:t>
      </w:r>
      <w:proofErr w:type="spellStart"/>
      <w:r w:rsidRPr="00EA2BE4">
        <w:rPr>
          <w:rFonts w:ascii="Calibri" w:hAnsi="Calibri" w:cs="Calibri"/>
          <w:b/>
          <w:bCs/>
          <w:color w:val="000000" w:themeColor="text1"/>
        </w:rPr>
        <w:t>LTspice</w:t>
      </w:r>
      <w:proofErr w:type="spellEnd"/>
    </w:p>
    <w:p w14:paraId="556F1948" w14:textId="77777777"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Fast and Unlimited Simulation Capabilities: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outperforms many paid SPICE simulation options, with an unlimited number of nodes and the ability to rapidly simulate complex </w:t>
      </w:r>
      <w:proofErr w:type="spellStart"/>
      <w:r w:rsidRPr="00EA2BE4">
        <w:rPr>
          <w:rFonts w:ascii="Calibri" w:hAnsi="Calibri" w:cs="Calibri"/>
          <w:color w:val="000000" w:themeColor="text1"/>
        </w:rPr>
        <w:t>analog</w:t>
      </w:r>
      <w:proofErr w:type="spellEnd"/>
      <w:r w:rsidRPr="00EA2BE4">
        <w:rPr>
          <w:rFonts w:ascii="Calibri" w:hAnsi="Calibri" w:cs="Calibri"/>
          <w:color w:val="000000" w:themeColor="text1"/>
        </w:rPr>
        <w:t xml:space="preserve"> circuits.</w:t>
      </w:r>
    </w:p>
    <w:p w14:paraId="2229B46D" w14:textId="77777777"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Extensive Model Library: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comes with over 1,100 </w:t>
      </w:r>
      <w:proofErr w:type="spellStart"/>
      <w:r w:rsidRPr="00EA2BE4">
        <w:rPr>
          <w:rFonts w:ascii="Calibri" w:hAnsi="Calibri" w:cs="Calibri"/>
          <w:color w:val="000000" w:themeColor="text1"/>
        </w:rPr>
        <w:t>macromodels</w:t>
      </w:r>
      <w:proofErr w:type="spellEnd"/>
      <w:r w:rsidRPr="00EA2BE4">
        <w:rPr>
          <w:rFonts w:ascii="Calibri" w:hAnsi="Calibri" w:cs="Calibri"/>
          <w:color w:val="000000" w:themeColor="text1"/>
        </w:rPr>
        <w:t xml:space="preserve"> for Analog Devices products, as well as a library of passive devices to aid circuit design.</w:t>
      </w:r>
    </w:p>
    <w:p w14:paraId="34FB8833" w14:textId="77777777"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Optimized for Power Electronics: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is particularly well-suited for simulating switching mode power supplies (SMPS), with features like steady state detection and efficiency/power computations.</w:t>
      </w:r>
    </w:p>
    <w:p w14:paraId="5CA819B4" w14:textId="30A4D4C2"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Free and Widely Used: As a free SPICE simulator,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is widely adopted by electronics engineers and students. It provides a cost-effective solution for circuit prototyping and analysis.</w:t>
      </w:r>
    </w:p>
    <w:p w14:paraId="3B965586" w14:textId="77777777" w:rsidR="00ED3B65" w:rsidRPr="00EA2BE4" w:rsidRDefault="00ED3B65" w:rsidP="00ED3B65">
      <w:pPr>
        <w:ind w:left="-851" w:right="-897"/>
        <w:rPr>
          <w:rFonts w:ascii="Calibri" w:hAnsi="Calibri" w:cs="Calibri"/>
          <w:color w:val="000000" w:themeColor="text1"/>
        </w:rPr>
      </w:pPr>
    </w:p>
    <w:p w14:paraId="2F1E8B9A" w14:textId="77777777" w:rsidR="00ED3B65" w:rsidRPr="00EA2BE4" w:rsidRDefault="00ED3B65" w:rsidP="00ED3B65">
      <w:pPr>
        <w:ind w:left="-851" w:right="-897"/>
        <w:rPr>
          <w:rFonts w:ascii="Calibri" w:hAnsi="Calibri" w:cs="Calibri"/>
          <w:b/>
          <w:bCs/>
          <w:color w:val="000000" w:themeColor="text1"/>
        </w:rPr>
      </w:pPr>
      <w:r w:rsidRPr="00EA2BE4">
        <w:rPr>
          <w:rFonts w:ascii="Calibri" w:hAnsi="Calibri" w:cs="Calibri"/>
          <w:b/>
          <w:bCs/>
          <w:color w:val="000000" w:themeColor="text1"/>
        </w:rPr>
        <w:t xml:space="preserve">Advanced </w:t>
      </w:r>
      <w:proofErr w:type="spellStart"/>
      <w:r w:rsidRPr="00EA2BE4">
        <w:rPr>
          <w:rFonts w:ascii="Calibri" w:hAnsi="Calibri" w:cs="Calibri"/>
          <w:b/>
          <w:bCs/>
          <w:color w:val="000000" w:themeColor="text1"/>
        </w:rPr>
        <w:t>LTspice</w:t>
      </w:r>
      <w:proofErr w:type="spellEnd"/>
      <w:r w:rsidRPr="00EA2BE4">
        <w:rPr>
          <w:rFonts w:ascii="Calibri" w:hAnsi="Calibri" w:cs="Calibri"/>
          <w:b/>
          <w:bCs/>
          <w:color w:val="000000" w:themeColor="text1"/>
        </w:rPr>
        <w:t xml:space="preserve"> Capabilities</w:t>
      </w:r>
    </w:p>
    <w:p w14:paraId="41DE69A3" w14:textId="77777777"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Beyond the basic simulation capabilities,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offers several advanced features:</w:t>
      </w:r>
    </w:p>
    <w:p w14:paraId="0C877220" w14:textId="77777777"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Importing Third-Party Models: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allows users to incorporate external SPICE models, enabling the simulation of a wider range of components.</w:t>
      </w:r>
    </w:p>
    <w:p w14:paraId="4331FC48" w14:textId="77777777" w:rsidR="00ED3B65" w:rsidRPr="00EA2BE4" w:rsidRDefault="00ED3B65" w:rsidP="00882757">
      <w:pPr>
        <w:spacing w:line="360" w:lineRule="auto"/>
        <w:ind w:left="-851" w:right="-897"/>
        <w:rPr>
          <w:rFonts w:ascii="Calibri" w:hAnsi="Calibri" w:cs="Calibri"/>
          <w:color w:val="000000" w:themeColor="text1"/>
        </w:rPr>
      </w:pPr>
      <w:proofErr w:type="spellStart"/>
      <w:r w:rsidRPr="00EA2BE4">
        <w:rPr>
          <w:rFonts w:ascii="Calibri" w:hAnsi="Calibri" w:cs="Calibri"/>
          <w:color w:val="000000" w:themeColor="text1"/>
        </w:rPr>
        <w:t>Behavioral</w:t>
      </w:r>
      <w:proofErr w:type="spellEnd"/>
      <w:r w:rsidRPr="00EA2BE4">
        <w:rPr>
          <w:rFonts w:ascii="Calibri" w:hAnsi="Calibri" w:cs="Calibri"/>
          <w:color w:val="000000" w:themeColor="text1"/>
        </w:rPr>
        <w:t xml:space="preserve"> Sources and Expressions: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supports the use of </w:t>
      </w:r>
      <w:proofErr w:type="spellStart"/>
      <w:r w:rsidRPr="00EA2BE4">
        <w:rPr>
          <w:rFonts w:ascii="Calibri" w:hAnsi="Calibri" w:cs="Calibri"/>
          <w:color w:val="000000" w:themeColor="text1"/>
        </w:rPr>
        <w:t>behavioral</w:t>
      </w:r>
      <w:proofErr w:type="spellEnd"/>
      <w:r w:rsidRPr="00EA2BE4">
        <w:rPr>
          <w:rFonts w:ascii="Calibri" w:hAnsi="Calibri" w:cs="Calibri"/>
          <w:color w:val="000000" w:themeColor="text1"/>
        </w:rPr>
        <w:t xml:space="preserve"> sources and the evaluation of mathematical expressions, providing greater flexibility in circuit </w:t>
      </w:r>
      <w:proofErr w:type="spellStart"/>
      <w:r w:rsidRPr="00EA2BE4">
        <w:rPr>
          <w:rFonts w:ascii="Calibri" w:hAnsi="Calibri" w:cs="Calibri"/>
          <w:color w:val="000000" w:themeColor="text1"/>
        </w:rPr>
        <w:t>modeling</w:t>
      </w:r>
      <w:proofErr w:type="spellEnd"/>
      <w:r w:rsidRPr="00EA2BE4">
        <w:rPr>
          <w:rFonts w:ascii="Calibri" w:hAnsi="Calibri" w:cs="Calibri"/>
          <w:color w:val="000000" w:themeColor="text1"/>
        </w:rPr>
        <w:t>.</w:t>
      </w:r>
    </w:p>
    <w:p w14:paraId="0C207CE1" w14:textId="6FA83B02" w:rsidR="00ED3B65" w:rsidRPr="00EA2BE4" w:rsidRDefault="00ED3B65" w:rsidP="00882757">
      <w:pPr>
        <w:spacing w:line="360" w:lineRule="auto"/>
        <w:ind w:left="-851" w:right="-897"/>
        <w:rPr>
          <w:rFonts w:ascii="Calibri" w:hAnsi="Calibri" w:cs="Calibri"/>
          <w:color w:val="000000" w:themeColor="text1"/>
        </w:rPr>
      </w:pPr>
      <w:r w:rsidRPr="00EA2BE4">
        <w:rPr>
          <w:rFonts w:ascii="Calibri" w:hAnsi="Calibri" w:cs="Calibri"/>
          <w:color w:val="000000" w:themeColor="text1"/>
        </w:rPr>
        <w:t xml:space="preserve">Temperature Analysis: </w:t>
      </w:r>
      <w:proofErr w:type="spellStart"/>
      <w:r w:rsidRPr="00EA2BE4">
        <w:rPr>
          <w:rFonts w:ascii="Calibri" w:hAnsi="Calibri" w:cs="Calibri"/>
          <w:color w:val="000000" w:themeColor="text1"/>
        </w:rPr>
        <w:t>LTspice</w:t>
      </w:r>
      <w:proofErr w:type="spellEnd"/>
      <w:r w:rsidRPr="00EA2BE4">
        <w:rPr>
          <w:rFonts w:ascii="Calibri" w:hAnsi="Calibri" w:cs="Calibri"/>
          <w:color w:val="000000" w:themeColor="text1"/>
        </w:rPr>
        <w:t xml:space="preserve"> enables the simulation of circuits under varying temperature conditions, allowing designers to assess the impact of temperature on circuit performance.</w:t>
      </w:r>
    </w:p>
    <w:p w14:paraId="608CA464" w14:textId="77777777" w:rsidR="00DF2587" w:rsidRPr="00EA2BE4" w:rsidRDefault="00DF2587" w:rsidP="0045225D">
      <w:pPr>
        <w:ind w:left="-851" w:right="-897"/>
        <w:rPr>
          <w:rFonts w:ascii="Calibri" w:hAnsi="Calibri" w:cs="Calibri"/>
          <w:color w:val="000000" w:themeColor="text1"/>
        </w:rPr>
      </w:pPr>
    </w:p>
    <w:p w14:paraId="534E9BFB" w14:textId="77777777" w:rsidR="0045512A" w:rsidRPr="00EA2BE4" w:rsidRDefault="0045512A" w:rsidP="0045225D">
      <w:pPr>
        <w:ind w:left="-851" w:right="-897"/>
        <w:rPr>
          <w:rFonts w:ascii="Calibri" w:hAnsi="Calibri" w:cs="Calibri"/>
          <w:color w:val="000000" w:themeColor="text1"/>
        </w:rPr>
      </w:pPr>
    </w:p>
    <w:p w14:paraId="052A3F62" w14:textId="7E0CFCE3" w:rsidR="0045225D" w:rsidRPr="00EA2BE4" w:rsidRDefault="0045225D" w:rsidP="0045225D">
      <w:pPr>
        <w:ind w:left="-851" w:right="-897"/>
        <w:rPr>
          <w:rFonts w:ascii="Calibri" w:hAnsi="Calibri" w:cs="Calibri"/>
          <w:b/>
          <w:bCs/>
          <w:color w:val="000000" w:themeColor="text1"/>
        </w:rPr>
      </w:pPr>
      <w:r w:rsidRPr="00EA2BE4">
        <w:rPr>
          <w:rFonts w:ascii="Calibri" w:hAnsi="Calibri" w:cs="Calibri"/>
          <w:b/>
          <w:bCs/>
          <w:color w:val="000000" w:themeColor="text1"/>
        </w:rPr>
        <w:t>2.2. Altium Designer for PCB Design</w:t>
      </w:r>
    </w:p>
    <w:p w14:paraId="68163121" w14:textId="39ED12C6" w:rsidR="00B74384"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lastRenderedPageBreak/>
        <w:t>Developer</w:t>
      </w:r>
      <w:r w:rsidRPr="00EA2BE4">
        <w:rPr>
          <w:rFonts w:ascii="Calibri" w:hAnsi="Calibri" w:cs="Calibri"/>
          <w:color w:val="000000" w:themeColor="text1"/>
        </w:rPr>
        <w:tab/>
      </w:r>
      <w:r w:rsidR="00A057A5" w:rsidRPr="00EA2BE4">
        <w:rPr>
          <w:rFonts w:ascii="Calibri" w:hAnsi="Calibri" w:cs="Calibri"/>
          <w:color w:val="000000" w:themeColor="text1"/>
        </w:rPr>
        <w:tab/>
      </w:r>
      <w:r w:rsidRPr="00EA2BE4">
        <w:rPr>
          <w:rFonts w:ascii="Calibri" w:hAnsi="Calibri" w:cs="Calibri"/>
          <w:color w:val="000000" w:themeColor="text1"/>
        </w:rPr>
        <w:t>: Altium Limited</w:t>
      </w:r>
    </w:p>
    <w:p w14:paraId="41055BAD" w14:textId="30D5D5CF" w:rsidR="00B74384"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t>Initial Release</w:t>
      </w:r>
      <w:r w:rsidRPr="00EA2BE4">
        <w:rPr>
          <w:rFonts w:ascii="Calibri" w:hAnsi="Calibri" w:cs="Calibri"/>
          <w:color w:val="000000" w:themeColor="text1"/>
        </w:rPr>
        <w:tab/>
        <w:t>: 2005</w:t>
      </w:r>
    </w:p>
    <w:p w14:paraId="2126E58D" w14:textId="78CC4BCB" w:rsidR="00B74384"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t>Latest Version</w:t>
      </w:r>
      <w:r w:rsidRPr="00EA2BE4">
        <w:rPr>
          <w:rFonts w:ascii="Calibri" w:hAnsi="Calibri" w:cs="Calibri"/>
          <w:color w:val="000000" w:themeColor="text1"/>
        </w:rPr>
        <w:tab/>
        <w:t>: 23.11.1 (16 November 2023)</w:t>
      </w:r>
    </w:p>
    <w:p w14:paraId="16508C85" w14:textId="0279CAEC" w:rsidR="00B74384"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t>Origins</w:t>
      </w:r>
      <w:r w:rsidRPr="00EA2BE4">
        <w:rPr>
          <w:rFonts w:ascii="Calibri" w:hAnsi="Calibri" w:cs="Calibri"/>
          <w:color w:val="000000" w:themeColor="text1"/>
        </w:rPr>
        <w:tab/>
      </w:r>
      <w:r w:rsidRPr="00EA2BE4">
        <w:rPr>
          <w:rFonts w:ascii="Calibri" w:hAnsi="Calibri" w:cs="Calibri"/>
          <w:color w:val="000000" w:themeColor="text1"/>
        </w:rPr>
        <w:tab/>
        <w:t>: Evolved from DOS-based PCB design tool 'Protel PCB' launched in 1985</w:t>
      </w:r>
    </w:p>
    <w:p w14:paraId="409C4E5D" w14:textId="1431D8E3" w:rsidR="00B74384" w:rsidRPr="00EA2BE4" w:rsidRDefault="00B74384" w:rsidP="00CD4B71">
      <w:pPr>
        <w:ind w:left="-709" w:right="-755"/>
        <w:rPr>
          <w:rFonts w:ascii="Calibri" w:hAnsi="Calibri" w:cs="Calibri"/>
          <w:color w:val="000000" w:themeColor="text1"/>
        </w:rPr>
      </w:pPr>
      <w:r w:rsidRPr="00EA2BE4">
        <w:rPr>
          <w:rFonts w:ascii="Calibri" w:hAnsi="Calibri" w:cs="Calibri"/>
          <w:color w:val="000000" w:themeColor="text1"/>
        </w:rPr>
        <w:t>Main Functional Areas: Schematic capture, 3D PCB design, FPGA development, data</w:t>
      </w:r>
      <w:r w:rsidR="00CD4B71" w:rsidRPr="00EA2BE4">
        <w:rPr>
          <w:rFonts w:ascii="Calibri" w:hAnsi="Calibri" w:cs="Calibri"/>
          <w:color w:val="000000" w:themeColor="text1"/>
        </w:rPr>
        <w:t xml:space="preserve"> </w:t>
      </w:r>
      <w:r w:rsidRPr="00EA2BE4">
        <w:rPr>
          <w:rFonts w:ascii="Calibri" w:hAnsi="Calibri" w:cs="Calibri"/>
          <w:color w:val="000000" w:themeColor="text1"/>
        </w:rPr>
        <w:t>management</w:t>
      </w:r>
    </w:p>
    <w:p w14:paraId="40108E48" w14:textId="11E90914" w:rsidR="00B74384"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t>Key Features</w:t>
      </w:r>
      <w:r w:rsidRPr="00EA2BE4">
        <w:rPr>
          <w:rFonts w:ascii="Calibri" w:hAnsi="Calibri" w:cs="Calibri"/>
          <w:color w:val="000000" w:themeColor="text1"/>
        </w:rPr>
        <w:tab/>
      </w:r>
      <w:r w:rsidRPr="00EA2BE4">
        <w:rPr>
          <w:rFonts w:ascii="Calibri" w:hAnsi="Calibri" w:cs="Calibri"/>
          <w:color w:val="000000" w:themeColor="text1"/>
        </w:rPr>
        <w:tab/>
        <w:t>: 3D visualization of PCB assembly, integration with component distributors</w:t>
      </w:r>
    </w:p>
    <w:p w14:paraId="7B4D0484" w14:textId="27F60F1C" w:rsidR="004A163F" w:rsidRPr="00EA2BE4" w:rsidRDefault="00B74384" w:rsidP="00B74384">
      <w:pPr>
        <w:ind w:left="-709" w:right="-755"/>
        <w:rPr>
          <w:rFonts w:ascii="Calibri" w:hAnsi="Calibri" w:cs="Calibri"/>
          <w:color w:val="000000" w:themeColor="text1"/>
        </w:rPr>
      </w:pPr>
      <w:r w:rsidRPr="00EA2BE4">
        <w:rPr>
          <w:rFonts w:ascii="Calibri" w:hAnsi="Calibri" w:cs="Calibri"/>
          <w:color w:val="000000" w:themeColor="text1"/>
        </w:rPr>
        <w:t>Altium 365</w:t>
      </w:r>
      <w:r w:rsidRPr="00EA2BE4">
        <w:rPr>
          <w:rFonts w:ascii="Calibri" w:hAnsi="Calibri" w:cs="Calibri"/>
          <w:color w:val="000000" w:themeColor="text1"/>
        </w:rPr>
        <w:tab/>
      </w:r>
      <w:r w:rsidRPr="00EA2BE4">
        <w:rPr>
          <w:rFonts w:ascii="Calibri" w:hAnsi="Calibri" w:cs="Calibri"/>
          <w:color w:val="000000" w:themeColor="text1"/>
        </w:rPr>
        <w:tab/>
        <w:t>: Cloud-based platform connecting stakeholders in PCB design</w:t>
      </w:r>
    </w:p>
    <w:p w14:paraId="1D36DB3C" w14:textId="77777777" w:rsidR="00E2010B" w:rsidRPr="00EA2BE4" w:rsidRDefault="00E2010B" w:rsidP="0045225D">
      <w:pPr>
        <w:ind w:left="-709" w:right="-755"/>
        <w:rPr>
          <w:rFonts w:ascii="Calibri" w:hAnsi="Calibri" w:cs="Calibri"/>
          <w:color w:val="000000" w:themeColor="text1"/>
        </w:rPr>
      </w:pPr>
    </w:p>
    <w:p w14:paraId="43F85C97" w14:textId="77777777" w:rsidR="00971B25" w:rsidRPr="00EA2BE4" w:rsidRDefault="00971B25" w:rsidP="00CC2C67">
      <w:pPr>
        <w:ind w:left="-709" w:right="-755"/>
        <w:jc w:val="both"/>
        <w:rPr>
          <w:rFonts w:ascii="Calibri" w:hAnsi="Calibri" w:cs="Calibri"/>
          <w:color w:val="000000" w:themeColor="text1"/>
        </w:rPr>
      </w:pPr>
      <w:r w:rsidRPr="00EA2BE4">
        <w:rPr>
          <w:rFonts w:ascii="Calibri" w:hAnsi="Calibri" w:cs="Calibri"/>
          <w:color w:val="000000" w:themeColor="text1"/>
        </w:rPr>
        <w:t>Altium Designer is a powerful, all-in-one PCB design software that combines schematic capture, layout, and manufacturing documentation into a single intuitive interface. With its unified data model and advanced features, Altium Designer streamlines the entire design process from start to finish.</w:t>
      </w:r>
    </w:p>
    <w:p w14:paraId="2A04D503" w14:textId="77777777" w:rsidR="00971B25" w:rsidRPr="00EA2BE4" w:rsidRDefault="00971B25" w:rsidP="00971B25">
      <w:pPr>
        <w:ind w:left="-709" w:right="-755"/>
        <w:rPr>
          <w:rFonts w:ascii="Calibri" w:hAnsi="Calibri" w:cs="Calibri"/>
          <w:b/>
          <w:bCs/>
          <w:color w:val="000000" w:themeColor="text1"/>
        </w:rPr>
      </w:pPr>
      <w:r w:rsidRPr="00EA2BE4">
        <w:rPr>
          <w:rFonts w:ascii="Calibri" w:hAnsi="Calibri" w:cs="Calibri"/>
          <w:b/>
          <w:bCs/>
          <w:color w:val="000000" w:themeColor="text1"/>
        </w:rPr>
        <w:t>Key features of Altium Designer include:</w:t>
      </w:r>
    </w:p>
    <w:p w14:paraId="166CAADC" w14:textId="77777777"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Precision and speed for meeting challenging design requirements and tight timelines</w:t>
      </w:r>
    </w:p>
    <w:p w14:paraId="61E37A6F" w14:textId="77777777"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Integrated SPICE simulation, power analysis, and signal integrity checks</w:t>
      </w:r>
    </w:p>
    <w:p w14:paraId="6EDCDD39" w14:textId="1825B455"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 xml:space="preserve">Support for complex designs such as HDI, high-speed, multi-board, and </w:t>
      </w:r>
      <w:r w:rsidR="00003C60" w:rsidRPr="00EA2BE4">
        <w:rPr>
          <w:rFonts w:ascii="Calibri" w:hAnsi="Calibri" w:cs="Calibri"/>
          <w:color w:val="000000" w:themeColor="text1"/>
        </w:rPr>
        <w:t>rigid flex</w:t>
      </w:r>
    </w:p>
    <w:p w14:paraId="2A1FB8F0" w14:textId="77777777"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Seamless collaboration across locations with Altium 365, enabling co-design and optimized resource allocation</w:t>
      </w:r>
    </w:p>
    <w:p w14:paraId="1E0691F3" w14:textId="77777777"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Efficient routing of high-speed electronics and dense layouts at any angle with an industry-leading interactive routing engine</w:t>
      </w:r>
    </w:p>
    <w:p w14:paraId="7D19EB0B" w14:textId="77777777"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Accurate design and visualization of HDI structures for improved performance</w:t>
      </w:r>
    </w:p>
    <w:p w14:paraId="1F5D8A92" w14:textId="665B080B" w:rsidR="00971B25" w:rsidRPr="00EA2BE4" w:rsidRDefault="00971B25" w:rsidP="00971B25">
      <w:pPr>
        <w:pStyle w:val="ListParagraph"/>
        <w:numPr>
          <w:ilvl w:val="0"/>
          <w:numId w:val="4"/>
        </w:numPr>
        <w:ind w:left="-426" w:right="-755"/>
        <w:rPr>
          <w:rFonts w:ascii="Calibri" w:hAnsi="Calibri" w:cs="Calibri"/>
          <w:color w:val="000000" w:themeColor="text1"/>
        </w:rPr>
      </w:pPr>
      <w:r w:rsidRPr="00EA2BE4">
        <w:rPr>
          <w:rFonts w:ascii="Calibri" w:hAnsi="Calibri" w:cs="Calibri"/>
          <w:color w:val="000000" w:themeColor="text1"/>
        </w:rPr>
        <w:t>Secure, version-controlled data management and real-time component information with Altium 365, reducing risks and enhancing manufacturability decisions</w:t>
      </w:r>
    </w:p>
    <w:p w14:paraId="022A2AA3" w14:textId="77777777" w:rsidR="00E2010B" w:rsidRPr="00EA2BE4" w:rsidRDefault="00E2010B" w:rsidP="0045225D">
      <w:pPr>
        <w:ind w:left="-709" w:right="-755"/>
        <w:rPr>
          <w:rFonts w:ascii="Calibri" w:hAnsi="Calibri" w:cs="Calibri"/>
          <w:color w:val="000000" w:themeColor="text1"/>
        </w:rPr>
      </w:pPr>
    </w:p>
    <w:p w14:paraId="22C08627" w14:textId="77777777" w:rsidR="00E2010B" w:rsidRPr="00EA2BE4" w:rsidRDefault="00E2010B" w:rsidP="0045225D">
      <w:pPr>
        <w:ind w:left="-709" w:right="-755"/>
        <w:rPr>
          <w:rFonts w:ascii="Calibri" w:hAnsi="Calibri" w:cs="Calibri"/>
          <w:color w:val="000000" w:themeColor="text1"/>
        </w:rPr>
      </w:pPr>
    </w:p>
    <w:p w14:paraId="199809BA" w14:textId="77777777" w:rsidR="00E2010B" w:rsidRPr="00EA2BE4" w:rsidRDefault="00E2010B" w:rsidP="0045225D">
      <w:pPr>
        <w:ind w:left="-709" w:right="-755"/>
        <w:rPr>
          <w:rFonts w:ascii="Calibri" w:hAnsi="Calibri" w:cs="Calibri"/>
          <w:color w:val="000000" w:themeColor="text1"/>
        </w:rPr>
      </w:pPr>
    </w:p>
    <w:p w14:paraId="0C7CB7B7" w14:textId="77777777" w:rsidR="00E2010B" w:rsidRPr="00EA2BE4" w:rsidRDefault="00E2010B" w:rsidP="0045225D">
      <w:pPr>
        <w:ind w:left="-709" w:right="-755"/>
        <w:rPr>
          <w:rFonts w:ascii="Calibri" w:hAnsi="Calibri" w:cs="Calibri"/>
          <w:color w:val="000000" w:themeColor="text1"/>
        </w:rPr>
      </w:pPr>
    </w:p>
    <w:p w14:paraId="599EA111" w14:textId="77777777" w:rsidR="00E2010B" w:rsidRPr="00EA2BE4" w:rsidRDefault="00E2010B" w:rsidP="0045225D">
      <w:pPr>
        <w:ind w:left="-709" w:right="-755"/>
        <w:rPr>
          <w:rFonts w:ascii="Calibri" w:hAnsi="Calibri" w:cs="Calibri"/>
          <w:color w:val="000000" w:themeColor="text1"/>
        </w:rPr>
      </w:pPr>
    </w:p>
    <w:p w14:paraId="5654B288" w14:textId="77777777" w:rsidR="00E2010B" w:rsidRPr="00EA2BE4" w:rsidRDefault="00E2010B" w:rsidP="0045225D">
      <w:pPr>
        <w:ind w:left="-709" w:right="-755"/>
        <w:rPr>
          <w:rFonts w:ascii="Calibri" w:hAnsi="Calibri" w:cs="Calibri"/>
          <w:color w:val="000000" w:themeColor="text1"/>
        </w:rPr>
      </w:pPr>
    </w:p>
    <w:p w14:paraId="0575154D" w14:textId="77777777" w:rsidR="00E2010B" w:rsidRPr="00EA2BE4" w:rsidRDefault="00E2010B" w:rsidP="0045225D">
      <w:pPr>
        <w:ind w:left="-709" w:right="-755"/>
        <w:rPr>
          <w:rFonts w:ascii="Calibri" w:hAnsi="Calibri" w:cs="Calibri"/>
          <w:color w:val="000000" w:themeColor="text1"/>
        </w:rPr>
      </w:pPr>
    </w:p>
    <w:p w14:paraId="779C845E" w14:textId="77777777" w:rsidR="004A163F" w:rsidRPr="00EA2BE4" w:rsidRDefault="004A163F" w:rsidP="0045225D">
      <w:pPr>
        <w:ind w:left="-709" w:right="-755"/>
        <w:rPr>
          <w:rFonts w:ascii="Calibri" w:hAnsi="Calibri" w:cs="Calibri"/>
          <w:color w:val="000000" w:themeColor="text1"/>
        </w:rPr>
      </w:pPr>
    </w:p>
    <w:p w14:paraId="6981F36A" w14:textId="77777777" w:rsidR="004A163F" w:rsidRPr="00EA2BE4" w:rsidRDefault="004A163F" w:rsidP="0045225D">
      <w:pPr>
        <w:ind w:left="-709" w:right="-755"/>
        <w:rPr>
          <w:rFonts w:ascii="Calibri" w:hAnsi="Calibri" w:cs="Calibri"/>
          <w:color w:val="000000" w:themeColor="text1"/>
        </w:rPr>
      </w:pPr>
    </w:p>
    <w:p w14:paraId="4D73D868" w14:textId="77777777" w:rsidR="004A163F" w:rsidRDefault="004A163F" w:rsidP="0045225D">
      <w:pPr>
        <w:ind w:left="-709" w:right="-755"/>
        <w:rPr>
          <w:rFonts w:ascii="Calibri" w:hAnsi="Calibri" w:cs="Calibri"/>
          <w:color w:val="000000" w:themeColor="text1"/>
        </w:rPr>
      </w:pPr>
    </w:p>
    <w:p w14:paraId="318D3065" w14:textId="77777777" w:rsidR="005D1F1B" w:rsidRPr="00EA2BE4" w:rsidRDefault="005D1F1B" w:rsidP="0045225D">
      <w:pPr>
        <w:ind w:left="-709" w:right="-755"/>
        <w:rPr>
          <w:rFonts w:ascii="Calibri" w:hAnsi="Calibri" w:cs="Calibri"/>
          <w:color w:val="000000" w:themeColor="text1"/>
        </w:rPr>
      </w:pPr>
    </w:p>
    <w:p w14:paraId="777809F4" w14:textId="0C161C16" w:rsidR="00AA0BFF" w:rsidRPr="00A00112" w:rsidRDefault="00AA0BFF" w:rsidP="00A00112">
      <w:pPr>
        <w:spacing w:after="0"/>
        <w:ind w:left="-709" w:right="-755"/>
        <w:jc w:val="center"/>
        <w:rPr>
          <w:rFonts w:ascii="Calibri" w:hAnsi="Calibri" w:cs="Calibri"/>
          <w:b/>
          <w:bCs/>
          <w:color w:val="000000" w:themeColor="text1"/>
          <w:sz w:val="32"/>
          <w:szCs w:val="32"/>
        </w:rPr>
      </w:pPr>
      <w:r w:rsidRPr="00A00112">
        <w:rPr>
          <w:rFonts w:ascii="Calibri" w:hAnsi="Calibri" w:cs="Calibri"/>
          <w:b/>
          <w:bCs/>
          <w:color w:val="000000" w:themeColor="text1"/>
          <w:sz w:val="32"/>
          <w:szCs w:val="32"/>
        </w:rPr>
        <w:t xml:space="preserve">Chapter – </w:t>
      </w:r>
      <w:r w:rsidR="005D1F1B" w:rsidRPr="00A00112">
        <w:rPr>
          <w:rFonts w:ascii="Calibri" w:hAnsi="Calibri" w:cs="Calibri"/>
          <w:b/>
          <w:bCs/>
          <w:color w:val="000000" w:themeColor="text1"/>
          <w:sz w:val="32"/>
          <w:szCs w:val="32"/>
        </w:rPr>
        <w:t>3</w:t>
      </w:r>
    </w:p>
    <w:p w14:paraId="12ECEC3F" w14:textId="5C4A932E" w:rsidR="007625A5" w:rsidRPr="00A00112" w:rsidRDefault="007625A5" w:rsidP="00A00112">
      <w:pPr>
        <w:spacing w:after="0"/>
        <w:ind w:left="-709" w:right="-755"/>
        <w:jc w:val="center"/>
        <w:rPr>
          <w:rFonts w:ascii="Calibri" w:hAnsi="Calibri" w:cs="Calibri"/>
          <w:b/>
          <w:bCs/>
          <w:color w:val="000000" w:themeColor="text1"/>
          <w:sz w:val="32"/>
          <w:szCs w:val="32"/>
        </w:rPr>
      </w:pPr>
      <w:r w:rsidRPr="00A00112">
        <w:rPr>
          <w:rFonts w:ascii="Calibri" w:hAnsi="Calibri" w:cs="Calibri"/>
          <w:b/>
          <w:bCs/>
          <w:color w:val="000000" w:themeColor="text1"/>
          <w:sz w:val="32"/>
          <w:szCs w:val="32"/>
        </w:rPr>
        <w:lastRenderedPageBreak/>
        <w:t>Fundamentals of Power electronics simulations in LT spice</w:t>
      </w:r>
    </w:p>
    <w:p w14:paraId="27A9D25B" w14:textId="22AC72D0" w:rsidR="007625A5" w:rsidRPr="00EA2BE4" w:rsidRDefault="007625A5" w:rsidP="007625A5">
      <w:pPr>
        <w:ind w:left="-709" w:right="-755"/>
        <w:rPr>
          <w:rFonts w:ascii="Calibri" w:hAnsi="Calibri" w:cs="Calibri"/>
          <w:b/>
          <w:bCs/>
          <w:color w:val="000000" w:themeColor="text1"/>
        </w:rPr>
      </w:pPr>
      <w:r w:rsidRPr="00EA2BE4">
        <w:rPr>
          <w:rFonts w:ascii="Calibri" w:hAnsi="Calibri" w:cs="Calibri"/>
          <w:b/>
          <w:bCs/>
        </w:rPr>
        <w:t>Half-Wave Rectifier</w:t>
      </w:r>
    </w:p>
    <w:p w14:paraId="1DF60D43" w14:textId="0BA23F74" w:rsidR="007625A5" w:rsidRPr="00EA2BE4" w:rsidRDefault="007625A5" w:rsidP="00AA0BFF">
      <w:pPr>
        <w:ind w:left="-709" w:right="-755"/>
        <w:rPr>
          <w:rFonts w:ascii="Calibri" w:hAnsi="Calibri" w:cs="Calibri"/>
          <w:color w:val="000000" w:themeColor="text1"/>
        </w:rPr>
      </w:pPr>
      <w:r w:rsidRPr="00EA2BE4">
        <w:rPr>
          <w:rFonts w:ascii="Calibri" w:hAnsi="Calibri" w:cs="Calibri"/>
          <w:noProof/>
        </w:rPr>
        <w:drawing>
          <wp:anchor distT="0" distB="0" distL="114300" distR="114300" simplePos="0" relativeHeight="251545600" behindDoc="0" locked="0" layoutInCell="1" allowOverlap="1" wp14:anchorId="256EB4A3" wp14:editId="1BC7E857">
            <wp:simplePos x="0" y="0"/>
            <wp:positionH relativeFrom="column">
              <wp:posOffset>3020002</wp:posOffset>
            </wp:positionH>
            <wp:positionV relativeFrom="paragraph">
              <wp:posOffset>11488</wp:posOffset>
            </wp:positionV>
            <wp:extent cx="3179445" cy="2126672"/>
            <wp:effectExtent l="0" t="0" r="0" b="0"/>
            <wp:wrapNone/>
            <wp:docPr id="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79445" cy="2126672"/>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noProof/>
        </w:rPr>
        <w:drawing>
          <wp:inline distT="0" distB="0" distL="0" distR="0" wp14:anchorId="045A43EB" wp14:editId="20431682">
            <wp:extent cx="3325091" cy="220916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8"/>
                    <a:stretch>
                      <a:fillRect/>
                    </a:stretch>
                  </pic:blipFill>
                  <pic:spPr>
                    <a:xfrm>
                      <a:off x="0" y="0"/>
                      <a:ext cx="3334188" cy="2215209"/>
                    </a:xfrm>
                    <a:prstGeom prst="rect">
                      <a:avLst/>
                    </a:prstGeom>
                  </pic:spPr>
                </pic:pic>
              </a:graphicData>
            </a:graphic>
          </wp:inline>
        </w:drawing>
      </w:r>
    </w:p>
    <w:p w14:paraId="1D5C77AE" w14:textId="4F505DEE" w:rsidR="007625A5" w:rsidRPr="00EA2BE4" w:rsidRDefault="007625A5" w:rsidP="007625A5">
      <w:pPr>
        <w:ind w:left="-567" w:right="-755"/>
        <w:rPr>
          <w:rFonts w:ascii="Calibri" w:hAnsi="Calibri" w:cs="Calibri"/>
          <w:b/>
          <w:bCs/>
        </w:rPr>
      </w:pPr>
      <w:r w:rsidRPr="00EA2BE4">
        <w:rPr>
          <w:rFonts w:ascii="Calibri" w:hAnsi="Calibri" w:cs="Calibri"/>
          <w:b/>
          <w:bCs/>
        </w:rPr>
        <w:t>Full wave Rectifier</w:t>
      </w:r>
    </w:p>
    <w:p w14:paraId="5D26C3E0" w14:textId="2163AEE7" w:rsidR="007625A5" w:rsidRPr="00EA2BE4" w:rsidRDefault="007625A5" w:rsidP="00AA0BFF">
      <w:pPr>
        <w:ind w:left="-709" w:right="-755"/>
        <w:rPr>
          <w:rFonts w:ascii="Calibri" w:hAnsi="Calibri" w:cs="Calibri"/>
          <w:color w:val="000000" w:themeColor="text1"/>
        </w:rPr>
      </w:pPr>
      <w:r w:rsidRPr="00EA2BE4">
        <w:rPr>
          <w:rFonts w:ascii="Calibri" w:hAnsi="Calibri" w:cs="Calibri"/>
          <w:noProof/>
        </w:rPr>
        <w:drawing>
          <wp:anchor distT="0" distB="0" distL="114300" distR="114300" simplePos="0" relativeHeight="251541504" behindDoc="0" locked="0" layoutInCell="1" allowOverlap="1" wp14:anchorId="077B13FC" wp14:editId="21322526">
            <wp:simplePos x="0" y="0"/>
            <wp:positionH relativeFrom="column">
              <wp:posOffset>2867891</wp:posOffset>
            </wp:positionH>
            <wp:positionV relativeFrom="paragraph">
              <wp:posOffset>9814</wp:posOffset>
            </wp:positionV>
            <wp:extent cx="3343872" cy="1974272"/>
            <wp:effectExtent l="0" t="0" r="0" b="0"/>
            <wp:wrapNone/>
            <wp:docPr id="4"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7830" cy="1976609"/>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noProof/>
        </w:rPr>
        <w:drawing>
          <wp:inline distT="0" distB="0" distL="0" distR="0" wp14:anchorId="5CE1E749" wp14:editId="0C14D836">
            <wp:extent cx="3221182" cy="2063643"/>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0"/>
                    <a:stretch>
                      <a:fillRect/>
                    </a:stretch>
                  </pic:blipFill>
                  <pic:spPr>
                    <a:xfrm>
                      <a:off x="0" y="0"/>
                      <a:ext cx="3234509" cy="2072181"/>
                    </a:xfrm>
                    <a:prstGeom prst="rect">
                      <a:avLst/>
                    </a:prstGeom>
                  </pic:spPr>
                </pic:pic>
              </a:graphicData>
            </a:graphic>
          </wp:inline>
        </w:drawing>
      </w:r>
    </w:p>
    <w:p w14:paraId="3B2238D6" w14:textId="1968021A" w:rsidR="007625A5" w:rsidRPr="00EA2BE4" w:rsidRDefault="003F2646" w:rsidP="007625A5">
      <w:pPr>
        <w:ind w:left="-567" w:right="-755"/>
        <w:rPr>
          <w:rFonts w:ascii="Calibri" w:hAnsi="Calibri" w:cs="Calibri"/>
          <w:b/>
          <w:bCs/>
        </w:rPr>
      </w:pPr>
      <w:r w:rsidRPr="00EA2BE4">
        <w:rPr>
          <w:rFonts w:ascii="Calibri" w:hAnsi="Calibri" w:cs="Calibri"/>
          <w:b/>
          <w:bCs/>
          <w:noProof/>
        </w:rPr>
        <w:drawing>
          <wp:anchor distT="0" distB="0" distL="114300" distR="114300" simplePos="0" relativeHeight="251571200" behindDoc="0" locked="0" layoutInCell="1" allowOverlap="1" wp14:anchorId="516A8A29" wp14:editId="2A932422">
            <wp:simplePos x="0" y="0"/>
            <wp:positionH relativeFrom="column">
              <wp:posOffset>2941955</wp:posOffset>
            </wp:positionH>
            <wp:positionV relativeFrom="paragraph">
              <wp:posOffset>256144</wp:posOffset>
            </wp:positionV>
            <wp:extent cx="3411670" cy="1813560"/>
            <wp:effectExtent l="0" t="0" r="0" b="0"/>
            <wp:wrapNone/>
            <wp:docPr id="6" name="Picture 6" descr="A white screen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screen with green lin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1670" cy="1813560"/>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b/>
          <w:bCs/>
          <w:noProof/>
        </w:rPr>
        <w:drawing>
          <wp:anchor distT="0" distB="0" distL="114300" distR="114300" simplePos="0" relativeHeight="251558912" behindDoc="0" locked="0" layoutInCell="1" allowOverlap="1" wp14:anchorId="001777B0" wp14:editId="5F7314EE">
            <wp:simplePos x="0" y="0"/>
            <wp:positionH relativeFrom="column">
              <wp:posOffset>-510540</wp:posOffset>
            </wp:positionH>
            <wp:positionV relativeFrom="paragraph">
              <wp:posOffset>290195</wp:posOffset>
            </wp:positionV>
            <wp:extent cx="3369781" cy="1783080"/>
            <wp:effectExtent l="0" t="0" r="0" b="0"/>
            <wp:wrapNone/>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69781" cy="1783080"/>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b/>
          <w:bCs/>
        </w:rPr>
        <w:t>Zener Diode</w:t>
      </w:r>
    </w:p>
    <w:p w14:paraId="6AD2311B" w14:textId="422AD61C" w:rsidR="007625A5" w:rsidRPr="00EA2BE4" w:rsidRDefault="007625A5" w:rsidP="0045225D">
      <w:pPr>
        <w:ind w:left="-709" w:right="-755"/>
        <w:rPr>
          <w:rFonts w:ascii="Calibri" w:hAnsi="Calibri" w:cs="Calibri"/>
          <w:color w:val="000000" w:themeColor="text1"/>
        </w:rPr>
      </w:pPr>
    </w:p>
    <w:p w14:paraId="43B29F05" w14:textId="02EEACCE" w:rsidR="007625A5" w:rsidRPr="00EA2BE4" w:rsidRDefault="007625A5" w:rsidP="007625A5">
      <w:pPr>
        <w:ind w:left="-567" w:right="-755"/>
        <w:rPr>
          <w:rFonts w:ascii="Calibri" w:hAnsi="Calibri" w:cs="Calibri"/>
          <w:b/>
          <w:bCs/>
        </w:rPr>
      </w:pPr>
    </w:p>
    <w:p w14:paraId="71C46204" w14:textId="77777777" w:rsidR="007625A5" w:rsidRPr="00EA2BE4" w:rsidRDefault="007625A5" w:rsidP="0045225D">
      <w:pPr>
        <w:ind w:left="-709" w:right="-755"/>
        <w:rPr>
          <w:rFonts w:ascii="Calibri" w:hAnsi="Calibri" w:cs="Calibri"/>
          <w:noProof/>
        </w:rPr>
      </w:pPr>
    </w:p>
    <w:p w14:paraId="5DA2F074" w14:textId="77777777" w:rsidR="007625A5" w:rsidRPr="00EA2BE4" w:rsidRDefault="007625A5" w:rsidP="0045225D">
      <w:pPr>
        <w:ind w:left="-709" w:right="-755"/>
        <w:rPr>
          <w:rFonts w:ascii="Calibri" w:hAnsi="Calibri" w:cs="Calibri"/>
          <w:noProof/>
        </w:rPr>
      </w:pPr>
    </w:p>
    <w:p w14:paraId="559D84DC" w14:textId="77777777" w:rsidR="007625A5" w:rsidRPr="00EA2BE4" w:rsidRDefault="007625A5" w:rsidP="0045225D">
      <w:pPr>
        <w:ind w:left="-709" w:right="-755"/>
        <w:rPr>
          <w:rFonts w:ascii="Calibri" w:hAnsi="Calibri" w:cs="Calibri"/>
          <w:noProof/>
        </w:rPr>
      </w:pPr>
    </w:p>
    <w:p w14:paraId="58CF9E9E" w14:textId="77777777" w:rsidR="007625A5" w:rsidRPr="00EA2BE4" w:rsidRDefault="007625A5" w:rsidP="0045225D">
      <w:pPr>
        <w:ind w:left="-709" w:right="-755"/>
        <w:rPr>
          <w:rFonts w:ascii="Calibri" w:hAnsi="Calibri" w:cs="Calibri"/>
          <w:noProof/>
        </w:rPr>
      </w:pPr>
    </w:p>
    <w:p w14:paraId="4B5B28CF" w14:textId="77777777" w:rsidR="007625A5" w:rsidRPr="00EA2BE4" w:rsidRDefault="007625A5" w:rsidP="0045225D">
      <w:pPr>
        <w:ind w:left="-709" w:right="-755"/>
        <w:rPr>
          <w:rFonts w:ascii="Calibri" w:hAnsi="Calibri" w:cs="Calibri"/>
          <w:noProof/>
        </w:rPr>
      </w:pPr>
    </w:p>
    <w:p w14:paraId="032375B7" w14:textId="77777777" w:rsidR="00595367" w:rsidRPr="00EA2BE4" w:rsidRDefault="00595367" w:rsidP="0045225D">
      <w:pPr>
        <w:ind w:left="-709" w:right="-755"/>
        <w:rPr>
          <w:rFonts w:ascii="Calibri" w:hAnsi="Calibri" w:cs="Calibri"/>
          <w:noProof/>
        </w:rPr>
      </w:pPr>
    </w:p>
    <w:p w14:paraId="4E88A168" w14:textId="77777777" w:rsidR="007625A5" w:rsidRPr="00EA2BE4" w:rsidRDefault="007625A5" w:rsidP="0045225D">
      <w:pPr>
        <w:ind w:left="-709" w:right="-755"/>
        <w:rPr>
          <w:rFonts w:ascii="Calibri" w:hAnsi="Calibri" w:cs="Calibri"/>
          <w:noProof/>
        </w:rPr>
      </w:pPr>
    </w:p>
    <w:p w14:paraId="520B4FF9" w14:textId="77777777" w:rsidR="007625A5" w:rsidRPr="00EA2BE4" w:rsidRDefault="007625A5" w:rsidP="0045225D">
      <w:pPr>
        <w:ind w:left="-709" w:right="-755"/>
        <w:rPr>
          <w:rFonts w:ascii="Calibri" w:hAnsi="Calibri" w:cs="Calibri"/>
          <w:noProof/>
        </w:rPr>
      </w:pPr>
    </w:p>
    <w:p w14:paraId="14EC0FFE" w14:textId="77777777" w:rsidR="007625A5" w:rsidRPr="00EA2BE4" w:rsidRDefault="007625A5" w:rsidP="0045225D">
      <w:pPr>
        <w:ind w:left="-709" w:right="-755"/>
        <w:rPr>
          <w:rFonts w:ascii="Calibri" w:hAnsi="Calibri" w:cs="Calibri"/>
          <w:b/>
          <w:bCs/>
        </w:rPr>
      </w:pPr>
    </w:p>
    <w:p w14:paraId="257F0A3D" w14:textId="11E377F6" w:rsidR="007625A5" w:rsidRPr="00EA2BE4" w:rsidRDefault="007625A5" w:rsidP="0045225D">
      <w:pPr>
        <w:ind w:left="-709" w:right="-755"/>
        <w:rPr>
          <w:rFonts w:ascii="Calibri" w:hAnsi="Calibri" w:cs="Calibri"/>
          <w:noProof/>
        </w:rPr>
      </w:pPr>
      <w:r w:rsidRPr="00EA2BE4">
        <w:rPr>
          <w:rFonts w:ascii="Calibri" w:hAnsi="Calibri" w:cs="Calibri"/>
          <w:noProof/>
        </w:rPr>
        <w:drawing>
          <wp:anchor distT="0" distB="0" distL="114300" distR="114300" simplePos="0" relativeHeight="251589632" behindDoc="0" locked="0" layoutInCell="1" allowOverlap="1" wp14:anchorId="61AA427A" wp14:editId="1E158BB5">
            <wp:simplePos x="0" y="0"/>
            <wp:positionH relativeFrom="column">
              <wp:posOffset>2914649</wp:posOffset>
            </wp:positionH>
            <wp:positionV relativeFrom="paragraph">
              <wp:posOffset>268605</wp:posOffset>
            </wp:positionV>
            <wp:extent cx="3392805" cy="1933575"/>
            <wp:effectExtent l="0" t="0" r="0" b="0"/>
            <wp:wrapNone/>
            <wp:docPr id="1952155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55578"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2805" cy="1933575"/>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noProof/>
        </w:rPr>
        <w:drawing>
          <wp:anchor distT="0" distB="0" distL="114300" distR="114300" simplePos="0" relativeHeight="251581440" behindDoc="0" locked="0" layoutInCell="1" allowOverlap="1" wp14:anchorId="5A37BC17" wp14:editId="5E7DE05F">
            <wp:simplePos x="0" y="0"/>
            <wp:positionH relativeFrom="column">
              <wp:posOffset>-495300</wp:posOffset>
            </wp:positionH>
            <wp:positionV relativeFrom="paragraph">
              <wp:posOffset>325755</wp:posOffset>
            </wp:positionV>
            <wp:extent cx="3276600" cy="1914450"/>
            <wp:effectExtent l="0" t="0" r="0" b="0"/>
            <wp:wrapNone/>
            <wp:docPr id="76155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5413"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2102" cy="1917665"/>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b/>
          <w:bCs/>
        </w:rPr>
        <w:t>Pulse generation Voltage (Voltage source)</w:t>
      </w:r>
    </w:p>
    <w:p w14:paraId="63107D83" w14:textId="58822365" w:rsidR="007625A5" w:rsidRPr="00EA2BE4" w:rsidRDefault="007625A5" w:rsidP="0045225D">
      <w:pPr>
        <w:ind w:left="-709" w:right="-755"/>
        <w:rPr>
          <w:rFonts w:ascii="Calibri" w:hAnsi="Calibri" w:cs="Calibri"/>
          <w:noProof/>
        </w:rPr>
      </w:pPr>
    </w:p>
    <w:p w14:paraId="01BA26DE" w14:textId="6893D218" w:rsidR="007625A5" w:rsidRPr="00EA2BE4" w:rsidRDefault="007625A5" w:rsidP="0045225D">
      <w:pPr>
        <w:ind w:left="-709" w:right="-755"/>
        <w:rPr>
          <w:rFonts w:ascii="Calibri" w:hAnsi="Calibri" w:cs="Calibri"/>
          <w:noProof/>
        </w:rPr>
      </w:pPr>
    </w:p>
    <w:p w14:paraId="6F5D7BB9" w14:textId="02242C18" w:rsidR="007625A5" w:rsidRPr="00EA2BE4" w:rsidRDefault="007625A5" w:rsidP="0045225D">
      <w:pPr>
        <w:ind w:left="-709" w:right="-755"/>
        <w:rPr>
          <w:rFonts w:ascii="Calibri" w:hAnsi="Calibri" w:cs="Calibri"/>
          <w:noProof/>
        </w:rPr>
      </w:pPr>
    </w:p>
    <w:p w14:paraId="3925C8D9" w14:textId="4F352DF3" w:rsidR="007625A5" w:rsidRPr="00EA2BE4" w:rsidRDefault="007625A5" w:rsidP="0045225D">
      <w:pPr>
        <w:ind w:left="-709" w:right="-755"/>
        <w:rPr>
          <w:rFonts w:ascii="Calibri" w:hAnsi="Calibri" w:cs="Calibri"/>
          <w:noProof/>
        </w:rPr>
      </w:pPr>
    </w:p>
    <w:p w14:paraId="14617815" w14:textId="2294A41B" w:rsidR="007625A5" w:rsidRPr="00EA2BE4" w:rsidRDefault="007625A5" w:rsidP="0045225D">
      <w:pPr>
        <w:ind w:left="-709" w:right="-755"/>
        <w:rPr>
          <w:rFonts w:ascii="Calibri" w:hAnsi="Calibri" w:cs="Calibri"/>
          <w:color w:val="000000" w:themeColor="text1"/>
        </w:rPr>
      </w:pPr>
    </w:p>
    <w:p w14:paraId="02B6C1C9" w14:textId="2210BA26" w:rsidR="007625A5" w:rsidRPr="00EA2BE4" w:rsidRDefault="007625A5" w:rsidP="0045225D">
      <w:pPr>
        <w:ind w:left="-709" w:right="-755"/>
        <w:rPr>
          <w:rFonts w:ascii="Calibri" w:hAnsi="Calibri" w:cs="Calibri"/>
          <w:color w:val="000000" w:themeColor="text1"/>
        </w:rPr>
      </w:pPr>
    </w:p>
    <w:p w14:paraId="4D141AAB" w14:textId="0EE519C7" w:rsidR="007625A5" w:rsidRPr="00EA2BE4" w:rsidRDefault="007625A5" w:rsidP="0045225D">
      <w:pPr>
        <w:ind w:left="-709" w:right="-755"/>
        <w:rPr>
          <w:rFonts w:ascii="Calibri" w:hAnsi="Calibri" w:cs="Calibri"/>
          <w:color w:val="000000" w:themeColor="text1"/>
        </w:rPr>
      </w:pPr>
    </w:p>
    <w:p w14:paraId="5B8DFE51" w14:textId="2A72C76E" w:rsidR="007625A5" w:rsidRPr="00EA2BE4" w:rsidRDefault="007625A5" w:rsidP="0045225D">
      <w:pPr>
        <w:ind w:left="-709" w:right="-755"/>
        <w:rPr>
          <w:rFonts w:ascii="Calibri" w:hAnsi="Calibri" w:cs="Calibri"/>
          <w:color w:val="000000" w:themeColor="text1"/>
        </w:rPr>
      </w:pPr>
      <w:r w:rsidRPr="00EA2BE4">
        <w:rPr>
          <w:rFonts w:ascii="Calibri" w:hAnsi="Calibri" w:cs="Calibri"/>
          <w:noProof/>
        </w:rPr>
        <w:drawing>
          <wp:anchor distT="0" distB="0" distL="114300" distR="114300" simplePos="0" relativeHeight="251593728" behindDoc="0" locked="0" layoutInCell="1" allowOverlap="1" wp14:anchorId="6A8B8657" wp14:editId="54F9FE01">
            <wp:simplePos x="0" y="0"/>
            <wp:positionH relativeFrom="column">
              <wp:posOffset>-333375</wp:posOffset>
            </wp:positionH>
            <wp:positionV relativeFrom="paragraph">
              <wp:posOffset>344805</wp:posOffset>
            </wp:positionV>
            <wp:extent cx="2832100" cy="2240915"/>
            <wp:effectExtent l="0" t="0" r="0" b="0"/>
            <wp:wrapNone/>
            <wp:docPr id="586783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83692"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832100" cy="2240915"/>
                    </a:xfrm>
                    <a:prstGeom prst="rect">
                      <a:avLst/>
                    </a:prstGeom>
                  </pic:spPr>
                </pic:pic>
              </a:graphicData>
            </a:graphic>
          </wp:anchor>
        </w:drawing>
      </w:r>
    </w:p>
    <w:p w14:paraId="66DD5EEC" w14:textId="323A4E54" w:rsidR="007625A5" w:rsidRPr="00EA2BE4" w:rsidRDefault="007625A5" w:rsidP="0045225D">
      <w:pPr>
        <w:ind w:left="-709" w:right="-755"/>
        <w:rPr>
          <w:rFonts w:ascii="Calibri" w:hAnsi="Calibri" w:cs="Calibri"/>
          <w:color w:val="000000" w:themeColor="text1"/>
        </w:rPr>
      </w:pPr>
    </w:p>
    <w:p w14:paraId="7AF10072" w14:textId="3534E7CD" w:rsidR="007625A5" w:rsidRPr="00EA2BE4" w:rsidRDefault="007625A5" w:rsidP="0045225D">
      <w:pPr>
        <w:ind w:left="-709" w:right="-755"/>
        <w:rPr>
          <w:rFonts w:ascii="Calibri" w:hAnsi="Calibri" w:cs="Calibri"/>
          <w:color w:val="000000" w:themeColor="text1"/>
        </w:rPr>
      </w:pPr>
    </w:p>
    <w:p w14:paraId="60BF5C44" w14:textId="0E906C63" w:rsidR="007625A5" w:rsidRPr="00EA2BE4" w:rsidRDefault="007625A5" w:rsidP="0045225D">
      <w:pPr>
        <w:ind w:left="-709" w:right="-755"/>
        <w:rPr>
          <w:rFonts w:ascii="Calibri" w:hAnsi="Calibri" w:cs="Calibri"/>
          <w:color w:val="000000" w:themeColor="text1"/>
        </w:rPr>
      </w:pPr>
    </w:p>
    <w:p w14:paraId="3ED9E7A9" w14:textId="51434A24" w:rsidR="007625A5" w:rsidRPr="00EA2BE4" w:rsidRDefault="007625A5" w:rsidP="0045225D">
      <w:pPr>
        <w:ind w:left="-709" w:right="-755"/>
        <w:rPr>
          <w:rFonts w:ascii="Calibri" w:hAnsi="Calibri" w:cs="Calibri"/>
          <w:color w:val="000000" w:themeColor="text1"/>
        </w:rPr>
      </w:pPr>
    </w:p>
    <w:p w14:paraId="339FAED7" w14:textId="77777777" w:rsidR="007625A5" w:rsidRPr="00EA2BE4" w:rsidRDefault="007625A5" w:rsidP="0045225D">
      <w:pPr>
        <w:ind w:left="-709" w:right="-755"/>
        <w:rPr>
          <w:rFonts w:ascii="Calibri" w:hAnsi="Calibri" w:cs="Calibri"/>
          <w:color w:val="000000" w:themeColor="text1"/>
        </w:rPr>
      </w:pPr>
    </w:p>
    <w:p w14:paraId="698FB936" w14:textId="666D8B5E" w:rsidR="007625A5" w:rsidRPr="00EA2BE4" w:rsidRDefault="007625A5" w:rsidP="0045225D">
      <w:pPr>
        <w:ind w:left="-709" w:right="-755"/>
        <w:rPr>
          <w:rFonts w:ascii="Calibri" w:hAnsi="Calibri" w:cs="Calibri"/>
          <w:color w:val="000000" w:themeColor="text1"/>
        </w:rPr>
      </w:pPr>
    </w:p>
    <w:p w14:paraId="16E68EE3" w14:textId="6361FC70" w:rsidR="007625A5" w:rsidRPr="00EA2BE4" w:rsidRDefault="007625A5" w:rsidP="0045225D">
      <w:pPr>
        <w:ind w:left="-709" w:right="-755"/>
        <w:rPr>
          <w:rFonts w:ascii="Calibri" w:hAnsi="Calibri" w:cs="Calibri"/>
          <w:color w:val="000000" w:themeColor="text1"/>
        </w:rPr>
      </w:pPr>
    </w:p>
    <w:p w14:paraId="107C2DB7" w14:textId="77777777" w:rsidR="007625A5" w:rsidRPr="00EA2BE4" w:rsidRDefault="007625A5" w:rsidP="0045225D">
      <w:pPr>
        <w:ind w:left="-709" w:right="-755"/>
        <w:rPr>
          <w:rFonts w:ascii="Calibri" w:hAnsi="Calibri" w:cs="Calibri"/>
          <w:b/>
          <w:bCs/>
          <w:color w:val="000000" w:themeColor="text1"/>
        </w:rPr>
      </w:pPr>
    </w:p>
    <w:p w14:paraId="63EFFDA0" w14:textId="4D0635D2" w:rsidR="007625A5" w:rsidRPr="00EA2BE4" w:rsidRDefault="007625A5" w:rsidP="007625A5">
      <w:pPr>
        <w:ind w:left="-567" w:right="-755"/>
        <w:rPr>
          <w:rFonts w:ascii="Calibri" w:hAnsi="Calibri" w:cs="Calibri"/>
          <w:b/>
          <w:bCs/>
        </w:rPr>
      </w:pPr>
      <w:r w:rsidRPr="00EA2BE4">
        <w:rPr>
          <w:rFonts w:ascii="Calibri" w:hAnsi="Calibri" w:cs="Calibri"/>
          <w:b/>
          <w:bCs/>
        </w:rPr>
        <w:t>Pulse Generation – Triangular using Voltage source</w:t>
      </w:r>
    </w:p>
    <w:p w14:paraId="08E1BC85" w14:textId="1A009BF8" w:rsidR="007625A5" w:rsidRPr="00EA2BE4" w:rsidRDefault="007625A5" w:rsidP="007625A5">
      <w:pPr>
        <w:ind w:left="-567" w:right="-755"/>
        <w:rPr>
          <w:rFonts w:ascii="Calibri" w:hAnsi="Calibri" w:cs="Calibri"/>
        </w:rPr>
      </w:pPr>
      <w:r w:rsidRPr="00EA2BE4">
        <w:rPr>
          <w:rFonts w:ascii="Calibri" w:hAnsi="Calibri" w:cs="Calibri"/>
        </w:rPr>
        <w:t>Half Cycle</w:t>
      </w:r>
    </w:p>
    <w:p w14:paraId="726393C8" w14:textId="1D802B8F" w:rsidR="007625A5" w:rsidRPr="00EA2BE4" w:rsidRDefault="00D32FCE" w:rsidP="0045225D">
      <w:pPr>
        <w:ind w:left="-709" w:right="-755"/>
        <w:rPr>
          <w:rFonts w:ascii="Calibri" w:hAnsi="Calibri" w:cs="Calibri"/>
          <w:color w:val="000000" w:themeColor="text1"/>
        </w:rPr>
      </w:pPr>
      <w:r w:rsidRPr="00EA2BE4">
        <w:rPr>
          <w:rFonts w:ascii="Calibri" w:hAnsi="Calibri" w:cs="Calibri"/>
          <w:noProof/>
        </w:rPr>
        <w:drawing>
          <wp:anchor distT="0" distB="0" distL="114300" distR="114300" simplePos="0" relativeHeight="251597824" behindDoc="0" locked="0" layoutInCell="1" allowOverlap="1" wp14:anchorId="133D724E" wp14:editId="573583D3">
            <wp:simplePos x="0" y="0"/>
            <wp:positionH relativeFrom="column">
              <wp:posOffset>3171825</wp:posOffset>
            </wp:positionH>
            <wp:positionV relativeFrom="paragraph">
              <wp:posOffset>7620</wp:posOffset>
            </wp:positionV>
            <wp:extent cx="3095625" cy="2447925"/>
            <wp:effectExtent l="0" t="0" r="0" b="0"/>
            <wp:wrapNone/>
            <wp:docPr id="813185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85113"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95625" cy="2447925"/>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noProof/>
        </w:rPr>
        <w:drawing>
          <wp:inline distT="0" distB="0" distL="0" distR="0" wp14:anchorId="54E2C718" wp14:editId="5AB4141B">
            <wp:extent cx="3552825" cy="2552369"/>
            <wp:effectExtent l="0" t="0" r="0" b="0"/>
            <wp:docPr id="1757362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62640" name="Picture 1" descr="A screenshot of a computer&#10;&#10;Description automatically generated"/>
                    <pic:cNvPicPr/>
                  </pic:nvPicPr>
                  <pic:blipFill>
                    <a:blip r:embed="rId17"/>
                    <a:stretch>
                      <a:fillRect/>
                    </a:stretch>
                  </pic:blipFill>
                  <pic:spPr>
                    <a:xfrm>
                      <a:off x="0" y="0"/>
                      <a:ext cx="3559854" cy="2557419"/>
                    </a:xfrm>
                    <a:prstGeom prst="rect">
                      <a:avLst/>
                    </a:prstGeom>
                  </pic:spPr>
                </pic:pic>
              </a:graphicData>
            </a:graphic>
          </wp:inline>
        </w:drawing>
      </w:r>
    </w:p>
    <w:p w14:paraId="12DF41E4" w14:textId="264ABA4A" w:rsidR="007625A5" w:rsidRPr="00EA2BE4" w:rsidRDefault="007625A5" w:rsidP="0045225D">
      <w:pPr>
        <w:ind w:left="-709" w:right="-755"/>
        <w:rPr>
          <w:rFonts w:ascii="Calibri" w:hAnsi="Calibri" w:cs="Calibri"/>
          <w:color w:val="000000" w:themeColor="text1"/>
        </w:rPr>
      </w:pPr>
    </w:p>
    <w:p w14:paraId="4B454CC8" w14:textId="77777777" w:rsidR="00D32FCE" w:rsidRPr="00EA2BE4" w:rsidRDefault="00D32FCE" w:rsidP="0045225D">
      <w:pPr>
        <w:ind w:left="-709" w:right="-755"/>
        <w:rPr>
          <w:rFonts w:ascii="Calibri" w:hAnsi="Calibri" w:cs="Calibri"/>
          <w:color w:val="000000" w:themeColor="text1"/>
        </w:rPr>
      </w:pPr>
    </w:p>
    <w:p w14:paraId="4CD19F20" w14:textId="77777777" w:rsidR="00D32FCE" w:rsidRPr="00EA2BE4" w:rsidRDefault="00D32FCE" w:rsidP="0045225D">
      <w:pPr>
        <w:ind w:left="-709" w:right="-755"/>
        <w:rPr>
          <w:rFonts w:ascii="Calibri" w:hAnsi="Calibri" w:cs="Calibri"/>
          <w:color w:val="000000" w:themeColor="text1"/>
        </w:rPr>
      </w:pPr>
    </w:p>
    <w:p w14:paraId="13331F94" w14:textId="77777777" w:rsidR="007625A5" w:rsidRPr="00EA2BE4" w:rsidRDefault="007625A5" w:rsidP="007625A5">
      <w:pPr>
        <w:ind w:left="-567" w:right="-755"/>
        <w:rPr>
          <w:rFonts w:ascii="Calibri" w:hAnsi="Calibri" w:cs="Calibri"/>
        </w:rPr>
      </w:pPr>
      <w:r w:rsidRPr="00EA2BE4">
        <w:rPr>
          <w:rFonts w:ascii="Calibri" w:hAnsi="Calibri" w:cs="Calibri"/>
        </w:rPr>
        <w:t>Full Cycle</w:t>
      </w:r>
    </w:p>
    <w:p w14:paraId="354D07AE" w14:textId="4E57304D" w:rsidR="007625A5" w:rsidRPr="00EA2BE4" w:rsidRDefault="00B165E6" w:rsidP="0045225D">
      <w:pPr>
        <w:ind w:left="-709" w:right="-755"/>
        <w:rPr>
          <w:rFonts w:ascii="Calibri" w:hAnsi="Calibri" w:cs="Calibri"/>
          <w:color w:val="000000" w:themeColor="text1"/>
        </w:rPr>
      </w:pPr>
      <w:r w:rsidRPr="00EA2BE4">
        <w:rPr>
          <w:rFonts w:ascii="Calibri" w:hAnsi="Calibri" w:cs="Calibri"/>
          <w:noProof/>
        </w:rPr>
        <w:lastRenderedPageBreak/>
        <w:drawing>
          <wp:anchor distT="0" distB="0" distL="114300" distR="114300" simplePos="0" relativeHeight="251622400" behindDoc="0" locked="0" layoutInCell="1" allowOverlap="1" wp14:anchorId="1603B514" wp14:editId="45DA7EFD">
            <wp:simplePos x="0" y="0"/>
            <wp:positionH relativeFrom="column">
              <wp:posOffset>3044825</wp:posOffset>
            </wp:positionH>
            <wp:positionV relativeFrom="paragraph">
              <wp:posOffset>5080</wp:posOffset>
            </wp:positionV>
            <wp:extent cx="3195320" cy="1828622"/>
            <wp:effectExtent l="0" t="0" r="0" b="0"/>
            <wp:wrapNone/>
            <wp:docPr id="478278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78034"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95320" cy="1828622"/>
                    </a:xfrm>
                    <a:prstGeom prst="rect">
                      <a:avLst/>
                    </a:prstGeom>
                  </pic:spPr>
                </pic:pic>
              </a:graphicData>
            </a:graphic>
            <wp14:sizeRelH relativeFrom="margin">
              <wp14:pctWidth>0</wp14:pctWidth>
            </wp14:sizeRelH>
            <wp14:sizeRelV relativeFrom="margin">
              <wp14:pctHeight>0</wp14:pctHeight>
            </wp14:sizeRelV>
          </wp:anchor>
        </w:drawing>
      </w:r>
      <w:r w:rsidR="001F002A" w:rsidRPr="00EA2BE4">
        <w:rPr>
          <w:rFonts w:ascii="Calibri" w:hAnsi="Calibri" w:cs="Calibri"/>
          <w:noProof/>
        </w:rPr>
        <w:drawing>
          <wp:anchor distT="0" distB="0" distL="114300" distR="114300" simplePos="0" relativeHeight="251633664" behindDoc="0" locked="0" layoutInCell="1" allowOverlap="1" wp14:anchorId="323CB3A5" wp14:editId="1DC12722">
            <wp:simplePos x="0" y="0"/>
            <wp:positionH relativeFrom="column">
              <wp:posOffset>-390525</wp:posOffset>
            </wp:positionH>
            <wp:positionV relativeFrom="paragraph">
              <wp:posOffset>2067560</wp:posOffset>
            </wp:positionV>
            <wp:extent cx="2939415" cy="2330450"/>
            <wp:effectExtent l="0" t="0" r="0" b="0"/>
            <wp:wrapNone/>
            <wp:docPr id="8946364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36409"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39415" cy="2330450"/>
                    </a:xfrm>
                    <a:prstGeom prst="rect">
                      <a:avLst/>
                    </a:prstGeom>
                  </pic:spPr>
                </pic:pic>
              </a:graphicData>
            </a:graphic>
          </wp:anchor>
        </w:drawing>
      </w:r>
      <w:r w:rsidR="007625A5" w:rsidRPr="00EA2BE4">
        <w:rPr>
          <w:rFonts w:ascii="Calibri" w:hAnsi="Calibri" w:cs="Calibri"/>
          <w:noProof/>
        </w:rPr>
        <w:drawing>
          <wp:inline distT="0" distB="0" distL="0" distR="0" wp14:anchorId="34623C14" wp14:editId="15A67A83">
            <wp:extent cx="3371849" cy="1885950"/>
            <wp:effectExtent l="0" t="0" r="0" b="0"/>
            <wp:docPr id="4272920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92005" name="Picture 1" descr="A screenshot of a computer&#10;&#10;Description automatically generated"/>
                    <pic:cNvPicPr/>
                  </pic:nvPicPr>
                  <pic:blipFill>
                    <a:blip r:embed="rId20"/>
                    <a:stretch>
                      <a:fillRect/>
                    </a:stretch>
                  </pic:blipFill>
                  <pic:spPr>
                    <a:xfrm>
                      <a:off x="0" y="0"/>
                      <a:ext cx="3394466" cy="1898600"/>
                    </a:xfrm>
                    <a:prstGeom prst="rect">
                      <a:avLst/>
                    </a:prstGeom>
                  </pic:spPr>
                </pic:pic>
              </a:graphicData>
            </a:graphic>
          </wp:inline>
        </w:drawing>
      </w:r>
    </w:p>
    <w:p w14:paraId="1660AF19" w14:textId="79B72CF0" w:rsidR="007625A5" w:rsidRPr="00EA2BE4" w:rsidRDefault="007625A5" w:rsidP="0045225D">
      <w:pPr>
        <w:ind w:left="-709" w:right="-755"/>
        <w:rPr>
          <w:rFonts w:ascii="Calibri" w:hAnsi="Calibri" w:cs="Calibri"/>
          <w:color w:val="000000" w:themeColor="text1"/>
        </w:rPr>
      </w:pPr>
    </w:p>
    <w:p w14:paraId="6737D8B2" w14:textId="54A356C3" w:rsidR="007625A5" w:rsidRPr="00EA2BE4" w:rsidRDefault="007625A5" w:rsidP="0045225D">
      <w:pPr>
        <w:ind w:left="-709" w:right="-755"/>
        <w:rPr>
          <w:rFonts w:ascii="Calibri" w:hAnsi="Calibri" w:cs="Calibri"/>
          <w:color w:val="000000" w:themeColor="text1"/>
        </w:rPr>
      </w:pPr>
    </w:p>
    <w:p w14:paraId="2AA43DFF" w14:textId="0F66C030" w:rsidR="007625A5" w:rsidRPr="00EA2BE4" w:rsidRDefault="007625A5" w:rsidP="0045225D">
      <w:pPr>
        <w:ind w:left="-709" w:right="-755"/>
        <w:rPr>
          <w:rFonts w:ascii="Calibri" w:hAnsi="Calibri" w:cs="Calibri"/>
          <w:color w:val="000000" w:themeColor="text1"/>
        </w:rPr>
      </w:pPr>
    </w:p>
    <w:p w14:paraId="536422E3" w14:textId="0453664C" w:rsidR="001F002A" w:rsidRPr="00EA2BE4" w:rsidRDefault="001F002A" w:rsidP="0045225D">
      <w:pPr>
        <w:ind w:left="-709" w:right="-755"/>
        <w:rPr>
          <w:rFonts w:ascii="Calibri" w:hAnsi="Calibri" w:cs="Calibri"/>
          <w:color w:val="000000" w:themeColor="text1"/>
        </w:rPr>
      </w:pPr>
    </w:p>
    <w:p w14:paraId="6C53685F" w14:textId="0DB440B6" w:rsidR="001F002A" w:rsidRPr="00EA2BE4" w:rsidRDefault="001F002A" w:rsidP="0045225D">
      <w:pPr>
        <w:ind w:left="-709" w:right="-755"/>
        <w:rPr>
          <w:rFonts w:ascii="Calibri" w:hAnsi="Calibri" w:cs="Calibri"/>
          <w:color w:val="000000" w:themeColor="text1"/>
        </w:rPr>
      </w:pPr>
    </w:p>
    <w:p w14:paraId="381733C8" w14:textId="77E8660A" w:rsidR="001F002A" w:rsidRPr="00EA2BE4" w:rsidRDefault="001F002A" w:rsidP="0045225D">
      <w:pPr>
        <w:ind w:left="-709" w:right="-755"/>
        <w:rPr>
          <w:rFonts w:ascii="Calibri" w:hAnsi="Calibri" w:cs="Calibri"/>
          <w:color w:val="000000" w:themeColor="text1"/>
        </w:rPr>
      </w:pPr>
    </w:p>
    <w:p w14:paraId="099BF2A3" w14:textId="0B05F1E5" w:rsidR="001F002A" w:rsidRPr="00EA2BE4" w:rsidRDefault="001F002A" w:rsidP="0045225D">
      <w:pPr>
        <w:ind w:left="-709" w:right="-755"/>
        <w:rPr>
          <w:rFonts w:ascii="Calibri" w:hAnsi="Calibri" w:cs="Calibri"/>
          <w:color w:val="000000" w:themeColor="text1"/>
        </w:rPr>
      </w:pPr>
    </w:p>
    <w:p w14:paraId="34094AC9" w14:textId="7E31124A" w:rsidR="001F002A" w:rsidRPr="00EA2BE4" w:rsidRDefault="001F002A" w:rsidP="0045225D">
      <w:pPr>
        <w:ind w:left="-709" w:right="-755"/>
        <w:rPr>
          <w:rFonts w:ascii="Calibri" w:hAnsi="Calibri" w:cs="Calibri"/>
          <w:color w:val="000000" w:themeColor="text1"/>
        </w:rPr>
      </w:pPr>
    </w:p>
    <w:p w14:paraId="32527BE4" w14:textId="74C12210" w:rsidR="007625A5" w:rsidRPr="00EA2BE4" w:rsidRDefault="007625A5" w:rsidP="007625A5">
      <w:pPr>
        <w:ind w:left="-567" w:right="-755"/>
        <w:rPr>
          <w:rFonts w:ascii="Calibri" w:hAnsi="Calibri" w:cs="Calibri"/>
        </w:rPr>
      </w:pPr>
      <w:r w:rsidRPr="00EA2BE4">
        <w:rPr>
          <w:rFonts w:ascii="Calibri" w:hAnsi="Calibri" w:cs="Calibri"/>
          <w:b/>
          <w:bCs/>
        </w:rPr>
        <w:t>Pulse Generation</w:t>
      </w:r>
      <w:r w:rsidRPr="00EA2BE4">
        <w:rPr>
          <w:rFonts w:ascii="Calibri" w:hAnsi="Calibri" w:cs="Calibri"/>
        </w:rPr>
        <w:t xml:space="preserve"> – Sawtooth using Voltage source</w:t>
      </w:r>
    </w:p>
    <w:p w14:paraId="12CBD781" w14:textId="083FA913" w:rsidR="007625A5" w:rsidRPr="00EA2BE4" w:rsidRDefault="00B165E6" w:rsidP="0045225D">
      <w:pPr>
        <w:ind w:left="-709" w:right="-755"/>
        <w:rPr>
          <w:rFonts w:ascii="Calibri" w:hAnsi="Calibri" w:cs="Calibri"/>
          <w:color w:val="000000" w:themeColor="text1"/>
        </w:rPr>
      </w:pPr>
      <w:r w:rsidRPr="00EA2BE4">
        <w:rPr>
          <w:rFonts w:ascii="Calibri" w:hAnsi="Calibri" w:cs="Calibri"/>
          <w:noProof/>
        </w:rPr>
        <w:drawing>
          <wp:anchor distT="0" distB="0" distL="114300" distR="114300" simplePos="0" relativeHeight="251699200" behindDoc="0" locked="0" layoutInCell="1" allowOverlap="1" wp14:anchorId="6345A926" wp14:editId="6CE0AA8B">
            <wp:simplePos x="0" y="0"/>
            <wp:positionH relativeFrom="column">
              <wp:posOffset>2867025</wp:posOffset>
            </wp:positionH>
            <wp:positionV relativeFrom="paragraph">
              <wp:posOffset>68580</wp:posOffset>
            </wp:positionV>
            <wp:extent cx="3255645" cy="2105025"/>
            <wp:effectExtent l="0" t="0" r="0" b="0"/>
            <wp:wrapNone/>
            <wp:docPr id="766826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26480"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55645" cy="2105025"/>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noProof/>
        </w:rPr>
        <w:drawing>
          <wp:inline distT="0" distB="0" distL="0" distR="0" wp14:anchorId="2FB7EFB9" wp14:editId="7EFAACF1">
            <wp:extent cx="3133725" cy="2095500"/>
            <wp:effectExtent l="0" t="0" r="0" b="0"/>
            <wp:docPr id="1507032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32290" name="Picture 1" descr="A screenshot of a computer&#10;&#10;Description automatically generated"/>
                    <pic:cNvPicPr/>
                  </pic:nvPicPr>
                  <pic:blipFill>
                    <a:blip r:embed="rId22"/>
                    <a:stretch>
                      <a:fillRect/>
                    </a:stretch>
                  </pic:blipFill>
                  <pic:spPr>
                    <a:xfrm>
                      <a:off x="0" y="0"/>
                      <a:ext cx="3137868" cy="2098270"/>
                    </a:xfrm>
                    <a:prstGeom prst="rect">
                      <a:avLst/>
                    </a:prstGeom>
                  </pic:spPr>
                </pic:pic>
              </a:graphicData>
            </a:graphic>
          </wp:inline>
        </w:drawing>
      </w:r>
    </w:p>
    <w:p w14:paraId="119892CF" w14:textId="1D051837" w:rsidR="00B165E6" w:rsidRPr="00EA2BE4" w:rsidRDefault="00B165E6" w:rsidP="00B165E6">
      <w:pPr>
        <w:ind w:left="-567" w:right="-755"/>
        <w:rPr>
          <w:rFonts w:ascii="Calibri" w:hAnsi="Calibri" w:cs="Calibri"/>
        </w:rPr>
      </w:pPr>
      <w:r w:rsidRPr="00EA2BE4">
        <w:rPr>
          <w:rFonts w:ascii="Calibri" w:hAnsi="Calibri" w:cs="Calibri"/>
          <w:noProof/>
        </w:rPr>
        <w:drawing>
          <wp:anchor distT="0" distB="0" distL="114300" distR="114300" simplePos="0" relativeHeight="251758592" behindDoc="0" locked="0" layoutInCell="1" allowOverlap="1" wp14:anchorId="503DC041" wp14:editId="735DB474">
            <wp:simplePos x="0" y="0"/>
            <wp:positionH relativeFrom="column">
              <wp:posOffset>-337366</wp:posOffset>
            </wp:positionH>
            <wp:positionV relativeFrom="paragraph">
              <wp:posOffset>324485</wp:posOffset>
            </wp:positionV>
            <wp:extent cx="2808515" cy="2017284"/>
            <wp:effectExtent l="0" t="0" r="0" b="0"/>
            <wp:wrapNone/>
            <wp:docPr id="1996873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73082" name="Picture 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08515" cy="2017284"/>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rPr>
        <w:t>Pulse Generation using sign wave</w:t>
      </w:r>
    </w:p>
    <w:p w14:paraId="79AF52B5" w14:textId="1E7AC11C" w:rsidR="007625A5" w:rsidRPr="00EA2BE4" w:rsidRDefault="00B165E6" w:rsidP="00B165E6">
      <w:pPr>
        <w:ind w:left="-567" w:right="-755"/>
        <w:rPr>
          <w:rFonts w:ascii="Calibri" w:hAnsi="Calibri" w:cs="Calibri"/>
          <w:color w:val="000000" w:themeColor="text1"/>
        </w:rPr>
      </w:pPr>
      <w:r w:rsidRPr="00EA2BE4">
        <w:rPr>
          <w:rFonts w:ascii="Calibri" w:hAnsi="Calibri" w:cs="Calibri"/>
          <w:noProof/>
        </w:rPr>
        <w:drawing>
          <wp:anchor distT="0" distB="0" distL="114300" distR="114300" simplePos="0" relativeHeight="251723776" behindDoc="0" locked="0" layoutInCell="1" allowOverlap="1" wp14:anchorId="5D5FB0D1" wp14:editId="7BD794F1">
            <wp:simplePos x="0" y="0"/>
            <wp:positionH relativeFrom="column">
              <wp:posOffset>2895147</wp:posOffset>
            </wp:positionH>
            <wp:positionV relativeFrom="paragraph">
              <wp:posOffset>9979</wp:posOffset>
            </wp:positionV>
            <wp:extent cx="3323590" cy="2132965"/>
            <wp:effectExtent l="0" t="0" r="0" b="0"/>
            <wp:wrapNone/>
            <wp:docPr id="5527533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53372" name="Picture 1" descr="A screen 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23590" cy="2132965"/>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noProof/>
        </w:rPr>
        <w:drawing>
          <wp:anchor distT="0" distB="0" distL="114300" distR="114300" simplePos="0" relativeHeight="251746304" behindDoc="0" locked="0" layoutInCell="1" allowOverlap="1" wp14:anchorId="4DB75F3A" wp14:editId="62BD0AFC">
            <wp:simplePos x="0" y="0"/>
            <wp:positionH relativeFrom="column">
              <wp:posOffset>4682490</wp:posOffset>
            </wp:positionH>
            <wp:positionV relativeFrom="paragraph">
              <wp:posOffset>2158365</wp:posOffset>
            </wp:positionV>
            <wp:extent cx="2458720" cy="1918335"/>
            <wp:effectExtent l="0" t="0" r="0" b="0"/>
            <wp:wrapNone/>
            <wp:docPr id="1789573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73020"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458720" cy="1918335"/>
                    </a:xfrm>
                    <a:prstGeom prst="rect">
                      <a:avLst/>
                    </a:prstGeom>
                  </pic:spPr>
                </pic:pic>
              </a:graphicData>
            </a:graphic>
          </wp:anchor>
        </w:drawing>
      </w:r>
    </w:p>
    <w:p w14:paraId="1DAED882" w14:textId="4CE479F7" w:rsidR="007625A5" w:rsidRPr="00EA2BE4" w:rsidRDefault="007625A5" w:rsidP="0045225D">
      <w:pPr>
        <w:ind w:left="-709" w:right="-755"/>
        <w:rPr>
          <w:rFonts w:ascii="Calibri" w:hAnsi="Calibri" w:cs="Calibri"/>
          <w:color w:val="000000" w:themeColor="text1"/>
        </w:rPr>
      </w:pPr>
    </w:p>
    <w:p w14:paraId="0D6E1F9B" w14:textId="2B7ABB93" w:rsidR="00B165E6" w:rsidRPr="00EA2BE4" w:rsidRDefault="00B165E6" w:rsidP="0045225D">
      <w:pPr>
        <w:ind w:left="-709" w:right="-755"/>
        <w:rPr>
          <w:rFonts w:ascii="Calibri" w:hAnsi="Calibri" w:cs="Calibri"/>
          <w:color w:val="000000" w:themeColor="text1"/>
        </w:rPr>
      </w:pPr>
    </w:p>
    <w:p w14:paraId="44639057" w14:textId="3A2B3998" w:rsidR="00B165E6" w:rsidRPr="00EA2BE4" w:rsidRDefault="00B165E6" w:rsidP="0045225D">
      <w:pPr>
        <w:ind w:left="-709" w:right="-755"/>
        <w:rPr>
          <w:rFonts w:ascii="Calibri" w:hAnsi="Calibri" w:cs="Calibri"/>
          <w:color w:val="000000" w:themeColor="text1"/>
        </w:rPr>
      </w:pPr>
    </w:p>
    <w:p w14:paraId="6E9F4EFD" w14:textId="43DA1CF8" w:rsidR="00B165E6" w:rsidRPr="00EA2BE4" w:rsidRDefault="00B165E6" w:rsidP="0045225D">
      <w:pPr>
        <w:ind w:left="-709" w:right="-755"/>
        <w:rPr>
          <w:rFonts w:ascii="Calibri" w:hAnsi="Calibri" w:cs="Calibri"/>
          <w:color w:val="000000" w:themeColor="text1"/>
        </w:rPr>
      </w:pPr>
    </w:p>
    <w:p w14:paraId="33781B8F" w14:textId="77777777" w:rsidR="00B165E6" w:rsidRPr="00EA2BE4" w:rsidRDefault="00B165E6" w:rsidP="0045225D">
      <w:pPr>
        <w:ind w:left="-709" w:right="-755"/>
        <w:rPr>
          <w:rFonts w:ascii="Calibri" w:hAnsi="Calibri" w:cs="Calibri"/>
          <w:color w:val="000000" w:themeColor="text1"/>
        </w:rPr>
      </w:pPr>
    </w:p>
    <w:p w14:paraId="45542CDA" w14:textId="77777777" w:rsidR="00B165E6" w:rsidRPr="00EA2BE4" w:rsidRDefault="00B165E6" w:rsidP="0045225D">
      <w:pPr>
        <w:ind w:left="-709" w:right="-755"/>
        <w:rPr>
          <w:rFonts w:ascii="Calibri" w:hAnsi="Calibri" w:cs="Calibri"/>
          <w:color w:val="000000" w:themeColor="text1"/>
        </w:rPr>
      </w:pPr>
    </w:p>
    <w:p w14:paraId="2EE5C18D" w14:textId="6F6BFB95" w:rsidR="007625A5" w:rsidRPr="00EA2BE4" w:rsidRDefault="007625A5" w:rsidP="007625A5">
      <w:pPr>
        <w:ind w:left="-567" w:right="-755"/>
        <w:rPr>
          <w:rFonts w:ascii="Calibri" w:hAnsi="Calibri" w:cs="Calibri"/>
          <w:b/>
          <w:bCs/>
        </w:rPr>
      </w:pPr>
      <w:r w:rsidRPr="00EA2BE4">
        <w:rPr>
          <w:rFonts w:ascii="Calibri" w:hAnsi="Calibri" w:cs="Calibri"/>
          <w:b/>
          <w:bCs/>
        </w:rPr>
        <w:lastRenderedPageBreak/>
        <w:t>Voltage control switching</w:t>
      </w:r>
    </w:p>
    <w:p w14:paraId="49ED47BC" w14:textId="70D25D13" w:rsidR="007625A5" w:rsidRPr="00EA2BE4" w:rsidRDefault="001F002A" w:rsidP="0045225D">
      <w:pPr>
        <w:ind w:left="-709" w:right="-755"/>
        <w:rPr>
          <w:rFonts w:ascii="Calibri" w:hAnsi="Calibri" w:cs="Calibri"/>
          <w:color w:val="000000" w:themeColor="text1"/>
        </w:rPr>
      </w:pPr>
      <w:r w:rsidRPr="00EA2BE4">
        <w:rPr>
          <w:rFonts w:ascii="Calibri" w:hAnsi="Calibri" w:cs="Calibri"/>
          <w:b/>
          <w:bCs/>
          <w:noProof/>
        </w:rPr>
        <w:drawing>
          <wp:anchor distT="0" distB="0" distL="114300" distR="114300" simplePos="0" relativeHeight="251680768" behindDoc="0" locked="0" layoutInCell="1" allowOverlap="1" wp14:anchorId="0B3DFEB6" wp14:editId="1FE699DF">
            <wp:simplePos x="0" y="0"/>
            <wp:positionH relativeFrom="column">
              <wp:posOffset>2819400</wp:posOffset>
            </wp:positionH>
            <wp:positionV relativeFrom="paragraph">
              <wp:posOffset>24130</wp:posOffset>
            </wp:positionV>
            <wp:extent cx="3409950" cy="1856740"/>
            <wp:effectExtent l="0" t="0" r="0" b="0"/>
            <wp:wrapNone/>
            <wp:docPr id="114635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5578" name="Picture 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10303" cy="1856932"/>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b/>
          <w:bCs/>
          <w:noProof/>
        </w:rPr>
        <w:drawing>
          <wp:inline distT="0" distB="0" distL="0" distR="0" wp14:anchorId="13F9D2E8" wp14:editId="5C9045CF">
            <wp:extent cx="2943225" cy="1876384"/>
            <wp:effectExtent l="0" t="0" r="0" b="0"/>
            <wp:docPr id="231898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98997" name="Picture 1" descr="A screenshot of a computer&#10;&#10;Description automatically generated"/>
                    <pic:cNvPicPr/>
                  </pic:nvPicPr>
                  <pic:blipFill>
                    <a:blip r:embed="rId27"/>
                    <a:stretch>
                      <a:fillRect/>
                    </a:stretch>
                  </pic:blipFill>
                  <pic:spPr>
                    <a:xfrm>
                      <a:off x="0" y="0"/>
                      <a:ext cx="2949187" cy="1880185"/>
                    </a:xfrm>
                    <a:prstGeom prst="rect">
                      <a:avLst/>
                    </a:prstGeom>
                  </pic:spPr>
                </pic:pic>
              </a:graphicData>
            </a:graphic>
          </wp:inline>
        </w:drawing>
      </w:r>
    </w:p>
    <w:p w14:paraId="46B07F09" w14:textId="10A2EAF9" w:rsidR="007625A5" w:rsidRPr="00EA2BE4" w:rsidRDefault="007625A5" w:rsidP="007625A5">
      <w:pPr>
        <w:ind w:left="-567" w:right="-755"/>
        <w:rPr>
          <w:rFonts w:ascii="Calibri" w:hAnsi="Calibri" w:cs="Calibri"/>
          <w:b/>
          <w:bCs/>
        </w:rPr>
      </w:pPr>
      <w:r w:rsidRPr="00EA2BE4">
        <w:rPr>
          <w:rFonts w:ascii="Calibri" w:hAnsi="Calibri" w:cs="Calibri"/>
          <w:b/>
          <w:bCs/>
        </w:rPr>
        <w:t>MOSFET voltage control switching</w:t>
      </w:r>
    </w:p>
    <w:p w14:paraId="0935D832" w14:textId="21BFC9A2" w:rsidR="007625A5" w:rsidRPr="00EA2BE4" w:rsidRDefault="001F002A" w:rsidP="0045225D">
      <w:pPr>
        <w:ind w:left="-709" w:right="-755"/>
        <w:rPr>
          <w:rFonts w:ascii="Calibri" w:hAnsi="Calibri" w:cs="Calibri"/>
          <w:color w:val="000000" w:themeColor="text1"/>
        </w:rPr>
      </w:pPr>
      <w:r w:rsidRPr="00EA2BE4">
        <w:rPr>
          <w:rFonts w:ascii="Calibri" w:hAnsi="Calibri" w:cs="Calibri"/>
          <w:b/>
          <w:bCs/>
          <w:noProof/>
        </w:rPr>
        <w:drawing>
          <wp:anchor distT="0" distB="0" distL="114300" distR="114300" simplePos="0" relativeHeight="251684864" behindDoc="0" locked="0" layoutInCell="1" allowOverlap="1" wp14:anchorId="74C88217" wp14:editId="7B665562">
            <wp:simplePos x="0" y="0"/>
            <wp:positionH relativeFrom="column">
              <wp:posOffset>3015343</wp:posOffset>
            </wp:positionH>
            <wp:positionV relativeFrom="paragraph">
              <wp:posOffset>21046</wp:posOffset>
            </wp:positionV>
            <wp:extent cx="3155950" cy="2046514"/>
            <wp:effectExtent l="0" t="0" r="0" b="0"/>
            <wp:wrapNone/>
            <wp:docPr id="1524295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95474" name="Picture 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62199" cy="2050566"/>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b/>
          <w:bCs/>
          <w:noProof/>
        </w:rPr>
        <w:drawing>
          <wp:inline distT="0" distB="0" distL="0" distR="0" wp14:anchorId="3FA1ADF0" wp14:editId="5732E9A1">
            <wp:extent cx="3352800" cy="1991828"/>
            <wp:effectExtent l="0" t="0" r="0" b="0"/>
            <wp:docPr id="1340990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90160" name="Picture 1" descr="A screenshot of a computer&#10;&#10;Description automatically generated"/>
                    <pic:cNvPicPr/>
                  </pic:nvPicPr>
                  <pic:blipFill>
                    <a:blip r:embed="rId29"/>
                    <a:stretch>
                      <a:fillRect/>
                    </a:stretch>
                  </pic:blipFill>
                  <pic:spPr>
                    <a:xfrm>
                      <a:off x="0" y="0"/>
                      <a:ext cx="3361146" cy="1996786"/>
                    </a:xfrm>
                    <a:prstGeom prst="rect">
                      <a:avLst/>
                    </a:prstGeom>
                  </pic:spPr>
                </pic:pic>
              </a:graphicData>
            </a:graphic>
          </wp:inline>
        </w:drawing>
      </w:r>
    </w:p>
    <w:p w14:paraId="41F090BA" w14:textId="77777777" w:rsidR="00595367" w:rsidRPr="00EA2BE4" w:rsidRDefault="00595367" w:rsidP="0045225D">
      <w:pPr>
        <w:ind w:left="-709" w:right="-755"/>
        <w:rPr>
          <w:rFonts w:ascii="Calibri" w:hAnsi="Calibri" w:cs="Calibri"/>
          <w:color w:val="000000" w:themeColor="text1"/>
        </w:rPr>
      </w:pPr>
    </w:p>
    <w:p w14:paraId="571B5575" w14:textId="77777777" w:rsidR="00595367" w:rsidRPr="00EA2BE4" w:rsidRDefault="00595367" w:rsidP="0045225D">
      <w:pPr>
        <w:ind w:left="-709" w:right="-755"/>
        <w:rPr>
          <w:rFonts w:ascii="Calibri" w:hAnsi="Calibri" w:cs="Calibri"/>
          <w:color w:val="000000" w:themeColor="text1"/>
        </w:rPr>
      </w:pPr>
    </w:p>
    <w:p w14:paraId="703ECF5F" w14:textId="1FFB5C3C" w:rsidR="007625A5" w:rsidRPr="00EA2BE4" w:rsidRDefault="001F002A" w:rsidP="007625A5">
      <w:pPr>
        <w:ind w:left="-567" w:right="-755"/>
        <w:rPr>
          <w:rFonts w:ascii="Calibri" w:hAnsi="Calibri" w:cs="Calibri"/>
          <w:b/>
          <w:bCs/>
        </w:rPr>
      </w:pPr>
      <w:r w:rsidRPr="00EA2BE4">
        <w:rPr>
          <w:rFonts w:ascii="Calibri" w:hAnsi="Calibri" w:cs="Calibri"/>
          <w:noProof/>
        </w:rPr>
        <w:drawing>
          <wp:anchor distT="0" distB="0" distL="114300" distR="114300" simplePos="0" relativeHeight="251689984" behindDoc="0" locked="0" layoutInCell="1" allowOverlap="1" wp14:anchorId="667FB80F" wp14:editId="07058FB2">
            <wp:simplePos x="0" y="0"/>
            <wp:positionH relativeFrom="column">
              <wp:posOffset>2841171</wp:posOffset>
            </wp:positionH>
            <wp:positionV relativeFrom="paragraph">
              <wp:posOffset>316956</wp:posOffset>
            </wp:positionV>
            <wp:extent cx="3453696" cy="1854649"/>
            <wp:effectExtent l="0" t="0" r="0" b="0"/>
            <wp:wrapNone/>
            <wp:docPr id="398911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11991" name="Picture 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56028" cy="1855901"/>
                    </a:xfrm>
                    <a:prstGeom prst="rect">
                      <a:avLst/>
                    </a:prstGeom>
                  </pic:spPr>
                </pic:pic>
              </a:graphicData>
            </a:graphic>
            <wp14:sizeRelH relativeFrom="margin">
              <wp14:pctWidth>0</wp14:pctWidth>
            </wp14:sizeRelH>
            <wp14:sizeRelV relativeFrom="margin">
              <wp14:pctHeight>0</wp14:pctHeight>
            </wp14:sizeRelV>
          </wp:anchor>
        </w:drawing>
      </w:r>
      <w:r w:rsidR="007625A5" w:rsidRPr="00EA2BE4">
        <w:rPr>
          <w:rFonts w:ascii="Calibri" w:hAnsi="Calibri" w:cs="Calibri"/>
          <w:b/>
          <w:bCs/>
        </w:rPr>
        <w:t>Isolated MOSFET Gate Driver using Pulse Transformer</w:t>
      </w:r>
    </w:p>
    <w:p w14:paraId="583E7C99" w14:textId="664F0651" w:rsidR="007625A5" w:rsidRPr="00EA2BE4" w:rsidRDefault="007625A5"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0FDD9134" wp14:editId="00B245A5">
            <wp:extent cx="3156857" cy="1632585"/>
            <wp:effectExtent l="0" t="0" r="0" b="0"/>
            <wp:docPr id="197072660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6607" name="Picture 1" descr="A computer screen shot of a diagram&#10;&#10;Description automatically generated"/>
                    <pic:cNvPicPr/>
                  </pic:nvPicPr>
                  <pic:blipFill>
                    <a:blip r:embed="rId31"/>
                    <a:stretch>
                      <a:fillRect/>
                    </a:stretch>
                  </pic:blipFill>
                  <pic:spPr>
                    <a:xfrm>
                      <a:off x="0" y="0"/>
                      <a:ext cx="3164969" cy="1636780"/>
                    </a:xfrm>
                    <a:prstGeom prst="rect">
                      <a:avLst/>
                    </a:prstGeom>
                  </pic:spPr>
                </pic:pic>
              </a:graphicData>
            </a:graphic>
          </wp:inline>
        </w:drawing>
      </w:r>
    </w:p>
    <w:p w14:paraId="283752C8" w14:textId="77777777" w:rsidR="00B165E6" w:rsidRPr="00EA2BE4" w:rsidRDefault="00B165E6" w:rsidP="007625A5">
      <w:pPr>
        <w:ind w:left="-567" w:right="-755"/>
        <w:rPr>
          <w:rFonts w:ascii="Calibri" w:hAnsi="Calibri" w:cs="Calibri"/>
        </w:rPr>
      </w:pPr>
    </w:p>
    <w:p w14:paraId="6A91EB50" w14:textId="77777777" w:rsidR="00B165E6" w:rsidRPr="00EA2BE4" w:rsidRDefault="00B165E6" w:rsidP="007625A5">
      <w:pPr>
        <w:ind w:left="-567" w:right="-755"/>
        <w:rPr>
          <w:rFonts w:ascii="Calibri" w:hAnsi="Calibri" w:cs="Calibri"/>
        </w:rPr>
      </w:pPr>
    </w:p>
    <w:p w14:paraId="5FD8A747" w14:textId="77777777" w:rsidR="00B165E6" w:rsidRPr="00EA2BE4" w:rsidRDefault="00B165E6" w:rsidP="007625A5">
      <w:pPr>
        <w:ind w:left="-567" w:right="-755"/>
        <w:rPr>
          <w:rFonts w:ascii="Calibri" w:hAnsi="Calibri" w:cs="Calibri"/>
        </w:rPr>
      </w:pPr>
    </w:p>
    <w:p w14:paraId="3E1D0F74" w14:textId="77777777" w:rsidR="00B165E6" w:rsidRPr="00EA2BE4" w:rsidRDefault="00B165E6" w:rsidP="007625A5">
      <w:pPr>
        <w:ind w:left="-567" w:right="-755"/>
        <w:rPr>
          <w:rFonts w:ascii="Calibri" w:hAnsi="Calibri" w:cs="Calibri"/>
        </w:rPr>
      </w:pPr>
    </w:p>
    <w:p w14:paraId="5AB9F187" w14:textId="77777777" w:rsidR="00B165E6" w:rsidRPr="00EA2BE4" w:rsidRDefault="00B165E6" w:rsidP="007625A5">
      <w:pPr>
        <w:ind w:left="-567" w:right="-755"/>
        <w:rPr>
          <w:rFonts w:ascii="Calibri" w:hAnsi="Calibri" w:cs="Calibri"/>
        </w:rPr>
      </w:pPr>
    </w:p>
    <w:p w14:paraId="340D0AA2" w14:textId="77777777" w:rsidR="00B165E6" w:rsidRPr="00EA2BE4" w:rsidRDefault="00B165E6" w:rsidP="007625A5">
      <w:pPr>
        <w:ind w:left="-567" w:right="-755"/>
        <w:rPr>
          <w:rFonts w:ascii="Calibri" w:hAnsi="Calibri" w:cs="Calibri"/>
        </w:rPr>
      </w:pPr>
    </w:p>
    <w:p w14:paraId="363780F9" w14:textId="2A73B5AA" w:rsidR="007625A5" w:rsidRPr="00EA2BE4" w:rsidRDefault="007625A5" w:rsidP="007625A5">
      <w:pPr>
        <w:ind w:left="-567" w:right="-755"/>
        <w:rPr>
          <w:rFonts w:ascii="Calibri" w:hAnsi="Calibri" w:cs="Calibri"/>
          <w:b/>
          <w:bCs/>
        </w:rPr>
      </w:pPr>
      <w:r w:rsidRPr="00EA2BE4">
        <w:rPr>
          <w:rFonts w:ascii="Calibri" w:hAnsi="Calibri" w:cs="Calibri"/>
          <w:b/>
          <w:bCs/>
        </w:rPr>
        <w:t>MOSFET Characteristics</w:t>
      </w:r>
    </w:p>
    <w:p w14:paraId="3CFC4D8A" w14:textId="12065F4F" w:rsidR="007625A5" w:rsidRPr="00EA2BE4" w:rsidRDefault="007625A5" w:rsidP="0045225D">
      <w:pPr>
        <w:ind w:left="-709" w:right="-755"/>
        <w:rPr>
          <w:rFonts w:ascii="Calibri" w:hAnsi="Calibri" w:cs="Calibri"/>
          <w:color w:val="000000" w:themeColor="text1"/>
        </w:rPr>
      </w:pPr>
      <w:r w:rsidRPr="00EA2BE4">
        <w:rPr>
          <w:rFonts w:ascii="Calibri" w:hAnsi="Calibri" w:cs="Calibri"/>
          <w:noProof/>
        </w:rPr>
        <w:lastRenderedPageBreak/>
        <w:drawing>
          <wp:inline distT="0" distB="0" distL="0" distR="0" wp14:anchorId="39AC6716" wp14:editId="5F0F5FC7">
            <wp:extent cx="5731510" cy="2907665"/>
            <wp:effectExtent l="0" t="0" r="0" b="0"/>
            <wp:docPr id="1738235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35113" name="Picture 1" descr="A screenshot of a computer&#10;&#10;Description automatically generated"/>
                    <pic:cNvPicPr/>
                  </pic:nvPicPr>
                  <pic:blipFill>
                    <a:blip r:embed="rId32"/>
                    <a:stretch>
                      <a:fillRect/>
                    </a:stretch>
                  </pic:blipFill>
                  <pic:spPr>
                    <a:xfrm>
                      <a:off x="0" y="0"/>
                      <a:ext cx="5731510" cy="2907665"/>
                    </a:xfrm>
                    <a:prstGeom prst="rect">
                      <a:avLst/>
                    </a:prstGeom>
                  </pic:spPr>
                </pic:pic>
              </a:graphicData>
            </a:graphic>
          </wp:inline>
        </w:drawing>
      </w:r>
    </w:p>
    <w:p w14:paraId="71658795" w14:textId="77777777" w:rsidR="007625A5" w:rsidRPr="00EA2BE4" w:rsidRDefault="007625A5" w:rsidP="0045225D">
      <w:pPr>
        <w:ind w:left="-709" w:right="-755"/>
        <w:rPr>
          <w:rFonts w:ascii="Calibri" w:hAnsi="Calibri" w:cs="Calibri"/>
          <w:color w:val="000000" w:themeColor="text1"/>
        </w:rPr>
      </w:pPr>
    </w:p>
    <w:p w14:paraId="315C82D4" w14:textId="2F6D2C97" w:rsidR="007625A5" w:rsidRPr="00EA2BE4" w:rsidRDefault="007625A5"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0A545D39" wp14:editId="6BF4B5BB">
            <wp:extent cx="5731510" cy="3086735"/>
            <wp:effectExtent l="0" t="0" r="0" b="0"/>
            <wp:docPr id="1949062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62218" name="Picture 1" descr="A screenshot of a computer&#10;&#10;Description automatically generated"/>
                    <pic:cNvPicPr/>
                  </pic:nvPicPr>
                  <pic:blipFill>
                    <a:blip r:embed="rId33"/>
                    <a:stretch>
                      <a:fillRect/>
                    </a:stretch>
                  </pic:blipFill>
                  <pic:spPr>
                    <a:xfrm>
                      <a:off x="0" y="0"/>
                      <a:ext cx="5731510" cy="3086735"/>
                    </a:xfrm>
                    <a:prstGeom prst="rect">
                      <a:avLst/>
                    </a:prstGeom>
                  </pic:spPr>
                </pic:pic>
              </a:graphicData>
            </a:graphic>
          </wp:inline>
        </w:drawing>
      </w:r>
    </w:p>
    <w:p w14:paraId="42452562" w14:textId="77777777" w:rsidR="004A163F" w:rsidRPr="00EA2BE4" w:rsidRDefault="004A163F" w:rsidP="0045225D">
      <w:pPr>
        <w:ind w:left="-709" w:right="-755"/>
        <w:rPr>
          <w:rFonts w:ascii="Calibri" w:hAnsi="Calibri" w:cs="Calibri"/>
          <w:color w:val="000000" w:themeColor="text1"/>
        </w:rPr>
      </w:pPr>
    </w:p>
    <w:p w14:paraId="6F8E3D46" w14:textId="77777777" w:rsidR="00E2010B" w:rsidRPr="00EA2BE4" w:rsidRDefault="00E2010B" w:rsidP="0045225D">
      <w:pPr>
        <w:ind w:left="-709" w:right="-755"/>
        <w:rPr>
          <w:rFonts w:ascii="Calibri" w:hAnsi="Calibri" w:cs="Calibri"/>
          <w:color w:val="000000" w:themeColor="text1"/>
        </w:rPr>
      </w:pPr>
    </w:p>
    <w:p w14:paraId="0CD85C41" w14:textId="77777777" w:rsidR="00E2010B" w:rsidRPr="00EA2BE4" w:rsidRDefault="00E2010B" w:rsidP="0045225D">
      <w:pPr>
        <w:ind w:left="-709" w:right="-755"/>
        <w:rPr>
          <w:rFonts w:ascii="Calibri" w:hAnsi="Calibri" w:cs="Calibri"/>
          <w:color w:val="000000" w:themeColor="text1"/>
        </w:rPr>
      </w:pPr>
    </w:p>
    <w:p w14:paraId="401986E0" w14:textId="77777777" w:rsidR="00E2010B" w:rsidRPr="00EA2BE4" w:rsidRDefault="00E2010B" w:rsidP="0045225D">
      <w:pPr>
        <w:ind w:left="-709" w:right="-755"/>
        <w:rPr>
          <w:rFonts w:ascii="Calibri" w:hAnsi="Calibri" w:cs="Calibri"/>
          <w:color w:val="000000" w:themeColor="text1"/>
        </w:rPr>
      </w:pPr>
    </w:p>
    <w:p w14:paraId="1E8638BA" w14:textId="77777777" w:rsidR="007743FC" w:rsidRPr="00EA2BE4" w:rsidRDefault="007743FC" w:rsidP="0045225D">
      <w:pPr>
        <w:ind w:left="-709" w:right="-755"/>
        <w:rPr>
          <w:rFonts w:ascii="Calibri" w:hAnsi="Calibri" w:cs="Calibri"/>
          <w:color w:val="000000" w:themeColor="text1"/>
        </w:rPr>
      </w:pPr>
    </w:p>
    <w:p w14:paraId="5E9D3BCF" w14:textId="77777777" w:rsidR="007743FC" w:rsidRPr="00EA2BE4" w:rsidRDefault="007743FC" w:rsidP="0045225D">
      <w:pPr>
        <w:ind w:left="-709" w:right="-755"/>
        <w:rPr>
          <w:rFonts w:ascii="Calibri" w:hAnsi="Calibri" w:cs="Calibri"/>
          <w:color w:val="000000" w:themeColor="text1"/>
        </w:rPr>
      </w:pPr>
    </w:p>
    <w:p w14:paraId="108EF42A" w14:textId="77777777" w:rsidR="007743FC" w:rsidRPr="00EA2BE4" w:rsidRDefault="007743FC" w:rsidP="0045225D">
      <w:pPr>
        <w:ind w:left="-709" w:right="-755"/>
        <w:rPr>
          <w:rFonts w:ascii="Calibri" w:hAnsi="Calibri" w:cs="Calibri"/>
          <w:color w:val="000000" w:themeColor="text1"/>
        </w:rPr>
      </w:pPr>
    </w:p>
    <w:p w14:paraId="40AE9E71" w14:textId="77777777" w:rsidR="001F002A" w:rsidRPr="00EA2BE4" w:rsidRDefault="001F002A" w:rsidP="0045225D">
      <w:pPr>
        <w:ind w:left="-709" w:right="-755"/>
        <w:rPr>
          <w:rFonts w:ascii="Calibri" w:hAnsi="Calibri" w:cs="Calibri"/>
          <w:color w:val="000000" w:themeColor="text1"/>
        </w:rPr>
      </w:pPr>
    </w:p>
    <w:p w14:paraId="75120246" w14:textId="77777777" w:rsidR="001F002A" w:rsidRPr="00EA2BE4" w:rsidRDefault="001F002A" w:rsidP="0045225D">
      <w:pPr>
        <w:ind w:left="-709" w:right="-755"/>
        <w:rPr>
          <w:rFonts w:ascii="Calibri" w:hAnsi="Calibri" w:cs="Calibri"/>
          <w:color w:val="000000" w:themeColor="text1"/>
        </w:rPr>
      </w:pPr>
    </w:p>
    <w:p w14:paraId="26315F29" w14:textId="2F458089" w:rsidR="00771AAC" w:rsidRPr="00D527FE" w:rsidRDefault="00771AAC" w:rsidP="00771AAC">
      <w:pPr>
        <w:spacing w:after="0"/>
        <w:ind w:left="-709" w:right="-755"/>
        <w:jc w:val="center"/>
        <w:rPr>
          <w:rFonts w:ascii="Calibri" w:hAnsi="Calibri" w:cs="Calibri"/>
          <w:b/>
          <w:bCs/>
          <w:color w:val="000000" w:themeColor="text1"/>
          <w:sz w:val="32"/>
          <w:szCs w:val="32"/>
        </w:rPr>
      </w:pPr>
      <w:r w:rsidRPr="00D527FE">
        <w:rPr>
          <w:rFonts w:ascii="Calibri" w:hAnsi="Calibri" w:cs="Calibri"/>
          <w:b/>
          <w:bCs/>
          <w:color w:val="000000" w:themeColor="text1"/>
          <w:sz w:val="32"/>
          <w:szCs w:val="32"/>
        </w:rPr>
        <w:t>Chapter -4</w:t>
      </w:r>
    </w:p>
    <w:p w14:paraId="103D226B" w14:textId="6C7B0174" w:rsidR="00771AAC" w:rsidRPr="00D527FE" w:rsidRDefault="00771AAC" w:rsidP="00771AAC">
      <w:pPr>
        <w:spacing w:after="0"/>
        <w:ind w:left="-709" w:right="-755"/>
        <w:jc w:val="center"/>
        <w:rPr>
          <w:rFonts w:ascii="Calibri" w:hAnsi="Calibri" w:cs="Calibri"/>
          <w:b/>
          <w:bCs/>
          <w:color w:val="000000" w:themeColor="text1"/>
          <w:sz w:val="32"/>
          <w:szCs w:val="32"/>
        </w:rPr>
      </w:pPr>
      <w:r w:rsidRPr="00D527FE">
        <w:rPr>
          <w:rFonts w:ascii="Calibri" w:hAnsi="Calibri" w:cs="Calibri"/>
          <w:b/>
          <w:bCs/>
          <w:color w:val="000000" w:themeColor="text1"/>
          <w:sz w:val="32"/>
          <w:szCs w:val="32"/>
        </w:rPr>
        <w:lastRenderedPageBreak/>
        <w:t>Power Electronics converters</w:t>
      </w:r>
    </w:p>
    <w:p w14:paraId="5A66C97C" w14:textId="55E1A4AE" w:rsidR="007743FC" w:rsidRPr="00EA2BE4" w:rsidRDefault="00771AAC" w:rsidP="0045225D">
      <w:pPr>
        <w:ind w:left="-709" w:right="-755"/>
        <w:rPr>
          <w:rFonts w:ascii="Calibri" w:hAnsi="Calibri" w:cs="Calibri"/>
          <w:b/>
          <w:bCs/>
          <w:color w:val="000000" w:themeColor="text1"/>
        </w:rPr>
      </w:pPr>
      <w:r w:rsidRPr="00EA2BE4">
        <w:rPr>
          <w:rFonts w:ascii="Calibri" w:hAnsi="Calibri" w:cs="Calibri"/>
          <w:b/>
          <w:bCs/>
          <w:color w:val="000000" w:themeColor="text1"/>
        </w:rPr>
        <w:t>4</w:t>
      </w:r>
      <w:r w:rsidR="007743FC" w:rsidRPr="00EA2BE4">
        <w:rPr>
          <w:rFonts w:ascii="Calibri" w:hAnsi="Calibri" w:cs="Calibri"/>
          <w:b/>
          <w:bCs/>
          <w:color w:val="000000" w:themeColor="text1"/>
        </w:rPr>
        <w:t>.1. Buck Converter</w:t>
      </w:r>
    </w:p>
    <w:p w14:paraId="5FF8EB34" w14:textId="3301EA64" w:rsidR="00E43557" w:rsidRPr="00EA2BE4" w:rsidRDefault="00E43557" w:rsidP="0045225D">
      <w:pPr>
        <w:ind w:left="-709" w:right="-755"/>
        <w:rPr>
          <w:rFonts w:ascii="Calibri" w:hAnsi="Calibri" w:cs="Calibri"/>
          <w:color w:val="000000" w:themeColor="text1"/>
        </w:rPr>
      </w:pPr>
      <w:r w:rsidRPr="00EA2BE4">
        <w:rPr>
          <w:rFonts w:ascii="Calibri" w:hAnsi="Calibri" w:cs="Calibri"/>
          <w:color w:val="000000" w:themeColor="text1"/>
        </w:rPr>
        <w:t>A buck converter is a DC-to-DC power converter that steps down the voltage from its input (supply) to its output (load). It is a class of switched-mode power supply that uses an inductor, a controlled switch, and a diode to accomplish the voltage reduction.</w:t>
      </w:r>
    </w:p>
    <w:p w14:paraId="78F84595" w14:textId="7DE070CD" w:rsidR="00E43557" w:rsidRPr="00EA2BE4" w:rsidRDefault="006502F3" w:rsidP="00EA2BE4">
      <w:pPr>
        <w:ind w:left="-709" w:right="-755"/>
        <w:jc w:val="center"/>
        <w:rPr>
          <w:rFonts w:ascii="Calibri" w:hAnsi="Calibri" w:cs="Calibri"/>
          <w:color w:val="000000" w:themeColor="text1"/>
        </w:rPr>
      </w:pPr>
      <w:r w:rsidRPr="00EA2BE4">
        <w:rPr>
          <w:rFonts w:ascii="Calibri" w:hAnsi="Calibri" w:cs="Calibri"/>
          <w:noProof/>
          <w14:ligatures w14:val="none"/>
        </w:rPr>
        <w:drawing>
          <wp:inline distT="0" distB="0" distL="0" distR="0" wp14:anchorId="26546AED" wp14:editId="1FD08735">
            <wp:extent cx="5731510" cy="2775585"/>
            <wp:effectExtent l="0" t="0" r="0" b="0"/>
            <wp:docPr id="2021256364" name="Picture 1" descr="A diagram of electrical wi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56364" name="Picture 1" descr="A diagram of electrical wiring&#10;&#10;Description automatically generated"/>
                    <pic:cNvPicPr/>
                  </pic:nvPicPr>
                  <pic:blipFill>
                    <a:blip r:embed="rId34"/>
                    <a:stretch>
                      <a:fillRect/>
                    </a:stretch>
                  </pic:blipFill>
                  <pic:spPr>
                    <a:xfrm>
                      <a:off x="0" y="0"/>
                      <a:ext cx="5731510" cy="2775585"/>
                    </a:xfrm>
                    <a:prstGeom prst="rect">
                      <a:avLst/>
                    </a:prstGeom>
                  </pic:spPr>
                </pic:pic>
              </a:graphicData>
            </a:graphic>
          </wp:inline>
        </w:drawing>
      </w:r>
    </w:p>
    <w:p w14:paraId="7A31E155" w14:textId="77777777" w:rsidR="00E620C2" w:rsidRPr="00EA2BE4" w:rsidRDefault="00E620C2" w:rsidP="00E620C2">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14:ligatures w14:val="none"/>
        </w:rPr>
        <w:t xml:space="preserve">LT spice </w:t>
      </w:r>
      <w:proofErr w:type="spellStart"/>
      <w:r w:rsidRPr="00EA2BE4">
        <w:rPr>
          <w:rFonts w:ascii="Calibri" w:hAnsi="Calibri" w:cs="Calibri"/>
          <w14:ligatures w14:val="none"/>
        </w:rPr>
        <w:t>ckt</w:t>
      </w:r>
      <w:proofErr w:type="spellEnd"/>
      <w:r w:rsidRPr="00EA2BE4">
        <w:rPr>
          <w:rFonts w:ascii="Calibri" w:hAnsi="Calibri" w:cs="Calibri"/>
          <w14:ligatures w14:val="none"/>
        </w:rPr>
        <w:t xml:space="preserve"> design</w:t>
      </w:r>
    </w:p>
    <w:p w14:paraId="2AE69947" w14:textId="5E8CDB20" w:rsidR="006502F3" w:rsidRPr="00EA2BE4" w:rsidRDefault="00690FF7" w:rsidP="00EA2BE4">
      <w:pPr>
        <w:ind w:left="-709" w:right="-755"/>
        <w:jc w:val="center"/>
        <w:rPr>
          <w:rFonts w:ascii="Calibri" w:hAnsi="Calibri" w:cs="Calibri"/>
          <w:color w:val="000000" w:themeColor="text1"/>
        </w:rPr>
      </w:pPr>
      <w:r w:rsidRPr="00EA2BE4">
        <w:rPr>
          <w:rFonts w:ascii="Calibri" w:hAnsi="Calibri" w:cs="Calibri"/>
          <w:noProof/>
          <w14:ligatures w14:val="none"/>
        </w:rPr>
        <w:drawing>
          <wp:inline distT="0" distB="0" distL="0" distR="0" wp14:anchorId="5CBF4A1E" wp14:editId="0B0CF385">
            <wp:extent cx="5731510" cy="1227455"/>
            <wp:effectExtent l="0" t="0" r="0" b="0"/>
            <wp:docPr id="154642527" name="Picture 1" descr="A red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527" name="Picture 1" descr="A red line on a white background&#10;&#10;Description automatically generated"/>
                    <pic:cNvPicPr/>
                  </pic:nvPicPr>
                  <pic:blipFill>
                    <a:blip r:embed="rId35"/>
                    <a:stretch>
                      <a:fillRect/>
                    </a:stretch>
                  </pic:blipFill>
                  <pic:spPr>
                    <a:xfrm>
                      <a:off x="0" y="0"/>
                      <a:ext cx="5731510" cy="1227455"/>
                    </a:xfrm>
                    <a:prstGeom prst="rect">
                      <a:avLst/>
                    </a:prstGeom>
                  </pic:spPr>
                </pic:pic>
              </a:graphicData>
            </a:graphic>
          </wp:inline>
        </w:drawing>
      </w:r>
    </w:p>
    <w:p w14:paraId="279B1E9C" w14:textId="77777777" w:rsidR="00690FF7" w:rsidRPr="00EA2BE4" w:rsidRDefault="00690FF7" w:rsidP="00EA2BE4">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14:ligatures w14:val="none"/>
        </w:rPr>
        <w:t>Output voltage</w:t>
      </w:r>
    </w:p>
    <w:p w14:paraId="743DBD18" w14:textId="7F8C3062" w:rsidR="00690FF7" w:rsidRPr="00EA2BE4" w:rsidRDefault="00690FF7" w:rsidP="00EA2BE4">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noProof/>
          <w14:ligatures w14:val="none"/>
        </w:rPr>
        <w:drawing>
          <wp:inline distT="0" distB="0" distL="0" distR="0" wp14:anchorId="40292ABE" wp14:editId="3E152A8E">
            <wp:extent cx="5731510" cy="1424305"/>
            <wp:effectExtent l="0" t="0" r="0" b="0"/>
            <wp:docPr id="2094254135" name="Picture 1" descr="A white background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54135" name="Picture 1" descr="A white background with red lines&#10;&#10;Description automatically generated"/>
                    <pic:cNvPicPr/>
                  </pic:nvPicPr>
                  <pic:blipFill>
                    <a:blip r:embed="rId36"/>
                    <a:stretch>
                      <a:fillRect/>
                    </a:stretch>
                  </pic:blipFill>
                  <pic:spPr>
                    <a:xfrm>
                      <a:off x="0" y="0"/>
                      <a:ext cx="5731510" cy="1424305"/>
                    </a:xfrm>
                    <a:prstGeom prst="rect">
                      <a:avLst/>
                    </a:prstGeom>
                  </pic:spPr>
                </pic:pic>
              </a:graphicData>
            </a:graphic>
          </wp:inline>
        </w:drawing>
      </w:r>
    </w:p>
    <w:p w14:paraId="1CF1082B" w14:textId="77777777" w:rsidR="00690FF7" w:rsidRPr="00EA2BE4" w:rsidRDefault="00690FF7" w:rsidP="00EA2BE4">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14:ligatures w14:val="none"/>
        </w:rPr>
        <w:t>Output current</w:t>
      </w:r>
    </w:p>
    <w:p w14:paraId="3B23289E" w14:textId="77777777" w:rsidR="00690FF7" w:rsidRPr="00EA2BE4" w:rsidRDefault="00690FF7" w:rsidP="00690FF7">
      <w:pPr>
        <w:pStyle w:val="NormalWeb"/>
        <w:spacing w:before="0" w:beforeAutospacing="0" w:after="240" w:afterAutospacing="0"/>
        <w:ind w:left="-709"/>
        <w:rPr>
          <w:rFonts w:ascii="Calibri" w:hAnsi="Calibri" w:cs="Calibri"/>
          <w14:ligatures w14:val="none"/>
        </w:rPr>
      </w:pPr>
    </w:p>
    <w:p w14:paraId="2B744C2D" w14:textId="77777777" w:rsidR="00690FF7" w:rsidRPr="00EA2BE4" w:rsidRDefault="00690FF7" w:rsidP="00E620C2">
      <w:pPr>
        <w:ind w:left="-709" w:right="-755"/>
        <w:jc w:val="center"/>
        <w:rPr>
          <w:rFonts w:ascii="Calibri" w:hAnsi="Calibri" w:cs="Calibri"/>
          <w:color w:val="000000" w:themeColor="text1"/>
        </w:rPr>
      </w:pPr>
    </w:p>
    <w:p w14:paraId="72F365E7" w14:textId="77777777" w:rsidR="00E43557" w:rsidRPr="00EA2BE4" w:rsidRDefault="00E43557" w:rsidP="0045225D">
      <w:pPr>
        <w:ind w:left="-709" w:right="-755"/>
        <w:rPr>
          <w:rFonts w:ascii="Calibri" w:hAnsi="Calibri" w:cs="Calibri"/>
          <w:color w:val="000000" w:themeColor="text1"/>
        </w:rPr>
      </w:pPr>
    </w:p>
    <w:p w14:paraId="5A4C4C48" w14:textId="77777777" w:rsidR="00E43557" w:rsidRPr="00EA2BE4" w:rsidRDefault="00E43557" w:rsidP="0045225D">
      <w:pPr>
        <w:ind w:left="-709" w:right="-755"/>
        <w:rPr>
          <w:rFonts w:ascii="Calibri" w:hAnsi="Calibri" w:cs="Calibri"/>
          <w:color w:val="000000" w:themeColor="text1"/>
        </w:rPr>
      </w:pPr>
    </w:p>
    <w:p w14:paraId="64075F69" w14:textId="2186528F" w:rsidR="00E43557" w:rsidRPr="00EA2BE4" w:rsidRDefault="00690FF7" w:rsidP="00EA2BE4">
      <w:pPr>
        <w:ind w:left="-709" w:right="-755"/>
        <w:jc w:val="center"/>
        <w:rPr>
          <w:rFonts w:ascii="Calibri" w:hAnsi="Calibri" w:cs="Calibri"/>
          <w:color w:val="000000" w:themeColor="text1"/>
        </w:rPr>
      </w:pPr>
      <w:r w:rsidRPr="00EA2BE4">
        <w:rPr>
          <w:rFonts w:ascii="Calibri" w:hAnsi="Calibri" w:cs="Calibri"/>
          <w:noProof/>
          <w14:ligatures w14:val="none"/>
        </w:rPr>
        <w:lastRenderedPageBreak/>
        <w:drawing>
          <wp:inline distT="0" distB="0" distL="0" distR="0" wp14:anchorId="3919FB76" wp14:editId="69A3CCFD">
            <wp:extent cx="5731510" cy="1326515"/>
            <wp:effectExtent l="0" t="0" r="0" b="0"/>
            <wp:docPr id="2134933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334" name="Picture 1" descr="A screenshot of a computer screen&#10;&#10;Description automatically generated"/>
                    <pic:cNvPicPr/>
                  </pic:nvPicPr>
                  <pic:blipFill>
                    <a:blip r:embed="rId37"/>
                    <a:stretch>
                      <a:fillRect/>
                    </a:stretch>
                  </pic:blipFill>
                  <pic:spPr>
                    <a:xfrm>
                      <a:off x="0" y="0"/>
                      <a:ext cx="5731510" cy="1326515"/>
                    </a:xfrm>
                    <a:prstGeom prst="rect">
                      <a:avLst/>
                    </a:prstGeom>
                  </pic:spPr>
                </pic:pic>
              </a:graphicData>
            </a:graphic>
          </wp:inline>
        </w:drawing>
      </w:r>
    </w:p>
    <w:p w14:paraId="7D6FB020" w14:textId="77777777" w:rsidR="00690FF7" w:rsidRPr="00EA2BE4" w:rsidRDefault="00690FF7" w:rsidP="00EA2BE4">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14:ligatures w14:val="none"/>
        </w:rPr>
        <w:t>Inductor current ripple</w:t>
      </w:r>
    </w:p>
    <w:p w14:paraId="355A70BD" w14:textId="61E45B68" w:rsidR="00690FF7" w:rsidRPr="00EA2BE4" w:rsidRDefault="00690FF7" w:rsidP="00EA2BE4">
      <w:pPr>
        <w:ind w:left="-709" w:right="-755"/>
        <w:jc w:val="center"/>
        <w:rPr>
          <w:rFonts w:ascii="Calibri" w:hAnsi="Calibri" w:cs="Calibri"/>
          <w:color w:val="000000" w:themeColor="text1"/>
        </w:rPr>
      </w:pPr>
      <w:r w:rsidRPr="00EA2BE4">
        <w:rPr>
          <w:rFonts w:ascii="Calibri" w:hAnsi="Calibri" w:cs="Calibri"/>
          <w:noProof/>
          <w14:ligatures w14:val="none"/>
        </w:rPr>
        <w:drawing>
          <wp:inline distT="0" distB="0" distL="0" distR="0" wp14:anchorId="2D080472" wp14:editId="7D03D548">
            <wp:extent cx="5731510" cy="1324610"/>
            <wp:effectExtent l="0" t="0" r="0" b="0"/>
            <wp:docPr id="111615973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59738" name="Picture 1" descr="A screen shot of a graph&#10;&#10;Description automatically generated"/>
                    <pic:cNvPicPr/>
                  </pic:nvPicPr>
                  <pic:blipFill>
                    <a:blip r:embed="rId38"/>
                    <a:stretch>
                      <a:fillRect/>
                    </a:stretch>
                  </pic:blipFill>
                  <pic:spPr>
                    <a:xfrm>
                      <a:off x="0" y="0"/>
                      <a:ext cx="5731510" cy="1324610"/>
                    </a:xfrm>
                    <a:prstGeom prst="rect">
                      <a:avLst/>
                    </a:prstGeom>
                  </pic:spPr>
                </pic:pic>
              </a:graphicData>
            </a:graphic>
          </wp:inline>
        </w:drawing>
      </w:r>
    </w:p>
    <w:p w14:paraId="4479C8A7" w14:textId="77777777" w:rsidR="00690FF7" w:rsidRPr="00EA2BE4" w:rsidRDefault="00690FF7" w:rsidP="00EA2BE4">
      <w:pPr>
        <w:pStyle w:val="NormalWeb"/>
        <w:spacing w:before="0" w:beforeAutospacing="0" w:after="240" w:afterAutospacing="0"/>
        <w:ind w:left="-709"/>
        <w:jc w:val="center"/>
        <w:rPr>
          <w:rFonts w:ascii="Calibri" w:hAnsi="Calibri" w:cs="Calibri"/>
          <w14:ligatures w14:val="none"/>
        </w:rPr>
      </w:pPr>
      <w:r w:rsidRPr="00EA2BE4">
        <w:rPr>
          <w:rFonts w:ascii="Calibri" w:hAnsi="Calibri" w:cs="Calibri"/>
          <w14:ligatures w14:val="none"/>
        </w:rPr>
        <w:t>Capacitor voltage ripple</w:t>
      </w:r>
    </w:p>
    <w:p w14:paraId="0741F65B" w14:textId="668701EA" w:rsidR="00690FF7" w:rsidRPr="00EA2BE4" w:rsidRDefault="00690FF7" w:rsidP="00EA2BE4">
      <w:pPr>
        <w:ind w:left="-709" w:right="-755"/>
        <w:jc w:val="center"/>
        <w:rPr>
          <w:rFonts w:ascii="Calibri" w:hAnsi="Calibri" w:cs="Calibri"/>
          <w:color w:val="000000" w:themeColor="text1"/>
        </w:rPr>
      </w:pPr>
      <w:r w:rsidRPr="00EA2BE4">
        <w:rPr>
          <w:rFonts w:ascii="Calibri" w:hAnsi="Calibri" w:cs="Calibri"/>
          <w:noProof/>
          <w14:ligatures w14:val="none"/>
        </w:rPr>
        <w:drawing>
          <wp:inline distT="0" distB="0" distL="0" distR="0" wp14:anchorId="64615BC7" wp14:editId="350F27BA">
            <wp:extent cx="5731510" cy="1419225"/>
            <wp:effectExtent l="0" t="0" r="0" b="0"/>
            <wp:docPr id="179905938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59380" name="Picture 1" descr="A screen shot of a graph&#10;&#10;Description automatically generated"/>
                    <pic:cNvPicPr/>
                  </pic:nvPicPr>
                  <pic:blipFill>
                    <a:blip r:embed="rId39"/>
                    <a:stretch>
                      <a:fillRect/>
                    </a:stretch>
                  </pic:blipFill>
                  <pic:spPr>
                    <a:xfrm>
                      <a:off x="0" y="0"/>
                      <a:ext cx="5731510" cy="1419225"/>
                    </a:xfrm>
                    <a:prstGeom prst="rect">
                      <a:avLst/>
                    </a:prstGeom>
                  </pic:spPr>
                </pic:pic>
              </a:graphicData>
            </a:graphic>
          </wp:inline>
        </w:drawing>
      </w:r>
    </w:p>
    <w:p w14:paraId="44BA4340" w14:textId="10C06FF1" w:rsidR="00E43557" w:rsidRPr="00EA2BE4" w:rsidRDefault="00690FF7" w:rsidP="00EA2BE4">
      <w:pPr>
        <w:ind w:left="-709" w:right="-755"/>
        <w:jc w:val="center"/>
        <w:rPr>
          <w:rFonts w:ascii="Calibri" w:hAnsi="Calibri" w:cs="Calibri"/>
          <w:color w:val="000000" w:themeColor="text1"/>
        </w:rPr>
      </w:pPr>
      <w:r w:rsidRPr="00EA2BE4">
        <w:rPr>
          <w:rFonts w:ascii="Calibri" w:hAnsi="Calibri" w:cs="Calibri"/>
          <w:color w:val="000000" w:themeColor="text1"/>
        </w:rPr>
        <w:t>Diode Current</w:t>
      </w:r>
    </w:p>
    <w:p w14:paraId="4FE95A81" w14:textId="207C5ADB" w:rsidR="00EB1366" w:rsidRPr="00EA2BE4" w:rsidRDefault="001834F6" w:rsidP="00EA2BE4">
      <w:pPr>
        <w:ind w:left="-709" w:right="-755"/>
        <w:jc w:val="center"/>
        <w:rPr>
          <w:rFonts w:ascii="Calibri" w:hAnsi="Calibri" w:cs="Calibri"/>
          <w:color w:val="000000" w:themeColor="text1"/>
        </w:rPr>
      </w:pPr>
      <w:r w:rsidRPr="00EA2BE4">
        <w:rPr>
          <w:rFonts w:ascii="Calibri" w:hAnsi="Calibri" w:cs="Calibri"/>
          <w:noProof/>
          <w:color w:val="000000" w:themeColor="text1"/>
        </w:rPr>
        <w:drawing>
          <wp:inline distT="0" distB="0" distL="0" distR="0" wp14:anchorId="5DB646FE" wp14:editId="5DAE0F47">
            <wp:extent cx="5731510" cy="2781300"/>
            <wp:effectExtent l="0" t="0" r="0" b="0"/>
            <wp:docPr id="15675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4345" name=""/>
                    <pic:cNvPicPr/>
                  </pic:nvPicPr>
                  <pic:blipFill>
                    <a:blip r:embed="rId40"/>
                    <a:stretch>
                      <a:fillRect/>
                    </a:stretch>
                  </pic:blipFill>
                  <pic:spPr>
                    <a:xfrm>
                      <a:off x="0" y="0"/>
                      <a:ext cx="5731510" cy="2781300"/>
                    </a:xfrm>
                    <a:prstGeom prst="rect">
                      <a:avLst/>
                    </a:prstGeom>
                  </pic:spPr>
                </pic:pic>
              </a:graphicData>
            </a:graphic>
          </wp:inline>
        </w:drawing>
      </w:r>
    </w:p>
    <w:p w14:paraId="31B5A8F8" w14:textId="1D0069BB" w:rsidR="001834F6" w:rsidRPr="00EA2BE4" w:rsidRDefault="001834F6" w:rsidP="00EA2BE4">
      <w:pPr>
        <w:ind w:left="-709" w:right="-755"/>
        <w:jc w:val="center"/>
        <w:rPr>
          <w:rFonts w:ascii="Calibri" w:hAnsi="Calibri" w:cs="Calibri"/>
          <w:color w:val="000000" w:themeColor="text1"/>
        </w:rPr>
      </w:pPr>
      <w:r w:rsidRPr="00EA2BE4">
        <w:rPr>
          <w:rFonts w:ascii="Calibri" w:hAnsi="Calibri" w:cs="Calibri"/>
          <w:color w:val="000000" w:themeColor="text1"/>
        </w:rPr>
        <w:t>Calculation sheet</w:t>
      </w:r>
    </w:p>
    <w:p w14:paraId="671FB907" w14:textId="77777777" w:rsidR="00EB1366" w:rsidRPr="00EA2BE4" w:rsidRDefault="00EB1366" w:rsidP="0045225D">
      <w:pPr>
        <w:ind w:left="-709" w:right="-755"/>
        <w:rPr>
          <w:rFonts w:ascii="Calibri" w:hAnsi="Calibri" w:cs="Calibri"/>
          <w:color w:val="000000" w:themeColor="text1"/>
        </w:rPr>
      </w:pPr>
    </w:p>
    <w:p w14:paraId="6D2D6937" w14:textId="77777777" w:rsidR="00EB1366" w:rsidRPr="00EA2BE4" w:rsidRDefault="00EB1366" w:rsidP="0045225D">
      <w:pPr>
        <w:ind w:left="-709" w:right="-755"/>
        <w:rPr>
          <w:rFonts w:ascii="Calibri" w:hAnsi="Calibri" w:cs="Calibri"/>
          <w:color w:val="000000" w:themeColor="text1"/>
        </w:rPr>
      </w:pPr>
    </w:p>
    <w:p w14:paraId="344C723D" w14:textId="23B7D231" w:rsidR="007743FC" w:rsidRPr="00EA2BE4" w:rsidRDefault="00771AAC" w:rsidP="0045225D">
      <w:pPr>
        <w:ind w:left="-709" w:right="-755"/>
        <w:rPr>
          <w:rFonts w:ascii="Calibri" w:hAnsi="Calibri" w:cs="Calibri"/>
          <w:b/>
          <w:bCs/>
          <w:color w:val="000000" w:themeColor="text1"/>
        </w:rPr>
      </w:pPr>
      <w:r w:rsidRPr="00EA2BE4">
        <w:rPr>
          <w:rFonts w:ascii="Calibri" w:hAnsi="Calibri" w:cs="Calibri"/>
          <w:b/>
          <w:bCs/>
          <w:color w:val="000000" w:themeColor="text1"/>
        </w:rPr>
        <w:t>4</w:t>
      </w:r>
      <w:r w:rsidR="007743FC" w:rsidRPr="00EA2BE4">
        <w:rPr>
          <w:rFonts w:ascii="Calibri" w:hAnsi="Calibri" w:cs="Calibri"/>
          <w:b/>
          <w:bCs/>
          <w:color w:val="000000" w:themeColor="text1"/>
        </w:rPr>
        <w:t>.2. Boost Converter</w:t>
      </w:r>
    </w:p>
    <w:p w14:paraId="1B7D600A" w14:textId="49922EB7" w:rsidR="00564F35" w:rsidRPr="00EA2BE4" w:rsidRDefault="00564F35" w:rsidP="0045225D">
      <w:pPr>
        <w:ind w:left="-709" w:right="-755"/>
        <w:rPr>
          <w:rFonts w:ascii="Calibri" w:hAnsi="Calibri" w:cs="Calibri"/>
          <w:color w:val="000000" w:themeColor="text1"/>
        </w:rPr>
      </w:pPr>
      <w:r w:rsidRPr="00EA2BE4">
        <w:rPr>
          <w:rFonts w:ascii="Calibri" w:hAnsi="Calibri" w:cs="Calibri"/>
          <w:color w:val="000000" w:themeColor="text1"/>
        </w:rPr>
        <w:lastRenderedPageBreak/>
        <w:t>A boost converter is a DC-to-DC converter that steps up the voltage from its input to its output. It is a class of switched-mode power supply that uses an inductor, a controlled switch, and a diode to accomplish the voltage increase</w:t>
      </w:r>
    </w:p>
    <w:p w14:paraId="10EA4A6B" w14:textId="628195B8" w:rsidR="001C205D" w:rsidRPr="00EA2BE4" w:rsidRDefault="001C205D" w:rsidP="0045225D">
      <w:pPr>
        <w:ind w:left="-709" w:right="-755"/>
        <w:rPr>
          <w:rFonts w:ascii="Calibri" w:hAnsi="Calibri" w:cs="Calibri"/>
          <w:color w:val="000000" w:themeColor="text1"/>
        </w:rPr>
      </w:pPr>
    </w:p>
    <w:p w14:paraId="30503F43" w14:textId="445CD34A" w:rsidR="001C205D" w:rsidRPr="00EA2BE4" w:rsidRDefault="001C205D" w:rsidP="00EA2BE4">
      <w:pPr>
        <w:ind w:left="-709" w:right="-755"/>
        <w:jc w:val="center"/>
        <w:rPr>
          <w:rFonts w:ascii="Calibri" w:hAnsi="Calibri" w:cs="Calibri"/>
          <w:color w:val="000000" w:themeColor="text1"/>
        </w:rPr>
      </w:pPr>
      <w:r w:rsidRPr="00EA2BE4">
        <w:rPr>
          <w:rFonts w:ascii="Calibri" w:hAnsi="Calibri" w:cs="Calibri"/>
          <w:noProof/>
        </w:rPr>
        <w:drawing>
          <wp:inline distT="0" distB="0" distL="0" distR="0" wp14:anchorId="2632BC42" wp14:editId="1FFAD58B">
            <wp:extent cx="5731510" cy="2188845"/>
            <wp:effectExtent l="0" t="0" r="0" b="0"/>
            <wp:docPr id="55331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12659" name=""/>
                    <pic:cNvPicPr/>
                  </pic:nvPicPr>
                  <pic:blipFill>
                    <a:blip r:embed="rId41"/>
                    <a:stretch>
                      <a:fillRect/>
                    </a:stretch>
                  </pic:blipFill>
                  <pic:spPr>
                    <a:xfrm>
                      <a:off x="0" y="0"/>
                      <a:ext cx="5731510" cy="2188845"/>
                    </a:xfrm>
                    <a:prstGeom prst="rect">
                      <a:avLst/>
                    </a:prstGeom>
                  </pic:spPr>
                </pic:pic>
              </a:graphicData>
            </a:graphic>
          </wp:inline>
        </w:drawing>
      </w:r>
    </w:p>
    <w:p w14:paraId="36A445C4" w14:textId="579AAD32" w:rsidR="001C205D" w:rsidRPr="00EA2BE4" w:rsidRDefault="001C205D" w:rsidP="00EA2BE4">
      <w:pPr>
        <w:ind w:left="-709" w:right="-755"/>
        <w:jc w:val="center"/>
        <w:rPr>
          <w:rFonts w:ascii="Calibri" w:hAnsi="Calibri" w:cs="Calibri"/>
          <w:color w:val="000000" w:themeColor="text1"/>
        </w:rPr>
      </w:pPr>
      <w:r w:rsidRPr="00EA2BE4">
        <w:rPr>
          <w:rFonts w:ascii="Calibri" w:hAnsi="Calibri" w:cs="Calibri"/>
          <w:noProof/>
        </w:rPr>
        <w:drawing>
          <wp:anchor distT="0" distB="0" distL="114300" distR="114300" simplePos="0" relativeHeight="251766784" behindDoc="0" locked="0" layoutInCell="1" allowOverlap="1" wp14:anchorId="0D4A3201" wp14:editId="44DCED1A">
            <wp:simplePos x="0" y="0"/>
            <wp:positionH relativeFrom="column">
              <wp:posOffset>-219529</wp:posOffset>
            </wp:positionH>
            <wp:positionV relativeFrom="paragraph">
              <wp:posOffset>281486</wp:posOffset>
            </wp:positionV>
            <wp:extent cx="6164795" cy="2201876"/>
            <wp:effectExtent l="0" t="0" r="0" b="0"/>
            <wp:wrapNone/>
            <wp:docPr id="373078212" name="Picture 1" descr="A red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8212" name="Picture 1" descr="A red line on a white background&#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6164795" cy="2201876"/>
                    </a:xfrm>
                    <a:prstGeom prst="rect">
                      <a:avLst/>
                    </a:prstGeom>
                  </pic:spPr>
                </pic:pic>
              </a:graphicData>
            </a:graphic>
            <wp14:sizeRelH relativeFrom="margin">
              <wp14:pctWidth>0</wp14:pctWidth>
            </wp14:sizeRelH>
            <wp14:sizeRelV relativeFrom="margin">
              <wp14:pctHeight>0</wp14:pctHeight>
            </wp14:sizeRelV>
          </wp:anchor>
        </w:drawing>
      </w:r>
      <w:r w:rsidRPr="00EA2BE4">
        <w:rPr>
          <w:rFonts w:ascii="Calibri" w:hAnsi="Calibri" w:cs="Calibri"/>
          <w:color w:val="000000" w:themeColor="text1"/>
        </w:rPr>
        <w:t>LT Spice Circuit</w:t>
      </w:r>
    </w:p>
    <w:p w14:paraId="19616334" w14:textId="4BDF4DC9" w:rsidR="001C205D" w:rsidRPr="00EA2BE4" w:rsidRDefault="001C205D" w:rsidP="0045225D">
      <w:pPr>
        <w:ind w:left="-709" w:right="-755"/>
        <w:rPr>
          <w:rFonts w:ascii="Calibri" w:hAnsi="Calibri" w:cs="Calibri"/>
          <w:color w:val="000000" w:themeColor="text1"/>
        </w:rPr>
      </w:pPr>
    </w:p>
    <w:p w14:paraId="4572E09E" w14:textId="73EC7EC3" w:rsidR="001C205D" w:rsidRPr="00EA2BE4" w:rsidRDefault="001C205D" w:rsidP="0045225D">
      <w:pPr>
        <w:ind w:left="-709" w:right="-755"/>
        <w:rPr>
          <w:rFonts w:ascii="Calibri" w:hAnsi="Calibri" w:cs="Calibri"/>
          <w:color w:val="000000" w:themeColor="text1"/>
        </w:rPr>
      </w:pPr>
    </w:p>
    <w:p w14:paraId="5A0AFFED" w14:textId="3AEF894D" w:rsidR="001C205D" w:rsidRPr="00EA2BE4" w:rsidRDefault="001C205D" w:rsidP="0045225D">
      <w:pPr>
        <w:ind w:left="-709" w:right="-755"/>
        <w:rPr>
          <w:rFonts w:ascii="Calibri" w:hAnsi="Calibri" w:cs="Calibri"/>
          <w:color w:val="000000" w:themeColor="text1"/>
        </w:rPr>
      </w:pPr>
    </w:p>
    <w:p w14:paraId="3CD19936" w14:textId="2A9A7542" w:rsidR="001C205D" w:rsidRPr="00EA2BE4" w:rsidRDefault="001C205D" w:rsidP="0045225D">
      <w:pPr>
        <w:ind w:left="-709" w:right="-755"/>
        <w:rPr>
          <w:rFonts w:ascii="Calibri" w:hAnsi="Calibri" w:cs="Calibri"/>
          <w:color w:val="000000" w:themeColor="text1"/>
        </w:rPr>
      </w:pPr>
    </w:p>
    <w:p w14:paraId="32FA88B2" w14:textId="77777777" w:rsidR="001C205D" w:rsidRPr="00EA2BE4" w:rsidRDefault="001C205D" w:rsidP="0045225D">
      <w:pPr>
        <w:ind w:left="-709" w:right="-755"/>
        <w:rPr>
          <w:rFonts w:ascii="Calibri" w:hAnsi="Calibri" w:cs="Calibri"/>
          <w:color w:val="000000" w:themeColor="text1"/>
        </w:rPr>
      </w:pPr>
    </w:p>
    <w:p w14:paraId="48240313" w14:textId="00054A73" w:rsidR="001C205D" w:rsidRPr="00EA2BE4" w:rsidRDefault="001C205D" w:rsidP="0045225D">
      <w:pPr>
        <w:ind w:left="-709" w:right="-755"/>
        <w:rPr>
          <w:rFonts w:ascii="Calibri" w:hAnsi="Calibri" w:cs="Calibri"/>
          <w:color w:val="000000" w:themeColor="text1"/>
        </w:rPr>
      </w:pPr>
    </w:p>
    <w:p w14:paraId="3BC64FB2" w14:textId="450BADEF" w:rsidR="001C205D" w:rsidRPr="00EA2BE4" w:rsidRDefault="001C205D" w:rsidP="0045225D">
      <w:pPr>
        <w:ind w:left="-709" w:right="-755"/>
        <w:rPr>
          <w:rFonts w:ascii="Calibri" w:hAnsi="Calibri" w:cs="Calibri"/>
          <w:color w:val="000000" w:themeColor="text1"/>
        </w:rPr>
      </w:pPr>
    </w:p>
    <w:p w14:paraId="555A74D0" w14:textId="6C1C7E91" w:rsidR="001C205D" w:rsidRPr="00EA2BE4" w:rsidRDefault="001C205D" w:rsidP="001C205D">
      <w:pPr>
        <w:ind w:left="-709" w:right="-755"/>
        <w:jc w:val="center"/>
        <w:rPr>
          <w:rFonts w:ascii="Calibri" w:hAnsi="Calibri" w:cs="Calibri"/>
        </w:rPr>
      </w:pPr>
      <w:r w:rsidRPr="00EA2BE4">
        <w:rPr>
          <w:rFonts w:ascii="Calibri" w:hAnsi="Calibri" w:cs="Calibri"/>
          <w:noProof/>
        </w:rPr>
        <w:drawing>
          <wp:anchor distT="0" distB="0" distL="114300" distR="114300" simplePos="0" relativeHeight="251772928" behindDoc="0" locked="0" layoutInCell="1" allowOverlap="1" wp14:anchorId="079B54FD" wp14:editId="2614E5EB">
            <wp:simplePos x="0" y="0"/>
            <wp:positionH relativeFrom="column">
              <wp:posOffset>-1996</wp:posOffset>
            </wp:positionH>
            <wp:positionV relativeFrom="paragraph">
              <wp:posOffset>174625</wp:posOffset>
            </wp:positionV>
            <wp:extent cx="5731510" cy="2192867"/>
            <wp:effectExtent l="0" t="0" r="0" b="0"/>
            <wp:wrapNone/>
            <wp:docPr id="2102317075" name="Picture 1" descr="A red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17075" name="Picture 1" descr="A red line on a white background&#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192867"/>
                    </a:xfrm>
                    <a:prstGeom prst="rect">
                      <a:avLst/>
                    </a:prstGeom>
                  </pic:spPr>
                </pic:pic>
              </a:graphicData>
            </a:graphic>
            <wp14:sizeRelV relativeFrom="margin">
              <wp14:pctHeight>0</wp14:pctHeight>
            </wp14:sizeRelV>
          </wp:anchor>
        </w:drawing>
      </w:r>
      <w:r w:rsidRPr="00EA2BE4">
        <w:rPr>
          <w:rFonts w:ascii="Calibri" w:hAnsi="Calibri" w:cs="Calibri"/>
        </w:rPr>
        <w:t>Output Voltage = 70v</w:t>
      </w:r>
    </w:p>
    <w:p w14:paraId="1E559C50" w14:textId="0B490DFF" w:rsidR="001C205D" w:rsidRPr="00EA2BE4" w:rsidRDefault="001C205D" w:rsidP="0045225D">
      <w:pPr>
        <w:ind w:left="-709" w:right="-755"/>
        <w:rPr>
          <w:rFonts w:ascii="Calibri" w:hAnsi="Calibri" w:cs="Calibri"/>
          <w:color w:val="000000" w:themeColor="text1"/>
        </w:rPr>
      </w:pPr>
    </w:p>
    <w:p w14:paraId="5882BE89" w14:textId="57EE035F" w:rsidR="001C205D" w:rsidRPr="00EA2BE4" w:rsidRDefault="001C205D" w:rsidP="0045225D">
      <w:pPr>
        <w:ind w:left="-709" w:right="-755"/>
        <w:rPr>
          <w:rFonts w:ascii="Calibri" w:hAnsi="Calibri" w:cs="Calibri"/>
          <w:color w:val="000000" w:themeColor="text1"/>
        </w:rPr>
      </w:pPr>
    </w:p>
    <w:p w14:paraId="3485DB97" w14:textId="77777777" w:rsidR="001C205D" w:rsidRPr="00EA2BE4" w:rsidRDefault="001C205D" w:rsidP="0045225D">
      <w:pPr>
        <w:ind w:left="-709" w:right="-755"/>
        <w:rPr>
          <w:rFonts w:ascii="Calibri" w:hAnsi="Calibri" w:cs="Calibri"/>
          <w:color w:val="000000" w:themeColor="text1"/>
        </w:rPr>
      </w:pPr>
    </w:p>
    <w:p w14:paraId="04B28072" w14:textId="77777777" w:rsidR="00EB1366" w:rsidRPr="00EA2BE4" w:rsidRDefault="00EB1366" w:rsidP="0045225D">
      <w:pPr>
        <w:ind w:left="-709" w:right="-755"/>
        <w:rPr>
          <w:rFonts w:ascii="Calibri" w:hAnsi="Calibri" w:cs="Calibri"/>
          <w:color w:val="000000" w:themeColor="text1"/>
        </w:rPr>
      </w:pPr>
    </w:p>
    <w:p w14:paraId="62337F5A" w14:textId="77777777" w:rsidR="001C205D" w:rsidRPr="00EA2BE4" w:rsidRDefault="001C205D" w:rsidP="0045225D">
      <w:pPr>
        <w:ind w:left="-709" w:right="-755"/>
        <w:rPr>
          <w:rFonts w:ascii="Calibri" w:hAnsi="Calibri" w:cs="Calibri"/>
          <w:color w:val="000000" w:themeColor="text1"/>
        </w:rPr>
      </w:pPr>
    </w:p>
    <w:p w14:paraId="3FCA4A5C" w14:textId="77777777" w:rsidR="001C205D" w:rsidRPr="00EA2BE4" w:rsidRDefault="001C205D" w:rsidP="0045225D">
      <w:pPr>
        <w:ind w:left="-709" w:right="-755"/>
        <w:rPr>
          <w:rFonts w:ascii="Calibri" w:hAnsi="Calibri" w:cs="Calibri"/>
          <w:color w:val="000000" w:themeColor="text1"/>
        </w:rPr>
      </w:pPr>
    </w:p>
    <w:p w14:paraId="0C88EBB9" w14:textId="77777777" w:rsidR="001C205D" w:rsidRPr="00EA2BE4" w:rsidRDefault="001C205D" w:rsidP="0045225D">
      <w:pPr>
        <w:ind w:left="-709" w:right="-755"/>
        <w:rPr>
          <w:rFonts w:ascii="Calibri" w:hAnsi="Calibri" w:cs="Calibri"/>
          <w:color w:val="000000" w:themeColor="text1"/>
        </w:rPr>
      </w:pPr>
    </w:p>
    <w:p w14:paraId="3AFE564F" w14:textId="77777777" w:rsidR="001C205D" w:rsidRPr="00EA2BE4" w:rsidRDefault="001C205D" w:rsidP="001C205D">
      <w:pPr>
        <w:ind w:left="-709" w:right="-755"/>
        <w:jc w:val="center"/>
        <w:rPr>
          <w:rFonts w:ascii="Calibri" w:hAnsi="Calibri" w:cs="Calibri"/>
        </w:rPr>
      </w:pPr>
      <w:r w:rsidRPr="00EA2BE4">
        <w:rPr>
          <w:rFonts w:ascii="Calibri" w:hAnsi="Calibri" w:cs="Calibri"/>
        </w:rPr>
        <w:t>Output Current = 3.57A</w:t>
      </w:r>
    </w:p>
    <w:p w14:paraId="3A5F4FF0" w14:textId="77777777" w:rsidR="001C205D" w:rsidRPr="00EA2BE4" w:rsidRDefault="001C205D" w:rsidP="0045225D">
      <w:pPr>
        <w:ind w:left="-709" w:right="-755"/>
        <w:rPr>
          <w:rFonts w:ascii="Calibri" w:hAnsi="Calibri" w:cs="Calibri"/>
          <w:color w:val="000000" w:themeColor="text1"/>
        </w:rPr>
      </w:pPr>
    </w:p>
    <w:p w14:paraId="5C59E4D6" w14:textId="77777777" w:rsidR="001C205D" w:rsidRPr="00EA2BE4" w:rsidRDefault="001C205D" w:rsidP="0045225D">
      <w:pPr>
        <w:ind w:left="-709" w:right="-755"/>
        <w:rPr>
          <w:rFonts w:ascii="Calibri" w:hAnsi="Calibri" w:cs="Calibri"/>
          <w:color w:val="000000" w:themeColor="text1"/>
        </w:rPr>
      </w:pPr>
    </w:p>
    <w:p w14:paraId="23E4EA48" w14:textId="77777777" w:rsidR="001C205D" w:rsidRPr="00EA2BE4" w:rsidRDefault="001C205D" w:rsidP="0045225D">
      <w:pPr>
        <w:ind w:left="-709" w:right="-755"/>
        <w:rPr>
          <w:rFonts w:ascii="Calibri" w:hAnsi="Calibri" w:cs="Calibri"/>
          <w:color w:val="000000" w:themeColor="text1"/>
        </w:rPr>
      </w:pPr>
    </w:p>
    <w:p w14:paraId="3868111B" w14:textId="10E454D1" w:rsidR="001C205D" w:rsidRPr="00EA2BE4" w:rsidRDefault="001C205D" w:rsidP="0045225D">
      <w:pPr>
        <w:ind w:left="-709" w:right="-755"/>
        <w:rPr>
          <w:rFonts w:ascii="Calibri" w:hAnsi="Calibri" w:cs="Calibri"/>
          <w:color w:val="000000" w:themeColor="text1"/>
        </w:rPr>
      </w:pPr>
      <w:r w:rsidRPr="00EA2BE4">
        <w:rPr>
          <w:rFonts w:ascii="Calibri" w:hAnsi="Calibri" w:cs="Calibri"/>
          <w:color w:val="000000" w:themeColor="text1"/>
        </w:rPr>
        <w:lastRenderedPageBreak/>
        <w:t>2.</w:t>
      </w:r>
    </w:p>
    <w:p w14:paraId="049500EC" w14:textId="5545ED97" w:rsidR="001C205D" w:rsidRPr="00EA2BE4" w:rsidRDefault="001C205D" w:rsidP="00EA2BE4">
      <w:pPr>
        <w:ind w:left="-709" w:right="-755"/>
        <w:jc w:val="center"/>
        <w:rPr>
          <w:rFonts w:ascii="Calibri" w:hAnsi="Calibri" w:cs="Calibri"/>
          <w:color w:val="000000" w:themeColor="text1"/>
        </w:rPr>
      </w:pPr>
      <w:r w:rsidRPr="00EA2BE4">
        <w:rPr>
          <w:rFonts w:ascii="Calibri" w:hAnsi="Calibri" w:cs="Calibri"/>
          <w:noProof/>
        </w:rPr>
        <w:drawing>
          <wp:inline distT="0" distB="0" distL="0" distR="0" wp14:anchorId="76B890B2" wp14:editId="2F16C703">
            <wp:extent cx="5731510" cy="1879600"/>
            <wp:effectExtent l="0" t="0" r="0" b="0"/>
            <wp:docPr id="132536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68221" name=""/>
                    <pic:cNvPicPr/>
                  </pic:nvPicPr>
                  <pic:blipFill>
                    <a:blip r:embed="rId44"/>
                    <a:stretch>
                      <a:fillRect/>
                    </a:stretch>
                  </pic:blipFill>
                  <pic:spPr>
                    <a:xfrm>
                      <a:off x="0" y="0"/>
                      <a:ext cx="5734001" cy="1880417"/>
                    </a:xfrm>
                    <a:prstGeom prst="rect">
                      <a:avLst/>
                    </a:prstGeom>
                  </pic:spPr>
                </pic:pic>
              </a:graphicData>
            </a:graphic>
          </wp:inline>
        </w:drawing>
      </w:r>
    </w:p>
    <w:p w14:paraId="56BAD876" w14:textId="590EFB89" w:rsidR="001C205D" w:rsidRPr="00EA2BE4" w:rsidRDefault="001C205D" w:rsidP="00EA2BE4">
      <w:pPr>
        <w:ind w:left="-709" w:right="-755"/>
        <w:jc w:val="center"/>
        <w:rPr>
          <w:rFonts w:ascii="Calibri" w:hAnsi="Calibri" w:cs="Calibri"/>
          <w:color w:val="000000" w:themeColor="text1"/>
        </w:rPr>
      </w:pPr>
      <w:r w:rsidRPr="00EA2BE4">
        <w:rPr>
          <w:rFonts w:ascii="Calibri" w:hAnsi="Calibri" w:cs="Calibri"/>
          <w:noProof/>
        </w:rPr>
        <w:drawing>
          <wp:inline distT="0" distB="0" distL="0" distR="0" wp14:anchorId="2ED49A5A" wp14:editId="4B52C8CC">
            <wp:extent cx="5731510" cy="1602578"/>
            <wp:effectExtent l="0" t="0" r="0" b="0"/>
            <wp:docPr id="708185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85654" name="Picture 1" descr="A screenshot of a computer&#10;&#10;Description automatically generated"/>
                    <pic:cNvPicPr/>
                  </pic:nvPicPr>
                  <pic:blipFill>
                    <a:blip r:embed="rId45"/>
                    <a:stretch>
                      <a:fillRect/>
                    </a:stretch>
                  </pic:blipFill>
                  <pic:spPr>
                    <a:xfrm>
                      <a:off x="0" y="0"/>
                      <a:ext cx="5731510" cy="1602578"/>
                    </a:xfrm>
                    <a:prstGeom prst="rect">
                      <a:avLst/>
                    </a:prstGeom>
                  </pic:spPr>
                </pic:pic>
              </a:graphicData>
            </a:graphic>
          </wp:inline>
        </w:drawing>
      </w:r>
    </w:p>
    <w:p w14:paraId="5295DFB2" w14:textId="77777777" w:rsidR="001C205D" w:rsidRPr="00EA2BE4" w:rsidRDefault="001C205D" w:rsidP="001C205D">
      <w:pPr>
        <w:spacing w:after="0"/>
        <w:ind w:left="-709" w:right="-613"/>
        <w:jc w:val="center"/>
        <w:rPr>
          <w:rFonts w:ascii="Calibri" w:hAnsi="Calibri" w:cs="Calibri"/>
        </w:rPr>
      </w:pPr>
      <w:r w:rsidRPr="00EA2BE4">
        <w:rPr>
          <w:rFonts w:ascii="Calibri" w:hAnsi="Calibri" w:cs="Calibri"/>
        </w:rPr>
        <w:t>Output Voltage = 48V</w:t>
      </w:r>
    </w:p>
    <w:p w14:paraId="67298FCF" w14:textId="60895CEA" w:rsidR="001C205D" w:rsidRPr="00EA2BE4" w:rsidRDefault="001C205D" w:rsidP="00EA2BE4">
      <w:pPr>
        <w:ind w:left="-709" w:right="-755"/>
        <w:jc w:val="center"/>
        <w:rPr>
          <w:rFonts w:ascii="Calibri" w:hAnsi="Calibri" w:cs="Calibri"/>
          <w:color w:val="000000" w:themeColor="text1"/>
        </w:rPr>
      </w:pPr>
      <w:r w:rsidRPr="00EA2BE4">
        <w:rPr>
          <w:rFonts w:ascii="Calibri" w:hAnsi="Calibri" w:cs="Calibri"/>
          <w:noProof/>
        </w:rPr>
        <w:drawing>
          <wp:inline distT="0" distB="0" distL="0" distR="0" wp14:anchorId="10BE70C6" wp14:editId="32FA5507">
            <wp:extent cx="5730798" cy="2048933"/>
            <wp:effectExtent l="0" t="0" r="0" b="0"/>
            <wp:docPr id="201896594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65941" name="Picture 1" descr="A screen shot of a computer&#10;&#10;Description automatically generated"/>
                    <pic:cNvPicPr/>
                  </pic:nvPicPr>
                  <pic:blipFill>
                    <a:blip r:embed="rId46"/>
                    <a:stretch>
                      <a:fillRect/>
                    </a:stretch>
                  </pic:blipFill>
                  <pic:spPr>
                    <a:xfrm>
                      <a:off x="0" y="0"/>
                      <a:ext cx="5739370" cy="2051998"/>
                    </a:xfrm>
                    <a:prstGeom prst="rect">
                      <a:avLst/>
                    </a:prstGeom>
                  </pic:spPr>
                </pic:pic>
              </a:graphicData>
            </a:graphic>
          </wp:inline>
        </w:drawing>
      </w:r>
    </w:p>
    <w:p w14:paraId="192EE819" w14:textId="77777777" w:rsidR="001C205D" w:rsidRPr="00EA2BE4" w:rsidRDefault="001C205D" w:rsidP="001C205D">
      <w:pPr>
        <w:spacing w:after="0"/>
        <w:ind w:left="-709" w:right="-613"/>
        <w:jc w:val="center"/>
        <w:rPr>
          <w:rFonts w:ascii="Calibri" w:hAnsi="Calibri" w:cs="Calibri"/>
        </w:rPr>
      </w:pPr>
      <w:r w:rsidRPr="00EA2BE4">
        <w:rPr>
          <w:rFonts w:ascii="Calibri" w:hAnsi="Calibri" w:cs="Calibri"/>
        </w:rPr>
        <w:t>Output Current = 2.08A</w:t>
      </w:r>
    </w:p>
    <w:p w14:paraId="64450F71" w14:textId="058210E5" w:rsidR="001C205D" w:rsidRPr="00EA2BE4" w:rsidRDefault="002A657E" w:rsidP="00EA2BE4">
      <w:pPr>
        <w:ind w:left="-709" w:right="-755"/>
        <w:jc w:val="center"/>
        <w:rPr>
          <w:rFonts w:ascii="Calibri" w:hAnsi="Calibri" w:cs="Calibri"/>
          <w:color w:val="000000" w:themeColor="text1"/>
        </w:rPr>
      </w:pPr>
      <w:r w:rsidRPr="00EA2BE4">
        <w:rPr>
          <w:rFonts w:ascii="Calibri" w:hAnsi="Calibri" w:cs="Calibri"/>
          <w:noProof/>
          <w:color w:val="000000" w:themeColor="text1"/>
        </w:rPr>
        <w:drawing>
          <wp:inline distT="0" distB="0" distL="0" distR="0" wp14:anchorId="6C240268" wp14:editId="5E763CB7">
            <wp:extent cx="6143630" cy="2509157"/>
            <wp:effectExtent l="0" t="0" r="0" b="0"/>
            <wp:docPr id="205210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07635" name=""/>
                    <pic:cNvPicPr/>
                  </pic:nvPicPr>
                  <pic:blipFill>
                    <a:blip r:embed="rId47"/>
                    <a:stretch>
                      <a:fillRect/>
                    </a:stretch>
                  </pic:blipFill>
                  <pic:spPr>
                    <a:xfrm>
                      <a:off x="0" y="0"/>
                      <a:ext cx="6185920" cy="2526429"/>
                    </a:xfrm>
                    <a:prstGeom prst="rect">
                      <a:avLst/>
                    </a:prstGeom>
                  </pic:spPr>
                </pic:pic>
              </a:graphicData>
            </a:graphic>
          </wp:inline>
        </w:drawing>
      </w:r>
      <w:r w:rsidR="00EA2BE4" w:rsidRPr="00EA2BE4">
        <w:rPr>
          <w:rFonts w:ascii="Calibri" w:hAnsi="Calibri" w:cs="Calibri"/>
          <w:color w:val="000000" w:themeColor="text1"/>
        </w:rPr>
        <w:t>Calculation Sheet</w:t>
      </w:r>
    </w:p>
    <w:p w14:paraId="73C75FFB" w14:textId="5EDA42DD" w:rsidR="007743FC" w:rsidRPr="00EA2BE4" w:rsidRDefault="00771AAC" w:rsidP="0045225D">
      <w:pPr>
        <w:ind w:left="-709" w:right="-755"/>
        <w:rPr>
          <w:rFonts w:ascii="Calibri" w:hAnsi="Calibri" w:cs="Calibri"/>
          <w:color w:val="000000" w:themeColor="text1"/>
        </w:rPr>
      </w:pPr>
      <w:r w:rsidRPr="00EA2BE4">
        <w:rPr>
          <w:rFonts w:ascii="Calibri" w:hAnsi="Calibri" w:cs="Calibri"/>
          <w:color w:val="000000" w:themeColor="text1"/>
        </w:rPr>
        <w:t>4</w:t>
      </w:r>
      <w:r w:rsidR="007743FC" w:rsidRPr="00EA2BE4">
        <w:rPr>
          <w:rFonts w:ascii="Calibri" w:hAnsi="Calibri" w:cs="Calibri"/>
          <w:color w:val="000000" w:themeColor="text1"/>
        </w:rPr>
        <w:t>.3. Buck-Boost Converter</w:t>
      </w:r>
    </w:p>
    <w:p w14:paraId="3CB7A982" w14:textId="07179B54" w:rsidR="00564F35" w:rsidRPr="00EA2BE4" w:rsidRDefault="00564F35" w:rsidP="0045225D">
      <w:pPr>
        <w:ind w:left="-709" w:right="-755"/>
        <w:rPr>
          <w:rFonts w:ascii="Calibri" w:hAnsi="Calibri" w:cs="Calibri"/>
          <w:color w:val="000000" w:themeColor="text1"/>
        </w:rPr>
      </w:pPr>
      <w:r w:rsidRPr="00EA2BE4">
        <w:rPr>
          <w:rFonts w:ascii="Calibri" w:hAnsi="Calibri" w:cs="Calibri"/>
          <w:color w:val="000000" w:themeColor="text1"/>
        </w:rPr>
        <w:lastRenderedPageBreak/>
        <w:t>A buck-boost converter is a type of DC-to-DC converter that has an output voltage magnitude that is either greater than or less than the input voltage magnitude. It is a combination of a buck converter and a boost converter</w:t>
      </w:r>
      <w:r w:rsidR="00B020DA" w:rsidRPr="00EA2BE4">
        <w:rPr>
          <w:rFonts w:ascii="Calibri" w:hAnsi="Calibri" w:cs="Calibri"/>
          <w:color w:val="000000" w:themeColor="text1"/>
        </w:rPr>
        <w:t>.</w:t>
      </w:r>
    </w:p>
    <w:p w14:paraId="187F5C91" w14:textId="77777777" w:rsidR="0053527C" w:rsidRPr="00EA2BE4" w:rsidRDefault="0053527C" w:rsidP="0053527C">
      <w:pPr>
        <w:spacing w:after="0"/>
        <w:ind w:left="-709" w:right="-897"/>
        <w:rPr>
          <w:rFonts w:ascii="Calibri" w:hAnsi="Calibri" w:cs="Calibri"/>
          <w:b/>
          <w:bCs/>
        </w:rPr>
      </w:pPr>
      <w:r w:rsidRPr="00EA2BE4">
        <w:rPr>
          <w:rFonts w:ascii="Calibri" w:hAnsi="Calibri" w:cs="Calibri"/>
          <w:b/>
          <w:bCs/>
        </w:rPr>
        <w:t xml:space="preserve">Given data </w:t>
      </w:r>
    </w:p>
    <w:p w14:paraId="690EEC35" w14:textId="77777777" w:rsidR="0053527C" w:rsidRPr="00EA2BE4" w:rsidRDefault="0053527C" w:rsidP="0053527C">
      <w:pPr>
        <w:spacing w:after="0"/>
        <w:ind w:left="-709" w:right="-897"/>
        <w:rPr>
          <w:rFonts w:ascii="Calibri" w:hAnsi="Calibri" w:cs="Calibri"/>
        </w:rPr>
      </w:pPr>
      <w:r w:rsidRPr="00EA2BE4">
        <w:rPr>
          <w:rFonts w:ascii="Calibri" w:hAnsi="Calibri" w:cs="Calibri"/>
        </w:rPr>
        <w:t xml:space="preserve">Vin = 30 V </w:t>
      </w:r>
    </w:p>
    <w:p w14:paraId="7C889CAB" w14:textId="77777777" w:rsidR="0053527C" w:rsidRPr="00EA2BE4" w:rsidRDefault="0053527C" w:rsidP="0053527C">
      <w:pPr>
        <w:spacing w:after="0"/>
        <w:ind w:left="-709" w:right="-897"/>
        <w:rPr>
          <w:rFonts w:ascii="Calibri" w:hAnsi="Calibri" w:cs="Calibri"/>
        </w:rPr>
      </w:pPr>
      <w:r w:rsidRPr="00EA2BE4">
        <w:rPr>
          <w:rFonts w:ascii="Calibri" w:hAnsi="Calibri" w:cs="Calibri"/>
        </w:rPr>
        <w:t xml:space="preserve">R = 4 Ω </w:t>
      </w:r>
    </w:p>
    <w:p w14:paraId="1FEF5026" w14:textId="77777777" w:rsidR="0053527C" w:rsidRPr="00EA2BE4" w:rsidRDefault="0053527C" w:rsidP="0053527C">
      <w:pPr>
        <w:spacing w:after="0"/>
        <w:ind w:left="-709" w:right="-897"/>
        <w:rPr>
          <w:rFonts w:ascii="Calibri" w:hAnsi="Calibri" w:cs="Calibri"/>
        </w:rPr>
      </w:pPr>
      <w:r w:rsidRPr="00EA2BE4">
        <w:rPr>
          <w:rFonts w:ascii="Calibri" w:hAnsi="Calibri" w:cs="Calibri"/>
        </w:rPr>
        <w:t xml:space="preserve">V out = -20 </w:t>
      </w:r>
    </w:p>
    <w:p w14:paraId="3AE27761" w14:textId="77777777" w:rsidR="0053527C" w:rsidRPr="00EA2BE4" w:rsidRDefault="0053527C" w:rsidP="0053527C">
      <w:pPr>
        <w:spacing w:after="0"/>
        <w:ind w:left="-709" w:right="-897"/>
        <w:rPr>
          <w:rFonts w:ascii="Calibri" w:hAnsi="Calibri" w:cs="Calibri"/>
          <w:b/>
          <w:bCs/>
          <w:sz w:val="28"/>
          <w:szCs w:val="28"/>
        </w:rPr>
      </w:pPr>
      <w:r w:rsidRPr="00EA2BE4">
        <w:rPr>
          <w:rFonts w:ascii="Calibri" w:hAnsi="Calibri" w:cs="Calibri"/>
        </w:rPr>
        <w:t>V f = 40 kHz</w:t>
      </w:r>
      <w:r w:rsidRPr="00EA2BE4">
        <w:rPr>
          <w:rFonts w:ascii="Calibri" w:hAnsi="Calibri" w:cs="Calibri"/>
          <w:b/>
          <w:bCs/>
          <w:sz w:val="28"/>
          <w:szCs w:val="28"/>
        </w:rPr>
        <w:tab/>
      </w:r>
    </w:p>
    <w:p w14:paraId="5A15E417" w14:textId="7ABC90FB" w:rsidR="00B020DA" w:rsidRPr="00EA2BE4" w:rsidRDefault="0053527C" w:rsidP="0045225D">
      <w:pPr>
        <w:ind w:left="-709" w:right="-755"/>
        <w:rPr>
          <w:rFonts w:ascii="Calibri" w:hAnsi="Calibri" w:cs="Calibri"/>
          <w:color w:val="000000" w:themeColor="text1"/>
        </w:rPr>
      </w:pPr>
      <w:r w:rsidRPr="00EA2BE4">
        <w:rPr>
          <w:rFonts w:ascii="Calibri" w:hAnsi="Calibri" w:cs="Calibri"/>
          <w:b/>
          <w:bCs/>
          <w:noProof/>
          <w:sz w:val="28"/>
          <w:szCs w:val="28"/>
        </w:rPr>
        <w:drawing>
          <wp:inline distT="0" distB="0" distL="0" distR="0" wp14:anchorId="2F12D629" wp14:editId="612B4EDF">
            <wp:extent cx="5731510" cy="2585357"/>
            <wp:effectExtent l="0" t="0" r="0" b="0"/>
            <wp:docPr id="62389238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92386" name="Picture 1" descr="A computer screen shot of a diagram&#10;&#10;Description automatically generated"/>
                    <pic:cNvPicPr/>
                  </pic:nvPicPr>
                  <pic:blipFill>
                    <a:blip r:embed="rId48"/>
                    <a:stretch>
                      <a:fillRect/>
                    </a:stretch>
                  </pic:blipFill>
                  <pic:spPr>
                    <a:xfrm>
                      <a:off x="0" y="0"/>
                      <a:ext cx="5735745" cy="2587267"/>
                    </a:xfrm>
                    <a:prstGeom prst="rect">
                      <a:avLst/>
                    </a:prstGeom>
                  </pic:spPr>
                </pic:pic>
              </a:graphicData>
            </a:graphic>
          </wp:inline>
        </w:drawing>
      </w:r>
    </w:p>
    <w:p w14:paraId="5125B249" w14:textId="482DCE16" w:rsidR="0053527C" w:rsidRPr="00EA2BE4" w:rsidRDefault="0005001C" w:rsidP="0045225D">
      <w:pPr>
        <w:ind w:left="-709" w:right="-755"/>
        <w:rPr>
          <w:rFonts w:ascii="Calibri" w:hAnsi="Calibri" w:cs="Calibri"/>
          <w:color w:val="000000" w:themeColor="text1"/>
        </w:rPr>
      </w:pPr>
      <w:r w:rsidRPr="00EA2BE4">
        <w:rPr>
          <w:rFonts w:ascii="Calibri" w:hAnsi="Calibri" w:cs="Calibri"/>
          <w:color w:val="000000" w:themeColor="text1"/>
        </w:rPr>
        <w:t>LT Spice Simulation</w:t>
      </w:r>
    </w:p>
    <w:p w14:paraId="2D0F63D6" w14:textId="4A2246C8" w:rsidR="00B22ADA" w:rsidRPr="00EA2BE4" w:rsidRDefault="00B22ADA" w:rsidP="0045225D">
      <w:pPr>
        <w:ind w:left="-709" w:right="-755"/>
        <w:rPr>
          <w:rFonts w:ascii="Calibri" w:hAnsi="Calibri" w:cs="Calibri"/>
          <w:color w:val="000000" w:themeColor="text1"/>
        </w:rPr>
      </w:pPr>
      <w:r w:rsidRPr="00EA2BE4">
        <w:rPr>
          <w:rFonts w:ascii="Calibri" w:hAnsi="Calibri" w:cs="Calibri"/>
          <w:b/>
          <w:bCs/>
          <w:noProof/>
          <w:sz w:val="28"/>
          <w:szCs w:val="28"/>
        </w:rPr>
        <w:drawing>
          <wp:inline distT="0" distB="0" distL="0" distR="0" wp14:anchorId="2002401F" wp14:editId="5FB46DA5">
            <wp:extent cx="5731510" cy="1558925"/>
            <wp:effectExtent l="0" t="0" r="0" b="0"/>
            <wp:docPr id="1000214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4734" name="Picture 1" descr="A screenshot of a computer&#10;&#10;Description automatically generated"/>
                    <pic:cNvPicPr/>
                  </pic:nvPicPr>
                  <pic:blipFill>
                    <a:blip r:embed="rId49"/>
                    <a:stretch>
                      <a:fillRect/>
                    </a:stretch>
                  </pic:blipFill>
                  <pic:spPr>
                    <a:xfrm>
                      <a:off x="0" y="0"/>
                      <a:ext cx="5731510" cy="1558925"/>
                    </a:xfrm>
                    <a:prstGeom prst="rect">
                      <a:avLst/>
                    </a:prstGeom>
                  </pic:spPr>
                </pic:pic>
              </a:graphicData>
            </a:graphic>
          </wp:inline>
        </w:drawing>
      </w:r>
    </w:p>
    <w:p w14:paraId="3BC7F829" w14:textId="73D8ACB5" w:rsidR="00B22ADA" w:rsidRPr="00EA2BE4" w:rsidRDefault="00B22ADA" w:rsidP="0045225D">
      <w:pPr>
        <w:ind w:left="-709" w:right="-755"/>
        <w:rPr>
          <w:rFonts w:ascii="Calibri" w:hAnsi="Calibri" w:cs="Calibri"/>
          <w:sz w:val="22"/>
          <w:szCs w:val="22"/>
        </w:rPr>
      </w:pPr>
      <w:r w:rsidRPr="00EA2BE4">
        <w:rPr>
          <w:rFonts w:ascii="Calibri" w:hAnsi="Calibri" w:cs="Calibri"/>
          <w:sz w:val="22"/>
          <w:szCs w:val="22"/>
        </w:rPr>
        <w:t>Output voltage</w:t>
      </w:r>
    </w:p>
    <w:p w14:paraId="5DE0FBB7" w14:textId="5BDAD841" w:rsidR="00B22ADA" w:rsidRPr="00EA2BE4" w:rsidRDefault="00B22ADA" w:rsidP="0045225D">
      <w:pPr>
        <w:ind w:left="-709" w:right="-755"/>
        <w:rPr>
          <w:rFonts w:ascii="Calibri" w:hAnsi="Calibri" w:cs="Calibri"/>
          <w:color w:val="000000" w:themeColor="text1"/>
        </w:rPr>
      </w:pPr>
      <w:r w:rsidRPr="00EA2BE4">
        <w:rPr>
          <w:rFonts w:ascii="Calibri" w:hAnsi="Calibri" w:cs="Calibri"/>
          <w:noProof/>
          <w:kern w:val="0"/>
          <w:sz w:val="14"/>
          <w:szCs w:val="14"/>
        </w:rPr>
        <w:drawing>
          <wp:inline distT="0" distB="0" distL="0" distR="0" wp14:anchorId="75A71944" wp14:editId="02CBB162">
            <wp:extent cx="5731510" cy="1322070"/>
            <wp:effectExtent l="0" t="0" r="0" b="0"/>
            <wp:docPr id="116730893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8931" name="Picture 1" descr="A screen shot of a computer screen&#10;&#10;Description automatically generated"/>
                    <pic:cNvPicPr/>
                  </pic:nvPicPr>
                  <pic:blipFill>
                    <a:blip r:embed="rId50"/>
                    <a:stretch>
                      <a:fillRect/>
                    </a:stretch>
                  </pic:blipFill>
                  <pic:spPr>
                    <a:xfrm>
                      <a:off x="0" y="0"/>
                      <a:ext cx="5731510" cy="1322070"/>
                    </a:xfrm>
                    <a:prstGeom prst="rect">
                      <a:avLst/>
                    </a:prstGeom>
                  </pic:spPr>
                </pic:pic>
              </a:graphicData>
            </a:graphic>
          </wp:inline>
        </w:drawing>
      </w:r>
    </w:p>
    <w:p w14:paraId="0682E66D" w14:textId="77777777" w:rsidR="00B22ADA" w:rsidRPr="00EA2BE4" w:rsidRDefault="00B22ADA" w:rsidP="00B22ADA">
      <w:pPr>
        <w:ind w:left="-709" w:right="-897"/>
        <w:rPr>
          <w:rFonts w:ascii="Calibri" w:hAnsi="Calibri" w:cs="Calibri"/>
          <w:kern w:val="0"/>
          <w:sz w:val="14"/>
          <w:szCs w:val="14"/>
        </w:rPr>
      </w:pPr>
      <w:r w:rsidRPr="00EA2BE4">
        <w:rPr>
          <w:rFonts w:ascii="Calibri" w:hAnsi="Calibri" w:cs="Calibri"/>
          <w:kern w:val="0"/>
          <w:sz w:val="14"/>
          <w:szCs w:val="14"/>
        </w:rPr>
        <w:t>Output current</w:t>
      </w:r>
    </w:p>
    <w:p w14:paraId="5DCC3B0B" w14:textId="77777777" w:rsidR="00B22ADA" w:rsidRPr="00EA2BE4" w:rsidRDefault="00B22ADA" w:rsidP="0045225D">
      <w:pPr>
        <w:ind w:left="-709" w:right="-755"/>
        <w:rPr>
          <w:rFonts w:ascii="Calibri" w:hAnsi="Calibri" w:cs="Calibri"/>
          <w:color w:val="000000" w:themeColor="text1"/>
        </w:rPr>
      </w:pPr>
    </w:p>
    <w:p w14:paraId="07DE1D4C" w14:textId="26E7287E" w:rsidR="00B22ADA" w:rsidRPr="00EA2BE4" w:rsidRDefault="00B22ADA" w:rsidP="0045225D">
      <w:pPr>
        <w:ind w:left="-709" w:right="-755"/>
        <w:rPr>
          <w:rFonts w:ascii="Calibri" w:hAnsi="Calibri" w:cs="Calibri"/>
          <w:color w:val="000000" w:themeColor="text1"/>
        </w:rPr>
      </w:pPr>
      <w:r w:rsidRPr="00EA2BE4">
        <w:rPr>
          <w:rFonts w:ascii="Calibri" w:hAnsi="Calibri" w:cs="Calibri"/>
          <w:noProof/>
          <w:kern w:val="0"/>
          <w:sz w:val="14"/>
          <w:szCs w:val="14"/>
        </w:rPr>
        <w:lastRenderedPageBreak/>
        <w:drawing>
          <wp:inline distT="0" distB="0" distL="0" distR="0" wp14:anchorId="0D0921AC" wp14:editId="617FD708">
            <wp:extent cx="5731510" cy="1339850"/>
            <wp:effectExtent l="0" t="0" r="0" b="0"/>
            <wp:docPr id="95153668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6684" name="Picture 1" descr="A screenshot of a computer screen&#10;&#10;Description automatically generated"/>
                    <pic:cNvPicPr/>
                  </pic:nvPicPr>
                  <pic:blipFill>
                    <a:blip r:embed="rId51"/>
                    <a:stretch>
                      <a:fillRect/>
                    </a:stretch>
                  </pic:blipFill>
                  <pic:spPr>
                    <a:xfrm>
                      <a:off x="0" y="0"/>
                      <a:ext cx="5731510" cy="1339850"/>
                    </a:xfrm>
                    <a:prstGeom prst="rect">
                      <a:avLst/>
                    </a:prstGeom>
                  </pic:spPr>
                </pic:pic>
              </a:graphicData>
            </a:graphic>
          </wp:inline>
        </w:drawing>
      </w:r>
    </w:p>
    <w:p w14:paraId="2F7E19D7" w14:textId="77777777" w:rsidR="00B22ADA" w:rsidRPr="00EA2BE4" w:rsidRDefault="00B22ADA" w:rsidP="00B22ADA">
      <w:pPr>
        <w:ind w:left="-709" w:right="-897"/>
        <w:rPr>
          <w:rFonts w:ascii="Calibri" w:hAnsi="Calibri" w:cs="Calibri"/>
          <w:kern w:val="0"/>
          <w:sz w:val="14"/>
          <w:szCs w:val="14"/>
        </w:rPr>
      </w:pPr>
      <w:r w:rsidRPr="00EA2BE4">
        <w:rPr>
          <w:rFonts w:ascii="Calibri" w:hAnsi="Calibri" w:cs="Calibri"/>
          <w:kern w:val="0"/>
          <w:sz w:val="14"/>
          <w:szCs w:val="14"/>
        </w:rPr>
        <w:t>Inductance current ripple</w:t>
      </w:r>
    </w:p>
    <w:p w14:paraId="61FD8451" w14:textId="41B1B0E4" w:rsidR="00B22ADA" w:rsidRPr="00EA2BE4" w:rsidRDefault="00B22ADA" w:rsidP="0045225D">
      <w:pPr>
        <w:ind w:left="-709" w:right="-755"/>
        <w:rPr>
          <w:rFonts w:ascii="Calibri" w:hAnsi="Calibri" w:cs="Calibri"/>
          <w:color w:val="000000" w:themeColor="text1"/>
        </w:rPr>
      </w:pPr>
      <w:r w:rsidRPr="00EA2BE4">
        <w:rPr>
          <w:rFonts w:ascii="Calibri" w:hAnsi="Calibri" w:cs="Calibri"/>
          <w:noProof/>
          <w:kern w:val="0"/>
          <w:sz w:val="14"/>
          <w:szCs w:val="14"/>
        </w:rPr>
        <w:drawing>
          <wp:inline distT="0" distB="0" distL="0" distR="0" wp14:anchorId="58DBE215" wp14:editId="6B660A05">
            <wp:extent cx="5731510" cy="1337945"/>
            <wp:effectExtent l="0" t="0" r="0" b="0"/>
            <wp:docPr id="1880876742"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76742" name="Picture 1" descr="A screen shot of a graph&#10;&#10;Description automatically generated"/>
                    <pic:cNvPicPr/>
                  </pic:nvPicPr>
                  <pic:blipFill>
                    <a:blip r:embed="rId52"/>
                    <a:stretch>
                      <a:fillRect/>
                    </a:stretch>
                  </pic:blipFill>
                  <pic:spPr>
                    <a:xfrm>
                      <a:off x="0" y="0"/>
                      <a:ext cx="5731510" cy="1337945"/>
                    </a:xfrm>
                    <a:prstGeom prst="rect">
                      <a:avLst/>
                    </a:prstGeom>
                  </pic:spPr>
                </pic:pic>
              </a:graphicData>
            </a:graphic>
          </wp:inline>
        </w:drawing>
      </w:r>
    </w:p>
    <w:p w14:paraId="74B03693" w14:textId="77777777" w:rsidR="00B22ADA" w:rsidRPr="00EA2BE4" w:rsidRDefault="00B22ADA" w:rsidP="00B22ADA">
      <w:pPr>
        <w:ind w:left="-709" w:right="-897"/>
        <w:rPr>
          <w:rFonts w:ascii="Calibri" w:hAnsi="Calibri" w:cs="Calibri"/>
          <w:kern w:val="0"/>
          <w:sz w:val="14"/>
          <w:szCs w:val="14"/>
        </w:rPr>
      </w:pPr>
      <w:r w:rsidRPr="00EA2BE4">
        <w:rPr>
          <w:rFonts w:ascii="Calibri" w:hAnsi="Calibri" w:cs="Calibri"/>
          <w:kern w:val="0"/>
          <w:sz w:val="14"/>
          <w:szCs w:val="14"/>
        </w:rPr>
        <w:t>Capacitance Voltage ripple</w:t>
      </w:r>
    </w:p>
    <w:p w14:paraId="533EAFB2" w14:textId="29D0FFDF" w:rsidR="00B22ADA" w:rsidRPr="00EA2BE4" w:rsidRDefault="00DA1A64" w:rsidP="0045225D">
      <w:pPr>
        <w:ind w:left="-709" w:right="-755"/>
        <w:rPr>
          <w:rFonts w:ascii="Calibri" w:hAnsi="Calibri" w:cs="Calibri"/>
          <w:color w:val="000000" w:themeColor="text1"/>
        </w:rPr>
      </w:pPr>
      <w:r w:rsidRPr="00EA2BE4">
        <w:rPr>
          <w:rFonts w:ascii="Calibri" w:hAnsi="Calibri" w:cs="Calibri"/>
          <w:noProof/>
          <w:color w:val="000000" w:themeColor="text1"/>
        </w:rPr>
        <w:drawing>
          <wp:inline distT="0" distB="0" distL="0" distR="0" wp14:anchorId="51F4CB87" wp14:editId="2087E731">
            <wp:extent cx="5731510" cy="2213610"/>
            <wp:effectExtent l="0" t="0" r="0" b="0"/>
            <wp:docPr id="12062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5735" name=""/>
                    <pic:cNvPicPr/>
                  </pic:nvPicPr>
                  <pic:blipFill>
                    <a:blip r:embed="rId53"/>
                    <a:stretch>
                      <a:fillRect/>
                    </a:stretch>
                  </pic:blipFill>
                  <pic:spPr>
                    <a:xfrm>
                      <a:off x="0" y="0"/>
                      <a:ext cx="5731510" cy="2213610"/>
                    </a:xfrm>
                    <a:prstGeom prst="rect">
                      <a:avLst/>
                    </a:prstGeom>
                  </pic:spPr>
                </pic:pic>
              </a:graphicData>
            </a:graphic>
          </wp:inline>
        </w:drawing>
      </w:r>
    </w:p>
    <w:p w14:paraId="5934F90C" w14:textId="77777777" w:rsidR="00154BF2" w:rsidRDefault="00154BF2" w:rsidP="0045225D">
      <w:pPr>
        <w:ind w:left="-709" w:right="-755"/>
        <w:rPr>
          <w:rFonts w:ascii="Calibri" w:hAnsi="Calibri" w:cs="Calibri"/>
          <w:color w:val="000000" w:themeColor="text1"/>
        </w:rPr>
      </w:pPr>
    </w:p>
    <w:p w14:paraId="0CEF7D3E" w14:textId="77777777" w:rsidR="00154BF2" w:rsidRDefault="00154BF2" w:rsidP="0045225D">
      <w:pPr>
        <w:ind w:left="-709" w:right="-755"/>
        <w:rPr>
          <w:rFonts w:ascii="Calibri" w:hAnsi="Calibri" w:cs="Calibri"/>
          <w:color w:val="000000" w:themeColor="text1"/>
        </w:rPr>
      </w:pPr>
    </w:p>
    <w:p w14:paraId="6EE26A40" w14:textId="77777777" w:rsidR="00154BF2" w:rsidRDefault="00154BF2" w:rsidP="0045225D">
      <w:pPr>
        <w:ind w:left="-709" w:right="-755"/>
        <w:rPr>
          <w:rFonts w:ascii="Calibri" w:hAnsi="Calibri" w:cs="Calibri"/>
          <w:color w:val="000000" w:themeColor="text1"/>
        </w:rPr>
      </w:pPr>
    </w:p>
    <w:p w14:paraId="168E5950" w14:textId="77777777" w:rsidR="00154BF2" w:rsidRDefault="00154BF2" w:rsidP="0045225D">
      <w:pPr>
        <w:ind w:left="-709" w:right="-755"/>
        <w:rPr>
          <w:rFonts w:ascii="Calibri" w:hAnsi="Calibri" w:cs="Calibri"/>
          <w:color w:val="000000" w:themeColor="text1"/>
        </w:rPr>
      </w:pPr>
    </w:p>
    <w:p w14:paraId="5344BEB3" w14:textId="77777777" w:rsidR="00154BF2" w:rsidRDefault="00154BF2" w:rsidP="0045225D">
      <w:pPr>
        <w:ind w:left="-709" w:right="-755"/>
        <w:rPr>
          <w:rFonts w:ascii="Calibri" w:hAnsi="Calibri" w:cs="Calibri"/>
          <w:color w:val="000000" w:themeColor="text1"/>
        </w:rPr>
      </w:pPr>
    </w:p>
    <w:p w14:paraId="75BEF2A5" w14:textId="6E051007" w:rsidR="007743FC" w:rsidRPr="00EA2BE4" w:rsidRDefault="00771AAC" w:rsidP="0045225D">
      <w:pPr>
        <w:ind w:left="-709" w:right="-755"/>
        <w:rPr>
          <w:rFonts w:ascii="Calibri" w:hAnsi="Calibri" w:cs="Calibri"/>
          <w:color w:val="000000" w:themeColor="text1"/>
        </w:rPr>
      </w:pPr>
      <w:r w:rsidRPr="00EA2BE4">
        <w:rPr>
          <w:rFonts w:ascii="Calibri" w:hAnsi="Calibri" w:cs="Calibri"/>
          <w:color w:val="000000" w:themeColor="text1"/>
        </w:rPr>
        <w:t>4</w:t>
      </w:r>
      <w:r w:rsidR="007743FC" w:rsidRPr="00EA2BE4">
        <w:rPr>
          <w:rFonts w:ascii="Calibri" w:hAnsi="Calibri" w:cs="Calibri"/>
          <w:color w:val="000000" w:themeColor="text1"/>
        </w:rPr>
        <w:t>.</w:t>
      </w:r>
      <w:r w:rsidR="007C0EBA" w:rsidRPr="00EA2BE4">
        <w:rPr>
          <w:rFonts w:ascii="Calibri" w:hAnsi="Calibri" w:cs="Calibri"/>
          <w:color w:val="000000" w:themeColor="text1"/>
        </w:rPr>
        <w:t>4</w:t>
      </w:r>
      <w:r w:rsidR="007743FC" w:rsidRPr="00EA2BE4">
        <w:rPr>
          <w:rFonts w:ascii="Calibri" w:hAnsi="Calibri" w:cs="Calibri"/>
          <w:color w:val="000000" w:themeColor="text1"/>
        </w:rPr>
        <w:t>. Flyback Converter</w:t>
      </w:r>
    </w:p>
    <w:p w14:paraId="663A58F8" w14:textId="5AE262E3" w:rsidR="00564F35" w:rsidRPr="00EA2BE4" w:rsidRDefault="00564F35" w:rsidP="0045225D">
      <w:pPr>
        <w:ind w:left="-709" w:right="-755"/>
        <w:rPr>
          <w:rFonts w:ascii="Calibri" w:hAnsi="Calibri" w:cs="Calibri"/>
          <w:color w:val="000000" w:themeColor="text1"/>
        </w:rPr>
      </w:pPr>
      <w:r w:rsidRPr="00EA2BE4">
        <w:rPr>
          <w:rFonts w:ascii="Calibri" w:hAnsi="Calibri" w:cs="Calibri"/>
          <w:color w:val="000000" w:themeColor="text1"/>
        </w:rPr>
        <w:t>A flyback converter is a type of isolated buck-boost DC-to-DC converter. It has an advantage over the regular buck-boost converter in that it provides isolation between the input and output. The transformer provides the isolation and the ability to step-up or step-down the voltage</w:t>
      </w:r>
    </w:p>
    <w:p w14:paraId="688EE63E" w14:textId="4971EA9E" w:rsidR="00564F35" w:rsidRPr="00EA2BE4" w:rsidRDefault="00A518C3" w:rsidP="0045225D">
      <w:pPr>
        <w:ind w:left="-709" w:right="-755"/>
        <w:rPr>
          <w:rFonts w:ascii="Calibri" w:hAnsi="Calibri" w:cs="Calibri"/>
          <w:color w:val="000000"/>
        </w:rPr>
      </w:pPr>
      <w:r w:rsidRPr="00EA2BE4">
        <w:rPr>
          <w:rFonts w:ascii="Calibri" w:hAnsi="Calibri" w:cs="Calibri"/>
          <w:color w:val="000000"/>
        </w:rPr>
        <w:t>Figure 2 shows the schematic of the Flyback converter operated at a switching frequency of 20 kHz and duty cycle of 0.4. Assume all components are ideal. Sketch the following waveforms and indicate appropriate values [current minimum, current maximum and voltage magnitudes]. For calculations, you may assume 10% current ripple on the primary side of transformer</w:t>
      </w:r>
    </w:p>
    <w:p w14:paraId="3E4EBB6A" w14:textId="556DADE1" w:rsidR="00A518C3" w:rsidRPr="00EA2BE4" w:rsidRDefault="00A518C3" w:rsidP="0045225D">
      <w:pPr>
        <w:ind w:left="-709" w:right="-755"/>
        <w:rPr>
          <w:rFonts w:ascii="Calibri" w:hAnsi="Calibri" w:cs="Calibri"/>
          <w:color w:val="000000" w:themeColor="text1"/>
        </w:rPr>
      </w:pPr>
      <w:r w:rsidRPr="00EA2BE4">
        <w:rPr>
          <w:rFonts w:ascii="Calibri" w:hAnsi="Calibri" w:cs="Calibri"/>
          <w:noProof/>
          <w:color w:val="000000"/>
          <w:sz w:val="22"/>
          <w:szCs w:val="22"/>
          <w:bdr w:val="none" w:sz="0" w:space="0" w:color="auto" w:frame="1"/>
        </w:rPr>
        <w:lastRenderedPageBreak/>
        <w:drawing>
          <wp:inline distT="0" distB="0" distL="0" distR="0" wp14:anchorId="6BB4748A" wp14:editId="04E7D03E">
            <wp:extent cx="2867660" cy="1513840"/>
            <wp:effectExtent l="0" t="0" r="0" b="0"/>
            <wp:docPr id="204703122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31223" name="Picture 1" descr="A diagram of a circuit&#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67660" cy="1513840"/>
                    </a:xfrm>
                    <a:prstGeom prst="rect">
                      <a:avLst/>
                    </a:prstGeom>
                    <a:noFill/>
                    <a:ln>
                      <a:noFill/>
                    </a:ln>
                  </pic:spPr>
                </pic:pic>
              </a:graphicData>
            </a:graphic>
          </wp:inline>
        </w:drawing>
      </w:r>
    </w:p>
    <w:p w14:paraId="0AA6F763" w14:textId="22D935A8" w:rsidR="00A518C3" w:rsidRPr="00EA2BE4" w:rsidRDefault="00A518C3" w:rsidP="00A518C3">
      <w:pPr>
        <w:ind w:left="-709" w:right="-755"/>
        <w:jc w:val="center"/>
        <w:rPr>
          <w:rFonts w:ascii="Calibri" w:hAnsi="Calibri" w:cs="Calibri"/>
          <w:color w:val="000000"/>
          <w:sz w:val="20"/>
          <w:szCs w:val="20"/>
        </w:rPr>
      </w:pPr>
      <w:proofErr w:type="gramStart"/>
      <w:r w:rsidRPr="00EA2BE4">
        <w:rPr>
          <w:rFonts w:ascii="Calibri" w:hAnsi="Calibri" w:cs="Calibri"/>
          <w:color w:val="000000"/>
          <w:sz w:val="20"/>
          <w:szCs w:val="20"/>
        </w:rPr>
        <w:t>Fig. :</w:t>
      </w:r>
      <w:proofErr w:type="gramEnd"/>
      <w:r w:rsidRPr="00EA2BE4">
        <w:rPr>
          <w:rFonts w:ascii="Calibri" w:hAnsi="Calibri" w:cs="Calibri"/>
          <w:color w:val="000000"/>
          <w:sz w:val="20"/>
          <w:szCs w:val="20"/>
        </w:rPr>
        <w:t xml:space="preserve"> A Flyback converter with V</w:t>
      </w:r>
      <w:r w:rsidRPr="00EA2BE4">
        <w:rPr>
          <w:rFonts w:ascii="Calibri" w:hAnsi="Calibri" w:cs="Calibri"/>
          <w:color w:val="000000"/>
          <w:sz w:val="12"/>
          <w:szCs w:val="12"/>
          <w:vertAlign w:val="subscript"/>
        </w:rPr>
        <w:t xml:space="preserve">g </w:t>
      </w:r>
      <w:r w:rsidRPr="00EA2BE4">
        <w:rPr>
          <w:rFonts w:ascii="Calibri" w:hAnsi="Calibri" w:cs="Calibri"/>
          <w:color w:val="000000"/>
          <w:sz w:val="20"/>
          <w:szCs w:val="20"/>
        </w:rPr>
        <w:t xml:space="preserve">= 30 V, </w:t>
      </w:r>
      <w:proofErr w:type="spellStart"/>
      <w:r w:rsidRPr="00EA2BE4">
        <w:rPr>
          <w:rFonts w:ascii="Calibri" w:hAnsi="Calibri" w:cs="Calibri"/>
          <w:color w:val="000000"/>
          <w:sz w:val="20"/>
          <w:szCs w:val="20"/>
        </w:rPr>
        <w:t>n</w:t>
      </w:r>
      <w:r w:rsidRPr="00EA2BE4">
        <w:rPr>
          <w:rFonts w:ascii="Calibri" w:hAnsi="Calibri" w:cs="Calibri"/>
          <w:color w:val="000000"/>
          <w:sz w:val="12"/>
          <w:szCs w:val="12"/>
          <w:vertAlign w:val="subscript"/>
        </w:rPr>
        <w:t>p</w:t>
      </w:r>
      <w:r w:rsidRPr="00EA2BE4">
        <w:rPr>
          <w:rFonts w:ascii="Calibri" w:hAnsi="Calibri" w:cs="Calibri"/>
          <w:color w:val="000000"/>
          <w:sz w:val="20"/>
          <w:szCs w:val="20"/>
        </w:rPr>
        <w:t>:n</w:t>
      </w:r>
      <w:r w:rsidRPr="00EA2BE4">
        <w:rPr>
          <w:rFonts w:ascii="Calibri" w:hAnsi="Calibri" w:cs="Calibri"/>
          <w:color w:val="000000"/>
          <w:sz w:val="12"/>
          <w:szCs w:val="12"/>
          <w:vertAlign w:val="subscript"/>
        </w:rPr>
        <w:t>s</w:t>
      </w:r>
      <w:proofErr w:type="spellEnd"/>
      <w:r w:rsidRPr="00EA2BE4">
        <w:rPr>
          <w:rFonts w:ascii="Calibri" w:hAnsi="Calibri" w:cs="Calibri"/>
          <w:color w:val="000000"/>
          <w:sz w:val="12"/>
          <w:szCs w:val="12"/>
          <w:vertAlign w:val="subscript"/>
        </w:rPr>
        <w:t xml:space="preserve"> </w:t>
      </w:r>
      <w:r w:rsidRPr="00EA2BE4">
        <w:rPr>
          <w:rFonts w:ascii="Calibri" w:hAnsi="Calibri" w:cs="Calibri"/>
          <w:color w:val="000000"/>
          <w:sz w:val="20"/>
          <w:szCs w:val="20"/>
        </w:rPr>
        <w:t>= 1:0.5, R</w:t>
      </w:r>
      <w:r w:rsidRPr="00EA2BE4">
        <w:rPr>
          <w:rFonts w:ascii="Calibri" w:hAnsi="Calibri" w:cs="Calibri"/>
          <w:color w:val="000000"/>
          <w:sz w:val="12"/>
          <w:szCs w:val="12"/>
          <w:vertAlign w:val="subscript"/>
        </w:rPr>
        <w:t xml:space="preserve">o </w:t>
      </w:r>
      <w:r w:rsidRPr="00EA2BE4">
        <w:rPr>
          <w:rFonts w:ascii="Calibri" w:hAnsi="Calibri" w:cs="Calibri"/>
          <w:color w:val="000000"/>
          <w:sz w:val="20"/>
          <w:szCs w:val="20"/>
        </w:rPr>
        <w:t>= 6 Ohms [plus signs at the winding are similar to your dot notations].</w:t>
      </w:r>
    </w:p>
    <w:p w14:paraId="0DF52573" w14:textId="3B19EE9D" w:rsidR="00564F35" w:rsidRPr="00EA2BE4" w:rsidRDefault="00A518C3"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6CE3D85F" wp14:editId="5715F6EE">
            <wp:extent cx="5731510" cy="2084614"/>
            <wp:effectExtent l="0" t="0" r="0" b="0"/>
            <wp:docPr id="168470770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07706" name="Picture 1" descr="A diagram of a circuit&#10;&#10;Description automatically generated"/>
                    <pic:cNvPicPr/>
                  </pic:nvPicPr>
                  <pic:blipFill>
                    <a:blip r:embed="rId55"/>
                    <a:stretch>
                      <a:fillRect/>
                    </a:stretch>
                  </pic:blipFill>
                  <pic:spPr>
                    <a:xfrm>
                      <a:off x="0" y="0"/>
                      <a:ext cx="5737692" cy="2086863"/>
                    </a:xfrm>
                    <a:prstGeom prst="rect">
                      <a:avLst/>
                    </a:prstGeom>
                  </pic:spPr>
                </pic:pic>
              </a:graphicData>
            </a:graphic>
          </wp:inline>
        </w:drawing>
      </w:r>
    </w:p>
    <w:p w14:paraId="3AA9D389" w14:textId="77777777" w:rsidR="00A518C3" w:rsidRPr="00EA2BE4" w:rsidRDefault="00A518C3" w:rsidP="00A518C3">
      <w:pPr>
        <w:ind w:left="-709" w:right="-755"/>
        <w:jc w:val="center"/>
        <w:rPr>
          <w:rFonts w:ascii="Calibri" w:hAnsi="Calibri" w:cs="Calibri"/>
          <w:color w:val="000000"/>
          <w:sz w:val="20"/>
          <w:szCs w:val="20"/>
        </w:rPr>
      </w:pPr>
      <w:r w:rsidRPr="00EA2BE4">
        <w:rPr>
          <w:rFonts w:ascii="Calibri" w:hAnsi="Calibri" w:cs="Calibri"/>
          <w:color w:val="000000"/>
          <w:sz w:val="20"/>
          <w:szCs w:val="20"/>
        </w:rPr>
        <w:t>LT spice Simulation</w:t>
      </w:r>
    </w:p>
    <w:p w14:paraId="61FF64CD" w14:textId="48959EFB" w:rsidR="00A518C3" w:rsidRPr="00EA2BE4" w:rsidRDefault="00A518C3"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2F00DD53" wp14:editId="0741BC6D">
            <wp:extent cx="5730717" cy="1485900"/>
            <wp:effectExtent l="0" t="0" r="0" b="0"/>
            <wp:docPr id="742068028" name="Picture 1" descr="A white background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68028" name="Picture 1" descr="A white background with red lines&#10;&#10;Description automatically generated"/>
                    <pic:cNvPicPr/>
                  </pic:nvPicPr>
                  <pic:blipFill>
                    <a:blip r:embed="rId56"/>
                    <a:stretch>
                      <a:fillRect/>
                    </a:stretch>
                  </pic:blipFill>
                  <pic:spPr>
                    <a:xfrm>
                      <a:off x="0" y="0"/>
                      <a:ext cx="5745642" cy="1489770"/>
                    </a:xfrm>
                    <a:prstGeom prst="rect">
                      <a:avLst/>
                    </a:prstGeom>
                  </pic:spPr>
                </pic:pic>
              </a:graphicData>
            </a:graphic>
          </wp:inline>
        </w:drawing>
      </w:r>
    </w:p>
    <w:p w14:paraId="12F439A1" w14:textId="77777777" w:rsidR="00A518C3" w:rsidRPr="00EA2BE4" w:rsidRDefault="00A518C3" w:rsidP="00A518C3">
      <w:pPr>
        <w:ind w:left="-709" w:right="-755"/>
        <w:jc w:val="center"/>
        <w:rPr>
          <w:rFonts w:ascii="Calibri" w:hAnsi="Calibri" w:cs="Calibri"/>
          <w:color w:val="000000"/>
          <w:sz w:val="20"/>
          <w:szCs w:val="20"/>
        </w:rPr>
      </w:pPr>
      <w:r w:rsidRPr="00EA2BE4">
        <w:rPr>
          <w:rFonts w:ascii="Calibri" w:hAnsi="Calibri" w:cs="Calibri"/>
          <w:color w:val="000000"/>
          <w:sz w:val="20"/>
          <w:szCs w:val="20"/>
        </w:rPr>
        <w:t>Output voltage = 8.5v</w:t>
      </w:r>
    </w:p>
    <w:p w14:paraId="1DAC51A1" w14:textId="5C513738" w:rsidR="00A518C3" w:rsidRPr="00EA2BE4" w:rsidRDefault="00A518C3"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32C0342A" wp14:editId="3A43A29D">
            <wp:extent cx="5731510" cy="1590128"/>
            <wp:effectExtent l="0" t="0" r="0" b="0"/>
            <wp:docPr id="1409483484" name="Picture 1" descr="A red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83484" name="Picture 1" descr="A red line on a white background&#10;&#10;Description automatically generated"/>
                    <pic:cNvPicPr/>
                  </pic:nvPicPr>
                  <pic:blipFill>
                    <a:blip r:embed="rId57"/>
                    <a:stretch>
                      <a:fillRect/>
                    </a:stretch>
                  </pic:blipFill>
                  <pic:spPr>
                    <a:xfrm>
                      <a:off x="0" y="0"/>
                      <a:ext cx="5731510" cy="1590128"/>
                    </a:xfrm>
                    <a:prstGeom prst="rect">
                      <a:avLst/>
                    </a:prstGeom>
                  </pic:spPr>
                </pic:pic>
              </a:graphicData>
            </a:graphic>
          </wp:inline>
        </w:drawing>
      </w:r>
    </w:p>
    <w:p w14:paraId="703FB0AC" w14:textId="77777777" w:rsidR="00A518C3" w:rsidRPr="00EA2BE4" w:rsidRDefault="00A518C3" w:rsidP="00A518C3">
      <w:pPr>
        <w:ind w:left="-709" w:right="-755"/>
        <w:jc w:val="center"/>
        <w:rPr>
          <w:rFonts w:ascii="Calibri" w:hAnsi="Calibri" w:cs="Calibri"/>
          <w:color w:val="000000"/>
          <w:sz w:val="20"/>
          <w:szCs w:val="20"/>
        </w:rPr>
      </w:pPr>
      <w:r w:rsidRPr="00EA2BE4">
        <w:rPr>
          <w:rFonts w:ascii="Calibri" w:hAnsi="Calibri" w:cs="Calibri"/>
          <w:color w:val="000000"/>
          <w:sz w:val="20"/>
          <w:szCs w:val="20"/>
        </w:rPr>
        <w:t>Output current = 1.65A</w:t>
      </w:r>
    </w:p>
    <w:p w14:paraId="6A5389CB" w14:textId="77777777" w:rsidR="00A518C3" w:rsidRPr="00EA2BE4" w:rsidRDefault="00A518C3" w:rsidP="0045225D">
      <w:pPr>
        <w:ind w:left="-709" w:right="-755"/>
        <w:rPr>
          <w:rFonts w:ascii="Calibri" w:hAnsi="Calibri" w:cs="Calibri"/>
          <w:color w:val="000000" w:themeColor="text1"/>
        </w:rPr>
      </w:pPr>
    </w:p>
    <w:p w14:paraId="592B0569" w14:textId="77777777" w:rsidR="00A518C3" w:rsidRPr="00EA2BE4" w:rsidRDefault="00A518C3" w:rsidP="00A518C3">
      <w:pPr>
        <w:pStyle w:val="ListParagraph"/>
        <w:numPr>
          <w:ilvl w:val="0"/>
          <w:numId w:val="6"/>
        </w:numPr>
        <w:spacing w:line="278" w:lineRule="auto"/>
        <w:ind w:right="-755"/>
        <w:rPr>
          <w:rFonts w:ascii="Calibri" w:hAnsi="Calibri" w:cs="Calibri"/>
          <w:color w:val="000000"/>
          <w:sz w:val="20"/>
          <w:szCs w:val="20"/>
        </w:rPr>
      </w:pPr>
      <w:r w:rsidRPr="00EA2BE4">
        <w:rPr>
          <w:rFonts w:ascii="Calibri" w:hAnsi="Calibri" w:cs="Calibri"/>
          <w:color w:val="000000"/>
        </w:rPr>
        <w:t>Primary voltage waveforms</w:t>
      </w:r>
    </w:p>
    <w:p w14:paraId="1B66D06C" w14:textId="06989186" w:rsidR="00A518C3" w:rsidRPr="00EA2BE4" w:rsidRDefault="00A518C3" w:rsidP="0045225D">
      <w:pPr>
        <w:ind w:left="-709" w:right="-755"/>
        <w:rPr>
          <w:rFonts w:ascii="Calibri" w:hAnsi="Calibri" w:cs="Calibri"/>
          <w:color w:val="000000" w:themeColor="text1"/>
        </w:rPr>
      </w:pPr>
      <w:r w:rsidRPr="00EA2BE4">
        <w:rPr>
          <w:rFonts w:ascii="Calibri" w:hAnsi="Calibri" w:cs="Calibri"/>
          <w:noProof/>
          <w:color w:val="000000"/>
          <w:sz w:val="20"/>
          <w:szCs w:val="20"/>
        </w:rPr>
        <w:lastRenderedPageBreak/>
        <w:drawing>
          <wp:inline distT="0" distB="0" distL="0" distR="0" wp14:anchorId="26137B87" wp14:editId="0D8C1DB0">
            <wp:extent cx="5731510" cy="1696556"/>
            <wp:effectExtent l="0" t="0" r="0" b="0"/>
            <wp:docPr id="2107564108" name="Picture 1" descr="A bar code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64108" name="Picture 1" descr="A bar code with red lines&#10;&#10;Description automatically generated"/>
                    <pic:cNvPicPr/>
                  </pic:nvPicPr>
                  <pic:blipFill>
                    <a:blip r:embed="rId58"/>
                    <a:stretch>
                      <a:fillRect/>
                    </a:stretch>
                  </pic:blipFill>
                  <pic:spPr>
                    <a:xfrm>
                      <a:off x="0" y="0"/>
                      <a:ext cx="5731510" cy="1696556"/>
                    </a:xfrm>
                    <a:prstGeom prst="rect">
                      <a:avLst/>
                    </a:prstGeom>
                  </pic:spPr>
                </pic:pic>
              </a:graphicData>
            </a:graphic>
          </wp:inline>
        </w:drawing>
      </w:r>
    </w:p>
    <w:p w14:paraId="7C1F2517" w14:textId="77777777" w:rsidR="00A518C3" w:rsidRPr="00EA2BE4" w:rsidRDefault="00A518C3" w:rsidP="0045225D">
      <w:pPr>
        <w:ind w:left="-709" w:right="-755"/>
        <w:rPr>
          <w:rFonts w:ascii="Calibri" w:hAnsi="Calibri" w:cs="Calibri"/>
          <w:color w:val="000000" w:themeColor="text1"/>
        </w:rPr>
      </w:pPr>
    </w:p>
    <w:p w14:paraId="43F59915" w14:textId="77777777" w:rsidR="00A518C3" w:rsidRPr="00EA2BE4" w:rsidRDefault="00A518C3" w:rsidP="0045225D">
      <w:pPr>
        <w:ind w:left="-709" w:right="-755"/>
        <w:rPr>
          <w:rFonts w:ascii="Calibri" w:hAnsi="Calibri" w:cs="Calibri"/>
          <w:color w:val="000000" w:themeColor="text1"/>
        </w:rPr>
      </w:pPr>
    </w:p>
    <w:p w14:paraId="227069D7" w14:textId="77777777" w:rsidR="00A518C3" w:rsidRPr="00EA2BE4" w:rsidRDefault="00A518C3" w:rsidP="0045225D">
      <w:pPr>
        <w:ind w:left="-709" w:right="-755"/>
        <w:rPr>
          <w:rFonts w:ascii="Calibri" w:hAnsi="Calibri" w:cs="Calibri"/>
          <w:color w:val="000000" w:themeColor="text1"/>
        </w:rPr>
      </w:pPr>
    </w:p>
    <w:p w14:paraId="7F2AC0F1" w14:textId="77777777" w:rsidR="009C25E2" w:rsidRPr="00EA2BE4" w:rsidRDefault="009C25E2" w:rsidP="009C25E2">
      <w:pPr>
        <w:pStyle w:val="ListParagraph"/>
        <w:ind w:left="-349" w:right="-755"/>
        <w:rPr>
          <w:rFonts w:ascii="Calibri" w:hAnsi="Calibri" w:cs="Calibri"/>
          <w:color w:val="000000"/>
          <w:sz w:val="20"/>
          <w:szCs w:val="20"/>
        </w:rPr>
      </w:pPr>
      <w:r w:rsidRPr="00EA2BE4">
        <w:rPr>
          <w:rFonts w:ascii="Calibri" w:hAnsi="Calibri" w:cs="Calibri"/>
          <w:color w:val="000000"/>
        </w:rPr>
        <w:t>secondary voltage waveforms</w:t>
      </w:r>
    </w:p>
    <w:p w14:paraId="27BFBBA2" w14:textId="263E3CC3" w:rsidR="009C25E2" w:rsidRPr="00EA2BE4" w:rsidRDefault="009C25E2"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3CADC043" wp14:editId="115D5751">
            <wp:extent cx="5731510" cy="1736118"/>
            <wp:effectExtent l="0" t="0" r="0" b="0"/>
            <wp:docPr id="444453860" name="Picture 1" descr="A ba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53860" name="Picture 1" descr="A bar code on a white background&#10;&#10;Description automatically generated"/>
                    <pic:cNvPicPr/>
                  </pic:nvPicPr>
                  <pic:blipFill>
                    <a:blip r:embed="rId59"/>
                    <a:stretch>
                      <a:fillRect/>
                    </a:stretch>
                  </pic:blipFill>
                  <pic:spPr>
                    <a:xfrm>
                      <a:off x="0" y="0"/>
                      <a:ext cx="5731510" cy="1736118"/>
                    </a:xfrm>
                    <a:prstGeom prst="rect">
                      <a:avLst/>
                    </a:prstGeom>
                  </pic:spPr>
                </pic:pic>
              </a:graphicData>
            </a:graphic>
          </wp:inline>
        </w:drawing>
      </w:r>
    </w:p>
    <w:p w14:paraId="2707B7AD" w14:textId="77777777" w:rsidR="009C25E2" w:rsidRPr="00EA2BE4" w:rsidRDefault="009C25E2" w:rsidP="009C25E2">
      <w:pPr>
        <w:pStyle w:val="ListParagraph"/>
        <w:spacing w:line="278" w:lineRule="auto"/>
        <w:ind w:left="-349" w:right="-755"/>
        <w:rPr>
          <w:rFonts w:ascii="Calibri" w:hAnsi="Calibri" w:cs="Calibri"/>
          <w:color w:val="000000"/>
          <w:sz w:val="20"/>
          <w:szCs w:val="20"/>
        </w:rPr>
      </w:pPr>
      <w:r w:rsidRPr="00EA2BE4">
        <w:rPr>
          <w:rFonts w:ascii="Calibri" w:hAnsi="Calibri" w:cs="Calibri"/>
          <w:color w:val="000000"/>
        </w:rPr>
        <w:t>Primary current waveforms</w:t>
      </w:r>
    </w:p>
    <w:p w14:paraId="6AD2760D" w14:textId="19C39203" w:rsidR="009C25E2" w:rsidRPr="00EA2BE4" w:rsidRDefault="009C25E2"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7EC5489D" wp14:editId="54BAF067">
            <wp:extent cx="5731510" cy="1615874"/>
            <wp:effectExtent l="0" t="0" r="0" b="0"/>
            <wp:docPr id="2117560794"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60794" name="Picture 1" descr="A graph on a white background&#10;&#10;Description automatically generated"/>
                    <pic:cNvPicPr/>
                  </pic:nvPicPr>
                  <pic:blipFill>
                    <a:blip r:embed="rId60"/>
                    <a:stretch>
                      <a:fillRect/>
                    </a:stretch>
                  </pic:blipFill>
                  <pic:spPr>
                    <a:xfrm>
                      <a:off x="0" y="0"/>
                      <a:ext cx="5731510" cy="1615874"/>
                    </a:xfrm>
                    <a:prstGeom prst="rect">
                      <a:avLst/>
                    </a:prstGeom>
                  </pic:spPr>
                </pic:pic>
              </a:graphicData>
            </a:graphic>
          </wp:inline>
        </w:drawing>
      </w:r>
    </w:p>
    <w:p w14:paraId="6E552C6C" w14:textId="4A218689" w:rsidR="00A518C3" w:rsidRPr="00EA2BE4" w:rsidRDefault="009C25E2" w:rsidP="0045225D">
      <w:pPr>
        <w:ind w:left="-709" w:right="-755"/>
        <w:rPr>
          <w:rFonts w:ascii="Calibri" w:hAnsi="Calibri" w:cs="Calibri"/>
          <w:color w:val="000000"/>
        </w:rPr>
      </w:pPr>
      <w:r w:rsidRPr="00EA2BE4">
        <w:rPr>
          <w:rFonts w:ascii="Calibri" w:hAnsi="Calibri" w:cs="Calibri"/>
          <w:color w:val="000000"/>
        </w:rPr>
        <w:t>secondary current waveforms</w:t>
      </w:r>
    </w:p>
    <w:p w14:paraId="73D15112" w14:textId="1A3BB2E6" w:rsidR="009C25E2" w:rsidRPr="00EA2BE4" w:rsidRDefault="009C25E2"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7F4AD6C0" wp14:editId="4AC5B9A0">
            <wp:extent cx="5731510" cy="1322967"/>
            <wp:effectExtent l="0" t="0" r="0" b="0"/>
            <wp:docPr id="93813056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30568" name="Picture 1" descr="A screen shot of a graph&#10;&#10;Description automatically generated"/>
                    <pic:cNvPicPr/>
                  </pic:nvPicPr>
                  <pic:blipFill>
                    <a:blip r:embed="rId61"/>
                    <a:stretch>
                      <a:fillRect/>
                    </a:stretch>
                  </pic:blipFill>
                  <pic:spPr>
                    <a:xfrm>
                      <a:off x="0" y="0"/>
                      <a:ext cx="5731510" cy="1322967"/>
                    </a:xfrm>
                    <a:prstGeom prst="rect">
                      <a:avLst/>
                    </a:prstGeom>
                  </pic:spPr>
                </pic:pic>
              </a:graphicData>
            </a:graphic>
          </wp:inline>
        </w:drawing>
      </w:r>
    </w:p>
    <w:p w14:paraId="45D5BFCA" w14:textId="77777777" w:rsidR="009C25E2" w:rsidRPr="00EA2BE4" w:rsidRDefault="009C25E2" w:rsidP="009C25E2">
      <w:pPr>
        <w:pStyle w:val="ListParagraph"/>
        <w:spacing w:line="278" w:lineRule="auto"/>
        <w:ind w:left="-349" w:right="-755"/>
        <w:rPr>
          <w:rFonts w:ascii="Calibri" w:hAnsi="Calibri" w:cs="Calibri"/>
          <w:color w:val="000000"/>
          <w:sz w:val="20"/>
          <w:szCs w:val="20"/>
        </w:rPr>
      </w:pPr>
      <w:r w:rsidRPr="00EA2BE4">
        <w:rPr>
          <w:rFonts w:ascii="Calibri" w:hAnsi="Calibri" w:cs="Calibri"/>
          <w:color w:val="000000"/>
        </w:rPr>
        <w:t xml:space="preserve">Capacitor current </w:t>
      </w:r>
    </w:p>
    <w:p w14:paraId="72B4555C" w14:textId="1463C51A" w:rsidR="00564F35" w:rsidRPr="00EA2BE4" w:rsidRDefault="009C25E2" w:rsidP="0045225D">
      <w:pPr>
        <w:ind w:left="-709" w:right="-755"/>
        <w:rPr>
          <w:rFonts w:ascii="Calibri" w:hAnsi="Calibri" w:cs="Calibri"/>
          <w:color w:val="000000" w:themeColor="text1"/>
        </w:rPr>
      </w:pPr>
      <w:r w:rsidRPr="00EA2BE4">
        <w:rPr>
          <w:rFonts w:ascii="Calibri" w:hAnsi="Calibri" w:cs="Calibri"/>
          <w:noProof/>
          <w:color w:val="000000"/>
          <w:sz w:val="20"/>
          <w:szCs w:val="20"/>
        </w:rPr>
        <w:lastRenderedPageBreak/>
        <w:drawing>
          <wp:inline distT="0" distB="0" distL="0" distR="0" wp14:anchorId="528D3A2E" wp14:editId="663593B8">
            <wp:extent cx="5731510" cy="1360404"/>
            <wp:effectExtent l="0" t="0" r="0" b="0"/>
            <wp:docPr id="760179148" name="Picture 1" descr="A red lin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79148" name="Picture 1" descr="A red lines on a white background&#10;&#10;Description automatically generated"/>
                    <pic:cNvPicPr/>
                  </pic:nvPicPr>
                  <pic:blipFill>
                    <a:blip r:embed="rId62"/>
                    <a:stretch>
                      <a:fillRect/>
                    </a:stretch>
                  </pic:blipFill>
                  <pic:spPr>
                    <a:xfrm>
                      <a:off x="0" y="0"/>
                      <a:ext cx="5731510" cy="1360404"/>
                    </a:xfrm>
                    <a:prstGeom prst="rect">
                      <a:avLst/>
                    </a:prstGeom>
                  </pic:spPr>
                </pic:pic>
              </a:graphicData>
            </a:graphic>
          </wp:inline>
        </w:drawing>
      </w:r>
    </w:p>
    <w:p w14:paraId="57B2C234" w14:textId="77777777" w:rsidR="009C25E2" w:rsidRPr="00EA2BE4" w:rsidRDefault="009C25E2" w:rsidP="009C25E2">
      <w:pPr>
        <w:pStyle w:val="ListParagraph"/>
        <w:ind w:left="-349" w:right="-755"/>
        <w:rPr>
          <w:rFonts w:ascii="Calibri" w:hAnsi="Calibri" w:cs="Calibri"/>
          <w:color w:val="000000"/>
          <w:sz w:val="20"/>
          <w:szCs w:val="20"/>
        </w:rPr>
      </w:pPr>
      <w:r w:rsidRPr="00EA2BE4">
        <w:rPr>
          <w:rFonts w:ascii="Calibri" w:hAnsi="Calibri" w:cs="Calibri"/>
          <w:color w:val="000000"/>
        </w:rPr>
        <w:t>Capacitor voltage</w:t>
      </w:r>
    </w:p>
    <w:p w14:paraId="07368573" w14:textId="629665B1" w:rsidR="009C25E2" w:rsidRPr="00EA2BE4" w:rsidRDefault="009C25E2" w:rsidP="0045225D">
      <w:pPr>
        <w:ind w:left="-709" w:right="-755"/>
        <w:rPr>
          <w:rFonts w:ascii="Calibri" w:hAnsi="Calibri" w:cs="Calibri"/>
          <w:color w:val="000000" w:themeColor="text1"/>
        </w:rPr>
      </w:pPr>
      <w:r w:rsidRPr="00EA2BE4">
        <w:rPr>
          <w:rFonts w:ascii="Calibri" w:hAnsi="Calibri" w:cs="Calibri"/>
          <w:noProof/>
          <w:color w:val="000000"/>
          <w:sz w:val="20"/>
          <w:szCs w:val="20"/>
        </w:rPr>
        <w:drawing>
          <wp:inline distT="0" distB="0" distL="0" distR="0" wp14:anchorId="3EC82393" wp14:editId="51514C43">
            <wp:extent cx="5731510" cy="1468196"/>
            <wp:effectExtent l="0" t="0" r="0" b="0"/>
            <wp:docPr id="1611750715"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50715" name="Picture 1" descr="A graph on a white background&#10;&#10;Description automatically generated"/>
                    <pic:cNvPicPr/>
                  </pic:nvPicPr>
                  <pic:blipFill>
                    <a:blip r:embed="rId63"/>
                    <a:stretch>
                      <a:fillRect/>
                    </a:stretch>
                  </pic:blipFill>
                  <pic:spPr>
                    <a:xfrm>
                      <a:off x="0" y="0"/>
                      <a:ext cx="5731510" cy="1468196"/>
                    </a:xfrm>
                    <a:prstGeom prst="rect">
                      <a:avLst/>
                    </a:prstGeom>
                  </pic:spPr>
                </pic:pic>
              </a:graphicData>
            </a:graphic>
          </wp:inline>
        </w:drawing>
      </w:r>
    </w:p>
    <w:p w14:paraId="29D6EDE5" w14:textId="77777777" w:rsidR="009C25E2" w:rsidRPr="00EA2BE4" w:rsidRDefault="009C25E2" w:rsidP="009C25E2">
      <w:pPr>
        <w:pStyle w:val="ListParagraph"/>
        <w:spacing w:line="278" w:lineRule="auto"/>
        <w:ind w:left="-349" w:right="-755"/>
        <w:rPr>
          <w:rFonts w:ascii="Calibri" w:hAnsi="Calibri" w:cs="Calibri"/>
          <w:color w:val="000000"/>
        </w:rPr>
      </w:pPr>
      <w:r w:rsidRPr="00EA2BE4">
        <w:rPr>
          <w:rFonts w:ascii="Calibri" w:hAnsi="Calibri" w:cs="Calibri"/>
          <w:color w:val="000000"/>
        </w:rPr>
        <w:t>Voltage waveforms of switch and diode</w:t>
      </w:r>
    </w:p>
    <w:p w14:paraId="2971DDFB" w14:textId="42E5299C" w:rsidR="009C25E2" w:rsidRPr="00EA2BE4" w:rsidRDefault="009C25E2" w:rsidP="009C25E2">
      <w:pPr>
        <w:pStyle w:val="ListParagraph"/>
        <w:spacing w:line="278" w:lineRule="auto"/>
        <w:ind w:left="-349" w:right="-755"/>
        <w:rPr>
          <w:rFonts w:ascii="Calibri" w:hAnsi="Calibri" w:cs="Calibri"/>
        </w:rPr>
      </w:pPr>
      <w:r w:rsidRPr="00EA2BE4">
        <w:rPr>
          <w:rFonts w:ascii="Calibri" w:hAnsi="Calibri" w:cs="Calibri"/>
          <w:noProof/>
        </w:rPr>
        <w:drawing>
          <wp:inline distT="0" distB="0" distL="0" distR="0" wp14:anchorId="6C7A159E" wp14:editId="6E2A0875">
            <wp:extent cx="5731510" cy="1745615"/>
            <wp:effectExtent l="0" t="0" r="0" b="0"/>
            <wp:docPr id="999338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38484" name="Picture 1" descr="A screenshot of a computer&#10;&#10;Description automatically generated"/>
                    <pic:cNvPicPr/>
                  </pic:nvPicPr>
                  <pic:blipFill>
                    <a:blip r:embed="rId64"/>
                    <a:stretch>
                      <a:fillRect/>
                    </a:stretch>
                  </pic:blipFill>
                  <pic:spPr>
                    <a:xfrm>
                      <a:off x="0" y="0"/>
                      <a:ext cx="5731510" cy="1745615"/>
                    </a:xfrm>
                    <a:prstGeom prst="rect">
                      <a:avLst/>
                    </a:prstGeom>
                  </pic:spPr>
                </pic:pic>
              </a:graphicData>
            </a:graphic>
          </wp:inline>
        </w:drawing>
      </w:r>
    </w:p>
    <w:p w14:paraId="47B6E6EB" w14:textId="77777777" w:rsidR="009C25E2" w:rsidRPr="00EA2BE4" w:rsidRDefault="009C25E2" w:rsidP="009C25E2">
      <w:pPr>
        <w:pStyle w:val="ListParagraph"/>
        <w:ind w:left="-349" w:right="-755"/>
        <w:rPr>
          <w:rFonts w:ascii="Calibri" w:hAnsi="Calibri" w:cs="Calibri"/>
        </w:rPr>
      </w:pPr>
      <w:r w:rsidRPr="00EA2BE4">
        <w:rPr>
          <w:rFonts w:ascii="Calibri" w:hAnsi="Calibri" w:cs="Calibri"/>
        </w:rPr>
        <w:t>MOSFET [IPP230N06L3] Voltage waveforms</w:t>
      </w:r>
    </w:p>
    <w:p w14:paraId="0B442B7E" w14:textId="41E8B0CC" w:rsidR="00564F35" w:rsidRPr="00EA2BE4" w:rsidRDefault="009C25E2"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16D347A5" wp14:editId="029CEE2D">
            <wp:extent cx="5731510" cy="1263015"/>
            <wp:effectExtent l="0" t="0" r="0" b="0"/>
            <wp:docPr id="152828767" name="Picture 1" descr="A red lin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8767" name="Picture 1" descr="A red lines on a white background&#10;&#10;Description automatically generated"/>
                    <pic:cNvPicPr/>
                  </pic:nvPicPr>
                  <pic:blipFill>
                    <a:blip r:embed="rId65"/>
                    <a:stretch>
                      <a:fillRect/>
                    </a:stretch>
                  </pic:blipFill>
                  <pic:spPr>
                    <a:xfrm>
                      <a:off x="0" y="0"/>
                      <a:ext cx="5731510" cy="1263015"/>
                    </a:xfrm>
                    <a:prstGeom prst="rect">
                      <a:avLst/>
                    </a:prstGeom>
                  </pic:spPr>
                </pic:pic>
              </a:graphicData>
            </a:graphic>
          </wp:inline>
        </w:drawing>
      </w:r>
    </w:p>
    <w:p w14:paraId="01DAD85C" w14:textId="77777777" w:rsidR="009C25E2" w:rsidRPr="00EA2BE4" w:rsidRDefault="009C25E2" w:rsidP="009C25E2">
      <w:pPr>
        <w:pStyle w:val="ListParagraph"/>
        <w:ind w:left="-349" w:right="-755"/>
        <w:rPr>
          <w:rFonts w:ascii="Calibri" w:hAnsi="Calibri" w:cs="Calibri"/>
        </w:rPr>
      </w:pPr>
      <w:r w:rsidRPr="00EA2BE4">
        <w:rPr>
          <w:rFonts w:ascii="Calibri" w:hAnsi="Calibri" w:cs="Calibri"/>
        </w:rPr>
        <w:t>Diode [RBR20BGE60A] Voltage waveforms</w:t>
      </w:r>
    </w:p>
    <w:p w14:paraId="68BB585B" w14:textId="2B886860" w:rsidR="00564F35" w:rsidRPr="00EA2BE4" w:rsidRDefault="009C25E2" w:rsidP="009C25E2">
      <w:pPr>
        <w:ind w:left="-709" w:right="-755"/>
        <w:jc w:val="center"/>
        <w:rPr>
          <w:rFonts w:ascii="Calibri" w:hAnsi="Calibri" w:cs="Calibri"/>
          <w:color w:val="000000" w:themeColor="text1"/>
        </w:rPr>
      </w:pPr>
      <w:r w:rsidRPr="00EA2BE4">
        <w:rPr>
          <w:rFonts w:ascii="Calibri" w:hAnsi="Calibri" w:cs="Calibri"/>
          <w:noProof/>
          <w:color w:val="000000" w:themeColor="text1"/>
        </w:rPr>
        <w:lastRenderedPageBreak/>
        <w:drawing>
          <wp:inline distT="0" distB="0" distL="0" distR="0" wp14:anchorId="2B18E58C" wp14:editId="44D44902">
            <wp:extent cx="6799173" cy="2607128"/>
            <wp:effectExtent l="0" t="0" r="0" b="0"/>
            <wp:docPr id="197314444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44444" name="Picture 1" descr="A screenshot of a computer screen&#10;&#10;Description automatically generated"/>
                    <pic:cNvPicPr/>
                  </pic:nvPicPr>
                  <pic:blipFill>
                    <a:blip r:embed="rId66"/>
                    <a:stretch>
                      <a:fillRect/>
                    </a:stretch>
                  </pic:blipFill>
                  <pic:spPr>
                    <a:xfrm>
                      <a:off x="0" y="0"/>
                      <a:ext cx="6809181" cy="2610966"/>
                    </a:xfrm>
                    <a:prstGeom prst="rect">
                      <a:avLst/>
                    </a:prstGeom>
                  </pic:spPr>
                </pic:pic>
              </a:graphicData>
            </a:graphic>
          </wp:inline>
        </w:drawing>
      </w:r>
    </w:p>
    <w:p w14:paraId="286E235B" w14:textId="77777777" w:rsidR="00DA1A64" w:rsidRPr="00EA2BE4" w:rsidRDefault="00DA1A64" w:rsidP="0045225D">
      <w:pPr>
        <w:ind w:left="-709" w:right="-755"/>
        <w:rPr>
          <w:rFonts w:ascii="Calibri" w:hAnsi="Calibri" w:cs="Calibri"/>
          <w:color w:val="000000" w:themeColor="text1"/>
        </w:rPr>
      </w:pPr>
    </w:p>
    <w:p w14:paraId="396F9DC7" w14:textId="0681D983" w:rsidR="007743FC" w:rsidRPr="00EA2BE4" w:rsidRDefault="00771AAC" w:rsidP="0045225D">
      <w:pPr>
        <w:ind w:left="-709" w:right="-755"/>
        <w:rPr>
          <w:rFonts w:ascii="Calibri" w:hAnsi="Calibri" w:cs="Calibri"/>
          <w:color w:val="000000" w:themeColor="text1"/>
        </w:rPr>
      </w:pPr>
      <w:r w:rsidRPr="00EA2BE4">
        <w:rPr>
          <w:rFonts w:ascii="Calibri" w:hAnsi="Calibri" w:cs="Calibri"/>
          <w:color w:val="000000" w:themeColor="text1"/>
        </w:rPr>
        <w:t>4</w:t>
      </w:r>
      <w:r w:rsidR="007743FC" w:rsidRPr="00EA2BE4">
        <w:rPr>
          <w:rFonts w:ascii="Calibri" w:hAnsi="Calibri" w:cs="Calibri"/>
          <w:color w:val="000000" w:themeColor="text1"/>
        </w:rPr>
        <w:t>.</w:t>
      </w:r>
      <w:r w:rsidR="007C0EBA" w:rsidRPr="00EA2BE4">
        <w:rPr>
          <w:rFonts w:ascii="Calibri" w:hAnsi="Calibri" w:cs="Calibri"/>
          <w:color w:val="000000" w:themeColor="text1"/>
        </w:rPr>
        <w:t>5</w:t>
      </w:r>
      <w:r w:rsidR="007743FC" w:rsidRPr="00EA2BE4">
        <w:rPr>
          <w:rFonts w:ascii="Calibri" w:hAnsi="Calibri" w:cs="Calibri"/>
          <w:color w:val="000000" w:themeColor="text1"/>
        </w:rPr>
        <w:t xml:space="preserve">. </w:t>
      </w:r>
      <w:r w:rsidR="00157D2C" w:rsidRPr="00EA2BE4">
        <w:rPr>
          <w:rFonts w:ascii="Calibri" w:hAnsi="Calibri" w:cs="Calibri"/>
          <w:color w:val="000000" w:themeColor="text1"/>
        </w:rPr>
        <w:t>Forward</w:t>
      </w:r>
      <w:r w:rsidR="007743FC" w:rsidRPr="00EA2BE4">
        <w:rPr>
          <w:rFonts w:ascii="Calibri" w:hAnsi="Calibri" w:cs="Calibri"/>
          <w:color w:val="000000" w:themeColor="text1"/>
        </w:rPr>
        <w:t xml:space="preserve"> Converter</w:t>
      </w:r>
    </w:p>
    <w:p w14:paraId="210AD191" w14:textId="1035E195" w:rsidR="00157D2C" w:rsidRPr="00EA2BE4" w:rsidRDefault="00157D2C" w:rsidP="0045225D">
      <w:pPr>
        <w:ind w:left="-709" w:right="-755"/>
        <w:rPr>
          <w:rFonts w:ascii="Calibri" w:hAnsi="Calibri" w:cs="Calibri"/>
          <w:color w:val="000000" w:themeColor="text1"/>
        </w:rPr>
      </w:pPr>
      <w:r w:rsidRPr="00EA2BE4">
        <w:rPr>
          <w:rFonts w:ascii="Calibri" w:hAnsi="Calibri" w:cs="Calibri"/>
          <w:color w:val="000000" w:themeColor="text1"/>
        </w:rPr>
        <w:t xml:space="preserve">A forward converter is a type of DC-to-DC converter that transfers energy from the primary to the secondary winding of a transformer while the switching element is in the "on" state. It is commonly used to either increase or decrease DC </w:t>
      </w:r>
      <w:r w:rsidR="003E0834" w:rsidRPr="00EA2BE4">
        <w:rPr>
          <w:rFonts w:ascii="Calibri" w:hAnsi="Calibri" w:cs="Calibri"/>
          <w:color w:val="000000" w:themeColor="text1"/>
        </w:rPr>
        <w:t>voltages or</w:t>
      </w:r>
      <w:r w:rsidRPr="00EA2BE4">
        <w:rPr>
          <w:rFonts w:ascii="Calibri" w:hAnsi="Calibri" w:cs="Calibri"/>
          <w:color w:val="000000" w:themeColor="text1"/>
        </w:rPr>
        <w:t xml:space="preserve"> convert a single voltage to multiple DC output voltages.</w:t>
      </w:r>
    </w:p>
    <w:p w14:paraId="3BA58234" w14:textId="418B583D" w:rsidR="00857A15" w:rsidRPr="00EA2BE4" w:rsidRDefault="00857A15" w:rsidP="00857A15">
      <w:pPr>
        <w:ind w:left="-709" w:right="-755"/>
        <w:rPr>
          <w:rFonts w:ascii="Calibri" w:hAnsi="Calibri" w:cs="Calibri"/>
        </w:rPr>
      </w:pPr>
      <w:proofErr w:type="gramStart"/>
      <w:r w:rsidRPr="00EA2BE4">
        <w:rPr>
          <w:rFonts w:ascii="Calibri" w:hAnsi="Calibri" w:cs="Calibri"/>
        </w:rPr>
        <w:t>Figure  shows</w:t>
      </w:r>
      <w:proofErr w:type="gramEnd"/>
      <w:r w:rsidRPr="00EA2BE4">
        <w:rPr>
          <w:rFonts w:ascii="Calibri" w:hAnsi="Calibri" w:cs="Calibri"/>
        </w:rPr>
        <w:t xml:space="preserve"> the schematic of the Forward converter operated at a switching frequency of 20 kHz and duty cycle of 0.4. Assume all components are ideal. Sketch the following waveforms and indicate appropriate values [current minimum, current maximum and voltage magnitudes].</w:t>
      </w:r>
    </w:p>
    <w:p w14:paraId="588813A6" w14:textId="47F3DFA5" w:rsidR="003E0834" w:rsidRPr="00EA2BE4" w:rsidRDefault="00857A15" w:rsidP="00857A15">
      <w:pPr>
        <w:ind w:left="-709" w:right="-755"/>
        <w:jc w:val="center"/>
        <w:rPr>
          <w:rFonts w:ascii="Calibri" w:hAnsi="Calibri" w:cs="Calibri"/>
          <w:color w:val="000000" w:themeColor="text1"/>
        </w:rPr>
      </w:pPr>
      <w:r w:rsidRPr="00EA2BE4">
        <w:rPr>
          <w:rFonts w:ascii="Calibri" w:hAnsi="Calibri" w:cs="Calibri"/>
          <w:noProof/>
        </w:rPr>
        <w:drawing>
          <wp:inline distT="0" distB="0" distL="0" distR="0" wp14:anchorId="71D7A41D" wp14:editId="6C3E1E14">
            <wp:extent cx="4581525" cy="1638300"/>
            <wp:effectExtent l="0" t="0" r="0" b="0"/>
            <wp:docPr id="110629040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90406" name="Picture 1" descr="A diagram of a circuit&#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81525" cy="1638300"/>
                    </a:xfrm>
                    <a:prstGeom prst="rect">
                      <a:avLst/>
                    </a:prstGeom>
                    <a:noFill/>
                    <a:ln>
                      <a:noFill/>
                    </a:ln>
                  </pic:spPr>
                </pic:pic>
              </a:graphicData>
            </a:graphic>
          </wp:inline>
        </w:drawing>
      </w:r>
    </w:p>
    <w:p w14:paraId="472716F9"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 xml:space="preserve">Switching </w:t>
      </w:r>
      <w:proofErr w:type="gramStart"/>
      <w:r w:rsidRPr="00EA2BE4">
        <w:rPr>
          <w:rFonts w:ascii="Calibri" w:hAnsi="Calibri" w:cs="Calibri"/>
        </w:rPr>
        <w:t>Frequency :</w:t>
      </w:r>
      <w:proofErr w:type="gramEnd"/>
      <w:r w:rsidRPr="00EA2BE4">
        <w:rPr>
          <w:rFonts w:ascii="Calibri" w:hAnsi="Calibri" w:cs="Calibri"/>
        </w:rPr>
        <w:t xml:space="preserve"> 20 kHz</w:t>
      </w:r>
    </w:p>
    <w:p w14:paraId="41A92D3E"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Duty Cycle (D): 0.4</w:t>
      </w:r>
    </w:p>
    <w:p w14:paraId="123974C0"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 xml:space="preserve">Input </w:t>
      </w:r>
      <w:proofErr w:type="gramStart"/>
      <w:r w:rsidRPr="00EA2BE4">
        <w:rPr>
          <w:rFonts w:ascii="Calibri" w:hAnsi="Calibri" w:cs="Calibri"/>
        </w:rPr>
        <w:t>Voltage :</w:t>
      </w:r>
      <w:proofErr w:type="gramEnd"/>
      <w:r w:rsidRPr="00EA2BE4">
        <w:rPr>
          <w:rFonts w:ascii="Calibri" w:hAnsi="Calibri" w:cs="Calibri"/>
        </w:rPr>
        <w:t xml:space="preserve"> 30 V</w:t>
      </w:r>
    </w:p>
    <w:p w14:paraId="41409954"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 xml:space="preserve">Transformer Turns </w:t>
      </w:r>
      <w:proofErr w:type="gramStart"/>
      <w:r w:rsidRPr="00EA2BE4">
        <w:rPr>
          <w:rFonts w:ascii="Calibri" w:hAnsi="Calibri" w:cs="Calibri"/>
        </w:rPr>
        <w:t>Ratio :</w:t>
      </w:r>
      <w:proofErr w:type="gramEnd"/>
      <w:r w:rsidRPr="00EA2BE4">
        <w:rPr>
          <w:rFonts w:ascii="Calibri" w:hAnsi="Calibri" w:cs="Calibri"/>
        </w:rPr>
        <w:t xml:space="preserve"> 1:1:0.5</w:t>
      </w:r>
    </w:p>
    <w:p w14:paraId="66471277" w14:textId="77777777" w:rsidR="00045AFE" w:rsidRPr="00EA2BE4" w:rsidRDefault="00045AFE" w:rsidP="00045AFE">
      <w:pPr>
        <w:spacing w:after="0" w:line="240" w:lineRule="auto"/>
        <w:ind w:left="-709" w:right="-755"/>
        <w:rPr>
          <w:rFonts w:ascii="Calibri" w:hAnsi="Calibri" w:cs="Calibri"/>
        </w:rPr>
      </w:pPr>
      <w:r w:rsidRPr="00EA2BE4">
        <w:rPr>
          <w:rFonts w:ascii="Calibri" w:hAnsi="Calibri" w:cs="Calibri"/>
        </w:rPr>
        <w:t xml:space="preserve">Load </w:t>
      </w:r>
      <w:proofErr w:type="gramStart"/>
      <w:r w:rsidRPr="00EA2BE4">
        <w:rPr>
          <w:rFonts w:ascii="Calibri" w:hAnsi="Calibri" w:cs="Calibri"/>
        </w:rPr>
        <w:t>Resistance :</w:t>
      </w:r>
      <w:proofErr w:type="gramEnd"/>
      <w:r w:rsidRPr="00EA2BE4">
        <w:rPr>
          <w:rFonts w:ascii="Calibri" w:hAnsi="Calibri" w:cs="Calibri"/>
        </w:rPr>
        <w:t xml:space="preserve"> 6 Ω</w:t>
      </w:r>
    </w:p>
    <w:p w14:paraId="4F9C4F19" w14:textId="77777777" w:rsidR="00045AFE" w:rsidRPr="00EA2BE4" w:rsidRDefault="00045AFE" w:rsidP="00045AFE">
      <w:pPr>
        <w:spacing w:after="0" w:line="240" w:lineRule="auto"/>
        <w:ind w:left="-709" w:right="-755"/>
        <w:rPr>
          <w:rFonts w:ascii="Calibri" w:hAnsi="Calibri" w:cs="Calibri"/>
        </w:rPr>
      </w:pPr>
      <w:proofErr w:type="gramStart"/>
      <w:r w:rsidRPr="00EA2BE4">
        <w:rPr>
          <w:rFonts w:ascii="Calibri" w:hAnsi="Calibri" w:cs="Calibri"/>
        </w:rPr>
        <w:t>Inductor :</w:t>
      </w:r>
      <w:proofErr w:type="gramEnd"/>
      <w:r w:rsidRPr="00EA2BE4">
        <w:rPr>
          <w:rFonts w:ascii="Calibri" w:hAnsi="Calibri" w:cs="Calibri"/>
        </w:rPr>
        <w:t xml:space="preserve"> 1 </w:t>
      </w:r>
      <w:proofErr w:type="spellStart"/>
      <w:r w:rsidRPr="00EA2BE4">
        <w:rPr>
          <w:rFonts w:ascii="Calibri" w:hAnsi="Calibri" w:cs="Calibri"/>
        </w:rPr>
        <w:t>mH</w:t>
      </w:r>
      <w:proofErr w:type="spellEnd"/>
    </w:p>
    <w:p w14:paraId="3A935331" w14:textId="77777777" w:rsidR="00045AFE" w:rsidRPr="00EA2BE4" w:rsidRDefault="00045AFE" w:rsidP="00045AFE">
      <w:pPr>
        <w:spacing w:after="0" w:line="240" w:lineRule="auto"/>
        <w:ind w:left="-709" w:right="-755"/>
        <w:rPr>
          <w:rFonts w:ascii="Calibri" w:hAnsi="Calibri" w:cs="Calibri"/>
        </w:rPr>
      </w:pPr>
      <w:proofErr w:type="gramStart"/>
      <w:r w:rsidRPr="00EA2BE4">
        <w:rPr>
          <w:rFonts w:ascii="Calibri" w:hAnsi="Calibri" w:cs="Calibri"/>
        </w:rPr>
        <w:t>Capacitor :</w:t>
      </w:r>
      <w:proofErr w:type="gramEnd"/>
      <w:r w:rsidRPr="00EA2BE4">
        <w:rPr>
          <w:rFonts w:ascii="Calibri" w:hAnsi="Calibri" w:cs="Calibri"/>
        </w:rPr>
        <w:t xml:space="preserve"> 20 </w:t>
      </w:r>
      <w:proofErr w:type="spellStart"/>
      <w:r w:rsidRPr="00EA2BE4">
        <w:rPr>
          <w:rFonts w:ascii="Calibri" w:hAnsi="Calibri" w:cs="Calibri"/>
        </w:rPr>
        <w:t>μF</w:t>
      </w:r>
      <w:proofErr w:type="spellEnd"/>
    </w:p>
    <w:p w14:paraId="7155833B" w14:textId="7B6AFB3D" w:rsidR="00857A15" w:rsidRPr="00EA2BE4" w:rsidRDefault="00045AFE" w:rsidP="00045AFE">
      <w:pPr>
        <w:ind w:left="-709" w:right="-755"/>
        <w:rPr>
          <w:rFonts w:ascii="Calibri" w:hAnsi="Calibri" w:cs="Calibri"/>
          <w:color w:val="000000" w:themeColor="text1"/>
        </w:rPr>
      </w:pPr>
      <w:r w:rsidRPr="00EA2BE4">
        <w:rPr>
          <w:rFonts w:ascii="Calibri" w:hAnsi="Calibri" w:cs="Calibri"/>
          <w:noProof/>
        </w:rPr>
        <w:lastRenderedPageBreak/>
        <w:drawing>
          <wp:inline distT="0" distB="0" distL="0" distR="0" wp14:anchorId="52354700" wp14:editId="4DEE23B3">
            <wp:extent cx="5731510" cy="2460625"/>
            <wp:effectExtent l="0" t="0" r="0" b="0"/>
            <wp:docPr id="534581490"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81490" name="Picture 1" descr="A close-up of a computer&#10;&#10;Description automatically generated"/>
                    <pic:cNvPicPr/>
                  </pic:nvPicPr>
                  <pic:blipFill>
                    <a:blip r:embed="rId68"/>
                    <a:stretch>
                      <a:fillRect/>
                    </a:stretch>
                  </pic:blipFill>
                  <pic:spPr>
                    <a:xfrm>
                      <a:off x="0" y="0"/>
                      <a:ext cx="5731510" cy="2460625"/>
                    </a:xfrm>
                    <a:prstGeom prst="rect">
                      <a:avLst/>
                    </a:prstGeom>
                  </pic:spPr>
                </pic:pic>
              </a:graphicData>
            </a:graphic>
          </wp:inline>
        </w:drawing>
      </w:r>
    </w:p>
    <w:p w14:paraId="79FB614A" w14:textId="74E0A7EC" w:rsidR="00045AFE" w:rsidRPr="00EA2BE4" w:rsidRDefault="00045AFE" w:rsidP="00045AFE">
      <w:pPr>
        <w:ind w:left="-709" w:right="-755"/>
        <w:rPr>
          <w:rFonts w:ascii="Calibri" w:hAnsi="Calibri" w:cs="Calibri"/>
          <w:color w:val="000000" w:themeColor="text1"/>
        </w:rPr>
      </w:pPr>
      <w:r w:rsidRPr="00EA2BE4">
        <w:rPr>
          <w:rFonts w:ascii="Calibri" w:hAnsi="Calibri" w:cs="Calibri"/>
          <w:color w:val="000000" w:themeColor="text1"/>
        </w:rPr>
        <w:t>LT Spice Circuit</w:t>
      </w:r>
    </w:p>
    <w:p w14:paraId="60EB8031" w14:textId="27E853ED"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drawing>
          <wp:inline distT="0" distB="0" distL="0" distR="0" wp14:anchorId="16E87D26" wp14:editId="5336273F">
            <wp:extent cx="5731510" cy="1786890"/>
            <wp:effectExtent l="0" t="0" r="0" b="0"/>
            <wp:docPr id="1587946216"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6216" name="Picture 1" descr="A screen shot of a graph&#10;&#10;Description automatically generated"/>
                    <pic:cNvPicPr/>
                  </pic:nvPicPr>
                  <pic:blipFill>
                    <a:blip r:embed="rId69"/>
                    <a:stretch>
                      <a:fillRect/>
                    </a:stretch>
                  </pic:blipFill>
                  <pic:spPr>
                    <a:xfrm>
                      <a:off x="0" y="0"/>
                      <a:ext cx="5731510" cy="1786890"/>
                    </a:xfrm>
                    <a:prstGeom prst="rect">
                      <a:avLst/>
                    </a:prstGeom>
                  </pic:spPr>
                </pic:pic>
              </a:graphicData>
            </a:graphic>
          </wp:inline>
        </w:drawing>
      </w:r>
    </w:p>
    <w:p w14:paraId="04CAD022"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Output Voltage</w:t>
      </w:r>
    </w:p>
    <w:p w14:paraId="5C535AAF" w14:textId="77777777" w:rsidR="00045AFE" w:rsidRPr="00EA2BE4" w:rsidRDefault="00045AFE" w:rsidP="00045AFE">
      <w:pPr>
        <w:ind w:left="-709" w:right="-755"/>
        <w:rPr>
          <w:rFonts w:ascii="Calibri" w:hAnsi="Calibri" w:cs="Calibri"/>
          <w:color w:val="000000" w:themeColor="text1"/>
        </w:rPr>
      </w:pPr>
    </w:p>
    <w:p w14:paraId="2B05CF38" w14:textId="1FDC2807"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drawing>
          <wp:inline distT="0" distB="0" distL="0" distR="0" wp14:anchorId="5BF868D6" wp14:editId="1DA6D654">
            <wp:extent cx="5731510" cy="1233170"/>
            <wp:effectExtent l="0" t="0" r="0" b="0"/>
            <wp:docPr id="1048801738" name="Picture 1" descr="A screen shot of a white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01738" name="Picture 1" descr="A screen shot of a white board&#10;&#10;Description automatically generated"/>
                    <pic:cNvPicPr/>
                  </pic:nvPicPr>
                  <pic:blipFill>
                    <a:blip r:embed="rId70"/>
                    <a:stretch>
                      <a:fillRect/>
                    </a:stretch>
                  </pic:blipFill>
                  <pic:spPr>
                    <a:xfrm>
                      <a:off x="0" y="0"/>
                      <a:ext cx="5731510" cy="1233170"/>
                    </a:xfrm>
                    <a:prstGeom prst="rect">
                      <a:avLst/>
                    </a:prstGeom>
                  </pic:spPr>
                </pic:pic>
              </a:graphicData>
            </a:graphic>
          </wp:inline>
        </w:drawing>
      </w:r>
    </w:p>
    <w:p w14:paraId="17867679"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 xml:space="preserve">Output current </w:t>
      </w:r>
    </w:p>
    <w:p w14:paraId="570E3513" w14:textId="77777777" w:rsidR="00045AFE" w:rsidRPr="00EA2BE4" w:rsidRDefault="00045AFE" w:rsidP="00045AFE">
      <w:pPr>
        <w:ind w:left="-709" w:right="-755"/>
        <w:rPr>
          <w:rFonts w:ascii="Calibri" w:hAnsi="Calibri" w:cs="Calibri"/>
          <w:color w:val="000000" w:themeColor="text1"/>
        </w:rPr>
      </w:pPr>
    </w:p>
    <w:p w14:paraId="71E435B0" w14:textId="1F9E6E0E"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drawing>
          <wp:inline distT="0" distB="0" distL="0" distR="0" wp14:anchorId="1BF0D6CB" wp14:editId="075F615F">
            <wp:extent cx="5731510" cy="1211580"/>
            <wp:effectExtent l="0" t="0" r="0" b="0"/>
            <wp:docPr id="2111512954"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12954" name="Picture 1" descr="A screen shot of a graph&#10;&#10;Description automatically generated"/>
                    <pic:cNvPicPr/>
                  </pic:nvPicPr>
                  <pic:blipFill>
                    <a:blip r:embed="rId71"/>
                    <a:stretch>
                      <a:fillRect/>
                    </a:stretch>
                  </pic:blipFill>
                  <pic:spPr>
                    <a:xfrm>
                      <a:off x="0" y="0"/>
                      <a:ext cx="5731510" cy="1211580"/>
                    </a:xfrm>
                    <a:prstGeom prst="rect">
                      <a:avLst/>
                    </a:prstGeom>
                  </pic:spPr>
                </pic:pic>
              </a:graphicData>
            </a:graphic>
          </wp:inline>
        </w:drawing>
      </w:r>
    </w:p>
    <w:p w14:paraId="01BE9B5F"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 xml:space="preserve">Capacitor Current </w:t>
      </w:r>
    </w:p>
    <w:p w14:paraId="064C1F37" w14:textId="4E5CB3AA"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lastRenderedPageBreak/>
        <w:drawing>
          <wp:inline distT="0" distB="0" distL="0" distR="0" wp14:anchorId="5565708D" wp14:editId="7126A406">
            <wp:extent cx="5731510" cy="1231265"/>
            <wp:effectExtent l="0" t="0" r="0" b="0"/>
            <wp:docPr id="1064526606"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26606" name="Picture 1" descr="A screen shot of a graph&#10;&#10;Description automatically generated"/>
                    <pic:cNvPicPr/>
                  </pic:nvPicPr>
                  <pic:blipFill>
                    <a:blip r:embed="rId72"/>
                    <a:stretch>
                      <a:fillRect/>
                    </a:stretch>
                  </pic:blipFill>
                  <pic:spPr>
                    <a:xfrm>
                      <a:off x="0" y="0"/>
                      <a:ext cx="5731510" cy="1231265"/>
                    </a:xfrm>
                    <a:prstGeom prst="rect">
                      <a:avLst/>
                    </a:prstGeom>
                  </pic:spPr>
                </pic:pic>
              </a:graphicData>
            </a:graphic>
          </wp:inline>
        </w:drawing>
      </w:r>
    </w:p>
    <w:p w14:paraId="604F6C33"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Inductance Current</w:t>
      </w:r>
    </w:p>
    <w:p w14:paraId="6777218F" w14:textId="6E453903"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drawing>
          <wp:inline distT="0" distB="0" distL="0" distR="0" wp14:anchorId="70A907FF" wp14:editId="17CB0DC2">
            <wp:extent cx="5731510" cy="1268095"/>
            <wp:effectExtent l="0" t="0" r="0" b="0"/>
            <wp:docPr id="120364453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44533" name="Picture 1" descr="A screen shot of a graph&#10;&#10;Description automatically generated"/>
                    <pic:cNvPicPr/>
                  </pic:nvPicPr>
                  <pic:blipFill>
                    <a:blip r:embed="rId73"/>
                    <a:stretch>
                      <a:fillRect/>
                    </a:stretch>
                  </pic:blipFill>
                  <pic:spPr>
                    <a:xfrm>
                      <a:off x="0" y="0"/>
                      <a:ext cx="5731510" cy="1268095"/>
                    </a:xfrm>
                    <a:prstGeom prst="rect">
                      <a:avLst/>
                    </a:prstGeom>
                  </pic:spPr>
                </pic:pic>
              </a:graphicData>
            </a:graphic>
          </wp:inline>
        </w:drawing>
      </w:r>
    </w:p>
    <w:p w14:paraId="62A9773B"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 xml:space="preserve">Primary Inductance Current </w:t>
      </w:r>
    </w:p>
    <w:p w14:paraId="7B0EB55B" w14:textId="0E61472C" w:rsidR="00045AFE" w:rsidRPr="00EA2BE4" w:rsidRDefault="00045AFE" w:rsidP="00045AFE">
      <w:pPr>
        <w:ind w:left="-709" w:right="-755"/>
        <w:rPr>
          <w:rFonts w:ascii="Calibri" w:hAnsi="Calibri" w:cs="Calibri"/>
          <w:color w:val="000000" w:themeColor="text1"/>
        </w:rPr>
      </w:pPr>
      <w:r w:rsidRPr="00EA2BE4">
        <w:rPr>
          <w:rFonts w:ascii="Calibri" w:hAnsi="Calibri" w:cs="Calibri"/>
          <w:noProof/>
        </w:rPr>
        <w:drawing>
          <wp:inline distT="0" distB="0" distL="0" distR="0" wp14:anchorId="44F4285E" wp14:editId="3A9060DF">
            <wp:extent cx="5731510" cy="1238885"/>
            <wp:effectExtent l="0" t="0" r="0" b="0"/>
            <wp:docPr id="644918756"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8756" name="Picture 1" descr="A graph of a graph&#10;&#10;Description automatically generated with medium confidence"/>
                    <pic:cNvPicPr/>
                  </pic:nvPicPr>
                  <pic:blipFill>
                    <a:blip r:embed="rId74"/>
                    <a:stretch>
                      <a:fillRect/>
                    </a:stretch>
                  </pic:blipFill>
                  <pic:spPr>
                    <a:xfrm>
                      <a:off x="0" y="0"/>
                      <a:ext cx="5731510" cy="1238885"/>
                    </a:xfrm>
                    <a:prstGeom prst="rect">
                      <a:avLst/>
                    </a:prstGeom>
                  </pic:spPr>
                </pic:pic>
              </a:graphicData>
            </a:graphic>
          </wp:inline>
        </w:drawing>
      </w:r>
    </w:p>
    <w:p w14:paraId="315ECCFC" w14:textId="77777777" w:rsidR="00045AFE" w:rsidRPr="00EA2BE4" w:rsidRDefault="00045AFE" w:rsidP="00045AFE">
      <w:pPr>
        <w:pStyle w:val="ListParagraph"/>
        <w:spacing w:after="0"/>
        <w:ind w:left="-349" w:right="-755"/>
        <w:rPr>
          <w:rFonts w:ascii="Calibri" w:hAnsi="Calibri" w:cs="Calibri"/>
        </w:rPr>
      </w:pPr>
      <w:r w:rsidRPr="00EA2BE4">
        <w:rPr>
          <w:rFonts w:ascii="Calibri" w:hAnsi="Calibri" w:cs="Calibri"/>
        </w:rPr>
        <w:t>Secondary inductance current</w:t>
      </w:r>
    </w:p>
    <w:p w14:paraId="0A6A76DE" w14:textId="68B376B0" w:rsidR="00045AFE" w:rsidRPr="00EA2BE4" w:rsidRDefault="00045AFE" w:rsidP="00045AFE">
      <w:pPr>
        <w:ind w:left="-709" w:right="-755"/>
        <w:jc w:val="center"/>
        <w:rPr>
          <w:rFonts w:ascii="Calibri" w:hAnsi="Calibri" w:cs="Calibri"/>
          <w:color w:val="000000" w:themeColor="text1"/>
        </w:rPr>
      </w:pPr>
      <w:r w:rsidRPr="00EA2BE4">
        <w:rPr>
          <w:rFonts w:ascii="Calibri" w:hAnsi="Calibri" w:cs="Calibri"/>
          <w:noProof/>
          <w:color w:val="000000" w:themeColor="text1"/>
        </w:rPr>
        <w:drawing>
          <wp:inline distT="0" distB="0" distL="0" distR="0" wp14:anchorId="47DD2BEF" wp14:editId="2F62B515">
            <wp:extent cx="6630826" cy="2808514"/>
            <wp:effectExtent l="0" t="0" r="0" b="0"/>
            <wp:docPr id="86492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25388" name=""/>
                    <pic:cNvPicPr/>
                  </pic:nvPicPr>
                  <pic:blipFill>
                    <a:blip r:embed="rId75"/>
                    <a:stretch>
                      <a:fillRect/>
                    </a:stretch>
                  </pic:blipFill>
                  <pic:spPr>
                    <a:xfrm>
                      <a:off x="0" y="0"/>
                      <a:ext cx="6645233" cy="2814616"/>
                    </a:xfrm>
                    <a:prstGeom prst="rect">
                      <a:avLst/>
                    </a:prstGeom>
                  </pic:spPr>
                </pic:pic>
              </a:graphicData>
            </a:graphic>
          </wp:inline>
        </w:drawing>
      </w:r>
    </w:p>
    <w:p w14:paraId="3A97386A" w14:textId="77777777" w:rsidR="00BB38FB" w:rsidRDefault="00BB38FB" w:rsidP="0045225D">
      <w:pPr>
        <w:ind w:left="-709" w:right="-755"/>
        <w:rPr>
          <w:rFonts w:ascii="Calibri" w:hAnsi="Calibri" w:cs="Calibri"/>
          <w:b/>
          <w:bCs/>
          <w:color w:val="000000" w:themeColor="text1"/>
        </w:rPr>
      </w:pPr>
    </w:p>
    <w:p w14:paraId="24B39572" w14:textId="77777777" w:rsidR="00BB38FB" w:rsidRDefault="00BB38FB" w:rsidP="0045225D">
      <w:pPr>
        <w:ind w:left="-709" w:right="-755"/>
        <w:rPr>
          <w:rFonts w:ascii="Calibri" w:hAnsi="Calibri" w:cs="Calibri"/>
          <w:b/>
          <w:bCs/>
          <w:color w:val="000000" w:themeColor="text1"/>
        </w:rPr>
      </w:pPr>
    </w:p>
    <w:p w14:paraId="76774A89" w14:textId="77777777" w:rsidR="00BB38FB" w:rsidRDefault="00BB38FB" w:rsidP="0045225D">
      <w:pPr>
        <w:ind w:left="-709" w:right="-755"/>
        <w:rPr>
          <w:rFonts w:ascii="Calibri" w:hAnsi="Calibri" w:cs="Calibri"/>
          <w:b/>
          <w:bCs/>
          <w:color w:val="000000" w:themeColor="text1"/>
        </w:rPr>
      </w:pPr>
    </w:p>
    <w:p w14:paraId="37E11361" w14:textId="77777777" w:rsidR="00BB38FB" w:rsidRDefault="00BB38FB" w:rsidP="0045225D">
      <w:pPr>
        <w:ind w:left="-709" w:right="-755"/>
        <w:rPr>
          <w:rFonts w:ascii="Calibri" w:hAnsi="Calibri" w:cs="Calibri"/>
          <w:b/>
          <w:bCs/>
          <w:color w:val="000000" w:themeColor="text1"/>
        </w:rPr>
      </w:pPr>
    </w:p>
    <w:p w14:paraId="3C59D41A" w14:textId="77777777" w:rsidR="00BB38FB" w:rsidRDefault="00BB38FB" w:rsidP="0045225D">
      <w:pPr>
        <w:ind w:left="-709" w:right="-755"/>
        <w:rPr>
          <w:rFonts w:ascii="Calibri" w:hAnsi="Calibri" w:cs="Calibri"/>
          <w:b/>
          <w:bCs/>
          <w:color w:val="000000" w:themeColor="text1"/>
        </w:rPr>
      </w:pPr>
    </w:p>
    <w:p w14:paraId="4C507C2A" w14:textId="77777777" w:rsidR="00BB38FB" w:rsidRDefault="00BB38FB" w:rsidP="0045225D">
      <w:pPr>
        <w:ind w:left="-709" w:right="-755"/>
        <w:rPr>
          <w:rFonts w:ascii="Calibri" w:hAnsi="Calibri" w:cs="Calibri"/>
          <w:b/>
          <w:bCs/>
          <w:color w:val="000000" w:themeColor="text1"/>
        </w:rPr>
      </w:pPr>
    </w:p>
    <w:p w14:paraId="565736DF" w14:textId="31FCC2CF" w:rsidR="00631CC1" w:rsidRPr="00EA2BE4" w:rsidRDefault="00631CC1" w:rsidP="0045225D">
      <w:pPr>
        <w:ind w:left="-709" w:right="-755"/>
        <w:rPr>
          <w:rFonts w:ascii="Calibri" w:hAnsi="Calibri" w:cs="Calibri"/>
          <w:b/>
          <w:bCs/>
          <w:color w:val="000000" w:themeColor="text1"/>
        </w:rPr>
      </w:pPr>
      <w:r w:rsidRPr="00EA2BE4">
        <w:rPr>
          <w:rFonts w:ascii="Calibri" w:hAnsi="Calibri" w:cs="Calibri"/>
          <w:b/>
          <w:bCs/>
          <w:color w:val="000000" w:themeColor="text1"/>
        </w:rPr>
        <w:lastRenderedPageBreak/>
        <w:t>4.6 push-pull.</w:t>
      </w:r>
    </w:p>
    <w:p w14:paraId="0A049C42" w14:textId="3870B186" w:rsidR="007743FC" w:rsidRPr="00EA2BE4" w:rsidRDefault="00564F35" w:rsidP="0045225D">
      <w:pPr>
        <w:ind w:left="-709" w:right="-755"/>
        <w:rPr>
          <w:rFonts w:ascii="Calibri" w:hAnsi="Calibri" w:cs="Calibri"/>
          <w:color w:val="000000" w:themeColor="text1"/>
        </w:rPr>
      </w:pPr>
      <w:r w:rsidRPr="00EA2BE4">
        <w:rPr>
          <w:rFonts w:ascii="Calibri" w:hAnsi="Calibri" w:cs="Calibri"/>
          <w:color w:val="000000" w:themeColor="text1"/>
        </w:rPr>
        <w:t xml:space="preserve">A push-pull converter is a type of isolated DC-to-DC converter that uses two transistors connected to a </w:t>
      </w:r>
      <w:r w:rsidR="004C6E30" w:rsidRPr="00EA2BE4">
        <w:rPr>
          <w:rFonts w:ascii="Calibri" w:hAnsi="Calibri" w:cs="Calibri"/>
          <w:color w:val="000000" w:themeColor="text1"/>
        </w:rPr>
        <w:t>centre</w:t>
      </w:r>
      <w:r w:rsidRPr="00EA2BE4">
        <w:rPr>
          <w:rFonts w:ascii="Calibri" w:hAnsi="Calibri" w:cs="Calibri"/>
          <w:color w:val="000000" w:themeColor="text1"/>
        </w:rPr>
        <w:t>-tapped transformer. It is a variation of the buck-boost converter. The push-pull converter can provide a step-up or step-down output voltage.</w:t>
      </w:r>
    </w:p>
    <w:p w14:paraId="7A93B0DF" w14:textId="77777777" w:rsidR="00D13AD6" w:rsidRPr="00EA2BE4" w:rsidRDefault="00D13AD6" w:rsidP="00D13AD6">
      <w:pPr>
        <w:spacing w:after="0"/>
        <w:ind w:left="-709" w:right="-755"/>
        <w:rPr>
          <w:rFonts w:ascii="Calibri" w:hAnsi="Calibri" w:cs="Calibri"/>
        </w:rPr>
      </w:pPr>
      <w:r w:rsidRPr="00EA2BE4">
        <w:rPr>
          <w:rFonts w:ascii="Calibri" w:hAnsi="Calibri" w:cs="Calibri"/>
        </w:rPr>
        <w:t>Vin – 12v</w:t>
      </w:r>
    </w:p>
    <w:p w14:paraId="0EF54962" w14:textId="77777777" w:rsidR="00D13AD6" w:rsidRPr="00EA2BE4" w:rsidRDefault="00D13AD6" w:rsidP="00D13AD6">
      <w:pPr>
        <w:spacing w:after="0"/>
        <w:ind w:left="-709" w:right="-755"/>
        <w:rPr>
          <w:rFonts w:ascii="Calibri" w:hAnsi="Calibri" w:cs="Calibri"/>
        </w:rPr>
      </w:pPr>
      <w:proofErr w:type="spellStart"/>
      <w:r w:rsidRPr="00EA2BE4">
        <w:rPr>
          <w:rFonts w:ascii="Calibri" w:hAnsi="Calibri" w:cs="Calibri"/>
        </w:rPr>
        <w:t>Vout</w:t>
      </w:r>
      <w:proofErr w:type="spellEnd"/>
      <w:r w:rsidRPr="00EA2BE4">
        <w:rPr>
          <w:rFonts w:ascii="Calibri" w:hAnsi="Calibri" w:cs="Calibri"/>
        </w:rPr>
        <w:t xml:space="preserve"> – 24v</w:t>
      </w:r>
    </w:p>
    <w:p w14:paraId="730CFD81" w14:textId="77777777" w:rsidR="00D13AD6" w:rsidRPr="00EA2BE4" w:rsidRDefault="00D13AD6" w:rsidP="00D13AD6">
      <w:pPr>
        <w:spacing w:after="0"/>
        <w:ind w:left="-709" w:right="-755"/>
        <w:rPr>
          <w:rFonts w:ascii="Calibri" w:hAnsi="Calibri" w:cs="Calibri"/>
        </w:rPr>
      </w:pPr>
      <w:r w:rsidRPr="00EA2BE4">
        <w:rPr>
          <w:rFonts w:ascii="Calibri" w:hAnsi="Calibri" w:cs="Calibri"/>
        </w:rPr>
        <w:t>Output power = 50w</w:t>
      </w:r>
    </w:p>
    <w:p w14:paraId="546633F3" w14:textId="77777777" w:rsidR="00D13AD6" w:rsidRPr="00EA2BE4" w:rsidRDefault="00D13AD6" w:rsidP="00D13AD6">
      <w:pPr>
        <w:spacing w:after="0"/>
        <w:ind w:left="-709" w:right="-755"/>
        <w:rPr>
          <w:rFonts w:ascii="Calibri" w:hAnsi="Calibri" w:cs="Calibri"/>
        </w:rPr>
      </w:pPr>
      <w:r w:rsidRPr="00EA2BE4">
        <w:rPr>
          <w:rFonts w:ascii="Calibri" w:hAnsi="Calibri" w:cs="Calibri"/>
        </w:rPr>
        <w:t>Frequency = 100khz</w:t>
      </w:r>
    </w:p>
    <w:p w14:paraId="6FE3D54E" w14:textId="77777777" w:rsidR="00D13AD6" w:rsidRPr="00EA2BE4" w:rsidRDefault="00D13AD6" w:rsidP="00D13AD6">
      <w:pPr>
        <w:spacing w:after="0"/>
        <w:ind w:left="-709" w:right="-755"/>
        <w:rPr>
          <w:rFonts w:ascii="Calibri" w:hAnsi="Calibri" w:cs="Calibri"/>
        </w:rPr>
      </w:pPr>
      <w:r w:rsidRPr="00EA2BE4">
        <w:rPr>
          <w:rFonts w:ascii="Calibri" w:hAnsi="Calibri" w:cs="Calibri"/>
        </w:rPr>
        <w:t>Duty cycle = 0.4</w:t>
      </w:r>
    </w:p>
    <w:p w14:paraId="127AFDFC" w14:textId="77777777" w:rsidR="00D13AD6" w:rsidRPr="00EA2BE4" w:rsidRDefault="00D13AD6" w:rsidP="00D13AD6">
      <w:pPr>
        <w:spacing w:after="0"/>
        <w:ind w:left="-709" w:right="-755"/>
        <w:rPr>
          <w:rFonts w:ascii="Calibri" w:hAnsi="Calibri" w:cs="Calibri"/>
        </w:rPr>
      </w:pPr>
      <w:proofErr w:type="gramStart"/>
      <w:r w:rsidRPr="00EA2BE4">
        <w:rPr>
          <w:rFonts w:ascii="Calibri" w:hAnsi="Calibri" w:cs="Calibri"/>
        </w:rPr>
        <w:t>Assume  -</w:t>
      </w:r>
      <w:proofErr w:type="gramEnd"/>
      <w:r w:rsidRPr="00EA2BE4">
        <w:rPr>
          <w:rFonts w:ascii="Calibri" w:hAnsi="Calibri" w:cs="Calibri"/>
        </w:rPr>
        <w:t xml:space="preserve"> Peak current = 5A</w:t>
      </w:r>
    </w:p>
    <w:p w14:paraId="136E6EB6" w14:textId="77777777" w:rsidR="00D13AD6" w:rsidRPr="00EA2BE4" w:rsidRDefault="00D13AD6" w:rsidP="00D13AD6">
      <w:pPr>
        <w:ind w:left="-709" w:right="-755"/>
        <w:rPr>
          <w:rFonts w:ascii="Calibri" w:hAnsi="Calibri" w:cs="Calibri"/>
        </w:rPr>
      </w:pPr>
      <w:r w:rsidRPr="00EA2BE4">
        <w:rPr>
          <w:rFonts w:ascii="Calibri" w:hAnsi="Calibri" w:cs="Calibri"/>
        </w:rPr>
        <w:t>Calculate – Transformer turns ratio, output current, output voltage, primary and Secondary inductance values, output capacitor filter, output filter inductance, Load resistance?</w:t>
      </w:r>
    </w:p>
    <w:p w14:paraId="0E99FE82" w14:textId="77777777" w:rsidR="00D13AD6" w:rsidRPr="00EA2BE4" w:rsidRDefault="00D13AD6" w:rsidP="00D13AD6">
      <w:pPr>
        <w:ind w:left="-709" w:right="-755"/>
        <w:rPr>
          <w:rFonts w:ascii="Calibri" w:hAnsi="Calibri" w:cs="Calibri"/>
        </w:rPr>
      </w:pPr>
      <w:r w:rsidRPr="00EA2BE4">
        <w:rPr>
          <w:rFonts w:ascii="Calibri" w:hAnsi="Calibri" w:cs="Calibri"/>
        </w:rPr>
        <w:t xml:space="preserve">Calculated </w:t>
      </w:r>
    </w:p>
    <w:p w14:paraId="44C57228" w14:textId="77777777" w:rsidR="00D13AD6" w:rsidRPr="00EA2BE4" w:rsidRDefault="00D13AD6" w:rsidP="00D13AD6">
      <w:pPr>
        <w:spacing w:after="0"/>
        <w:ind w:left="-709" w:right="-755"/>
        <w:rPr>
          <w:rFonts w:ascii="Calibri" w:hAnsi="Calibri" w:cs="Calibri"/>
        </w:rPr>
      </w:pPr>
      <w:r w:rsidRPr="00EA2BE4">
        <w:rPr>
          <w:rFonts w:ascii="Calibri" w:hAnsi="Calibri" w:cs="Calibri"/>
        </w:rPr>
        <w:t>Transformer turns ratio – 4</w:t>
      </w:r>
    </w:p>
    <w:p w14:paraId="65B93375" w14:textId="77777777" w:rsidR="00D13AD6" w:rsidRPr="00EA2BE4" w:rsidRDefault="00D13AD6" w:rsidP="00D13AD6">
      <w:pPr>
        <w:spacing w:after="0"/>
        <w:ind w:left="-709" w:right="-755"/>
        <w:rPr>
          <w:rFonts w:ascii="Calibri" w:hAnsi="Calibri" w:cs="Calibri"/>
        </w:rPr>
      </w:pPr>
      <w:r w:rsidRPr="00EA2BE4">
        <w:rPr>
          <w:rFonts w:ascii="Calibri" w:hAnsi="Calibri" w:cs="Calibri"/>
        </w:rPr>
        <w:t xml:space="preserve"> output current – 2.08A</w:t>
      </w:r>
    </w:p>
    <w:p w14:paraId="0CF801EC" w14:textId="77777777" w:rsidR="00D13AD6" w:rsidRPr="00EA2BE4" w:rsidRDefault="00D13AD6" w:rsidP="00D13AD6">
      <w:pPr>
        <w:spacing w:after="0"/>
        <w:ind w:left="-709" w:right="-755"/>
        <w:rPr>
          <w:rFonts w:ascii="Calibri" w:hAnsi="Calibri" w:cs="Calibri"/>
        </w:rPr>
      </w:pPr>
      <w:r w:rsidRPr="00EA2BE4">
        <w:rPr>
          <w:rFonts w:ascii="Calibri" w:hAnsi="Calibri" w:cs="Calibri"/>
        </w:rPr>
        <w:t>output voltage – 24v</w:t>
      </w:r>
    </w:p>
    <w:p w14:paraId="216E7C39" w14:textId="77777777" w:rsidR="00D13AD6" w:rsidRPr="00EA2BE4" w:rsidRDefault="00D13AD6" w:rsidP="00D13AD6">
      <w:pPr>
        <w:spacing w:after="0"/>
        <w:ind w:left="-709" w:right="-755"/>
        <w:rPr>
          <w:rFonts w:ascii="Calibri" w:hAnsi="Calibri" w:cs="Calibri"/>
        </w:rPr>
      </w:pPr>
      <w:r w:rsidRPr="00EA2BE4">
        <w:rPr>
          <w:rFonts w:ascii="Calibri" w:hAnsi="Calibri" w:cs="Calibri"/>
        </w:rPr>
        <w:t>primary inductance value – 12uH</w:t>
      </w:r>
    </w:p>
    <w:p w14:paraId="26A0671B" w14:textId="77777777" w:rsidR="00D13AD6" w:rsidRPr="00EA2BE4" w:rsidRDefault="00D13AD6" w:rsidP="00D13AD6">
      <w:pPr>
        <w:spacing w:after="0"/>
        <w:ind w:left="-709" w:right="-755"/>
        <w:rPr>
          <w:rFonts w:ascii="Calibri" w:hAnsi="Calibri" w:cs="Calibri"/>
        </w:rPr>
      </w:pPr>
      <w:r w:rsidRPr="00EA2BE4">
        <w:rPr>
          <w:rFonts w:ascii="Calibri" w:hAnsi="Calibri" w:cs="Calibri"/>
        </w:rPr>
        <w:t>Secondary inductance value – 192uH</w:t>
      </w:r>
    </w:p>
    <w:p w14:paraId="72A04CD3" w14:textId="77777777" w:rsidR="00D13AD6" w:rsidRPr="00EA2BE4" w:rsidRDefault="00D13AD6" w:rsidP="00D13AD6">
      <w:pPr>
        <w:spacing w:after="0"/>
        <w:ind w:left="-709" w:right="-755"/>
        <w:rPr>
          <w:rFonts w:ascii="Calibri" w:hAnsi="Calibri" w:cs="Calibri"/>
        </w:rPr>
      </w:pPr>
      <w:r w:rsidRPr="00EA2BE4">
        <w:rPr>
          <w:rFonts w:ascii="Calibri" w:hAnsi="Calibri" w:cs="Calibri"/>
        </w:rPr>
        <w:t>Output capacitor filter – 43.33uf</w:t>
      </w:r>
    </w:p>
    <w:p w14:paraId="0AB02893" w14:textId="77777777" w:rsidR="00D13AD6" w:rsidRPr="00EA2BE4" w:rsidRDefault="00D13AD6" w:rsidP="00D13AD6">
      <w:pPr>
        <w:spacing w:after="0"/>
        <w:ind w:left="-709" w:right="-755"/>
        <w:rPr>
          <w:rFonts w:ascii="Calibri" w:hAnsi="Calibri" w:cs="Calibri"/>
        </w:rPr>
      </w:pPr>
      <w:r w:rsidRPr="00EA2BE4">
        <w:rPr>
          <w:rFonts w:ascii="Calibri" w:hAnsi="Calibri" w:cs="Calibri"/>
        </w:rPr>
        <w:t>Output filter inductance – 45uH</w:t>
      </w:r>
    </w:p>
    <w:p w14:paraId="231154DD" w14:textId="77777777" w:rsidR="00D13AD6" w:rsidRPr="00EA2BE4" w:rsidRDefault="00D13AD6" w:rsidP="00D13AD6">
      <w:pPr>
        <w:spacing w:after="0"/>
        <w:ind w:left="-709" w:right="-755"/>
        <w:rPr>
          <w:rFonts w:ascii="Calibri" w:hAnsi="Calibri" w:cs="Calibri"/>
        </w:rPr>
      </w:pPr>
      <w:r w:rsidRPr="00EA2BE4">
        <w:rPr>
          <w:rFonts w:ascii="Calibri" w:hAnsi="Calibri" w:cs="Calibri"/>
        </w:rPr>
        <w:t>Load resistance – 11.52 ohms</w:t>
      </w:r>
    </w:p>
    <w:p w14:paraId="6DEB55F5" w14:textId="77777777" w:rsidR="007743FC" w:rsidRPr="00EA2BE4" w:rsidRDefault="007743FC" w:rsidP="0045225D">
      <w:pPr>
        <w:ind w:left="-709" w:right="-755"/>
        <w:rPr>
          <w:rFonts w:ascii="Calibri" w:hAnsi="Calibri" w:cs="Calibri"/>
          <w:color w:val="000000" w:themeColor="text1"/>
        </w:rPr>
      </w:pPr>
    </w:p>
    <w:p w14:paraId="3EC1703E" w14:textId="40EC2D08"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3F8851F7" wp14:editId="3CA61089">
            <wp:extent cx="5403850" cy="2809315"/>
            <wp:effectExtent l="0" t="0" r="0" b="0"/>
            <wp:docPr id="1278129022"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9022" name="Picture 1" descr="A diagram of a computer&#10;&#10;Description automatically generated with medium confidence"/>
                    <pic:cNvPicPr/>
                  </pic:nvPicPr>
                  <pic:blipFill rotWithShape="1">
                    <a:blip r:embed="rId76"/>
                    <a:srcRect l="2437"/>
                    <a:stretch/>
                  </pic:blipFill>
                  <pic:spPr bwMode="auto">
                    <a:xfrm>
                      <a:off x="0" y="0"/>
                      <a:ext cx="5411017" cy="2813041"/>
                    </a:xfrm>
                    <a:prstGeom prst="rect">
                      <a:avLst/>
                    </a:prstGeom>
                    <a:ln>
                      <a:noFill/>
                    </a:ln>
                    <a:extLst>
                      <a:ext uri="{53640926-AAD7-44D8-BBD7-CCE9431645EC}">
                        <a14:shadowObscured xmlns:a14="http://schemas.microsoft.com/office/drawing/2010/main"/>
                      </a:ext>
                    </a:extLst>
                  </pic:spPr>
                </pic:pic>
              </a:graphicData>
            </a:graphic>
          </wp:inline>
        </w:drawing>
      </w:r>
    </w:p>
    <w:p w14:paraId="526E5F66" w14:textId="3C6E8A7D" w:rsidR="00D13AD6" w:rsidRPr="00EA2BE4" w:rsidRDefault="00D13AD6" w:rsidP="0045225D">
      <w:pPr>
        <w:ind w:left="-709" w:right="-755"/>
        <w:rPr>
          <w:rFonts w:ascii="Calibri" w:hAnsi="Calibri" w:cs="Calibri"/>
          <w:color w:val="000000" w:themeColor="text1"/>
        </w:rPr>
      </w:pPr>
      <w:r w:rsidRPr="00EA2BE4">
        <w:rPr>
          <w:rFonts w:ascii="Calibri" w:hAnsi="Calibri" w:cs="Calibri"/>
          <w:color w:val="000000" w:themeColor="text1"/>
        </w:rPr>
        <w:t>LT spice Simulation</w:t>
      </w:r>
    </w:p>
    <w:p w14:paraId="2BA4750D" w14:textId="680716A0"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lastRenderedPageBreak/>
        <w:drawing>
          <wp:inline distT="0" distB="0" distL="0" distR="0" wp14:anchorId="72FBE6B7" wp14:editId="4F890812">
            <wp:extent cx="5731510" cy="1697586"/>
            <wp:effectExtent l="0" t="0" r="0" b="0"/>
            <wp:docPr id="1717121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21990" name="Picture 1" descr="A screenshot of a computer&#10;&#10;Description automatically generated"/>
                    <pic:cNvPicPr/>
                  </pic:nvPicPr>
                  <pic:blipFill>
                    <a:blip r:embed="rId77"/>
                    <a:stretch>
                      <a:fillRect/>
                    </a:stretch>
                  </pic:blipFill>
                  <pic:spPr>
                    <a:xfrm>
                      <a:off x="0" y="0"/>
                      <a:ext cx="5731510" cy="1697586"/>
                    </a:xfrm>
                    <a:prstGeom prst="rect">
                      <a:avLst/>
                    </a:prstGeom>
                  </pic:spPr>
                </pic:pic>
              </a:graphicData>
            </a:graphic>
          </wp:inline>
        </w:drawing>
      </w:r>
    </w:p>
    <w:p w14:paraId="080D64DC" w14:textId="77777777" w:rsidR="00D13AD6" w:rsidRPr="00EA2BE4" w:rsidRDefault="00D13AD6" w:rsidP="00D13AD6">
      <w:pPr>
        <w:spacing w:after="0"/>
        <w:ind w:left="-709" w:right="-755"/>
        <w:rPr>
          <w:rFonts w:ascii="Calibri" w:hAnsi="Calibri" w:cs="Calibri"/>
        </w:rPr>
      </w:pPr>
      <w:r w:rsidRPr="00EA2BE4">
        <w:rPr>
          <w:rFonts w:ascii="Calibri" w:hAnsi="Calibri" w:cs="Calibri"/>
        </w:rPr>
        <w:t>Output voltage</w:t>
      </w:r>
    </w:p>
    <w:p w14:paraId="18336DF1" w14:textId="0B9A24AB"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337D6A38" wp14:editId="5A0919BA">
            <wp:extent cx="5731510" cy="1797050"/>
            <wp:effectExtent l="0" t="0" r="0" b="0"/>
            <wp:docPr id="2094232083"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32083" name="Picture 1" descr="A graph on a white background&#10;&#10;Description automatically generated"/>
                    <pic:cNvPicPr/>
                  </pic:nvPicPr>
                  <pic:blipFill>
                    <a:blip r:embed="rId78"/>
                    <a:stretch>
                      <a:fillRect/>
                    </a:stretch>
                  </pic:blipFill>
                  <pic:spPr>
                    <a:xfrm>
                      <a:off x="0" y="0"/>
                      <a:ext cx="5731510" cy="1797050"/>
                    </a:xfrm>
                    <a:prstGeom prst="rect">
                      <a:avLst/>
                    </a:prstGeom>
                  </pic:spPr>
                </pic:pic>
              </a:graphicData>
            </a:graphic>
          </wp:inline>
        </w:drawing>
      </w:r>
    </w:p>
    <w:p w14:paraId="28F55D0E" w14:textId="77777777" w:rsidR="00D13AD6" w:rsidRPr="00EA2BE4" w:rsidRDefault="00D13AD6" w:rsidP="00D13AD6">
      <w:pPr>
        <w:spacing w:after="0"/>
        <w:ind w:left="-709" w:right="-755"/>
        <w:rPr>
          <w:rFonts w:ascii="Calibri" w:hAnsi="Calibri" w:cs="Calibri"/>
        </w:rPr>
      </w:pPr>
      <w:r w:rsidRPr="00EA2BE4">
        <w:rPr>
          <w:rFonts w:ascii="Calibri" w:hAnsi="Calibri" w:cs="Calibri"/>
        </w:rPr>
        <w:t xml:space="preserve">Output current </w:t>
      </w:r>
    </w:p>
    <w:p w14:paraId="145EDF2A" w14:textId="002A289E"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6C64E487" wp14:editId="1ACC6841">
            <wp:extent cx="5731510" cy="1784350"/>
            <wp:effectExtent l="0" t="0" r="0" b="0"/>
            <wp:docPr id="1463361379"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61379" name="Picture 1" descr="A screen shot of a graph&#10;&#10;Description automatically generated"/>
                    <pic:cNvPicPr/>
                  </pic:nvPicPr>
                  <pic:blipFill>
                    <a:blip r:embed="rId79"/>
                    <a:stretch>
                      <a:fillRect/>
                    </a:stretch>
                  </pic:blipFill>
                  <pic:spPr>
                    <a:xfrm>
                      <a:off x="0" y="0"/>
                      <a:ext cx="5731510" cy="1784350"/>
                    </a:xfrm>
                    <a:prstGeom prst="rect">
                      <a:avLst/>
                    </a:prstGeom>
                  </pic:spPr>
                </pic:pic>
              </a:graphicData>
            </a:graphic>
          </wp:inline>
        </w:drawing>
      </w:r>
    </w:p>
    <w:p w14:paraId="5F590317" w14:textId="77777777" w:rsidR="00D13AD6" w:rsidRPr="00EA2BE4" w:rsidRDefault="00D13AD6" w:rsidP="00D13AD6">
      <w:pPr>
        <w:spacing w:after="0"/>
        <w:ind w:left="-709" w:right="-755"/>
        <w:rPr>
          <w:rFonts w:ascii="Calibri" w:hAnsi="Calibri" w:cs="Calibri"/>
        </w:rPr>
      </w:pPr>
      <w:r w:rsidRPr="00EA2BE4">
        <w:rPr>
          <w:rFonts w:ascii="Calibri" w:hAnsi="Calibri" w:cs="Calibri"/>
        </w:rPr>
        <w:t>Capacitor current</w:t>
      </w:r>
    </w:p>
    <w:p w14:paraId="52FAF0C0" w14:textId="57CDC57E"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0C1E6352" wp14:editId="3EDDC20B">
            <wp:extent cx="5731510" cy="1238250"/>
            <wp:effectExtent l="0" t="0" r="0" b="0"/>
            <wp:docPr id="53593913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39137" name="Picture 1" descr="A screenshot of a computer screen&#10;&#10;Description automatically generated"/>
                    <pic:cNvPicPr/>
                  </pic:nvPicPr>
                  <pic:blipFill>
                    <a:blip r:embed="rId80"/>
                    <a:stretch>
                      <a:fillRect/>
                    </a:stretch>
                  </pic:blipFill>
                  <pic:spPr>
                    <a:xfrm>
                      <a:off x="0" y="0"/>
                      <a:ext cx="5731510" cy="1238250"/>
                    </a:xfrm>
                    <a:prstGeom prst="rect">
                      <a:avLst/>
                    </a:prstGeom>
                  </pic:spPr>
                </pic:pic>
              </a:graphicData>
            </a:graphic>
          </wp:inline>
        </w:drawing>
      </w:r>
    </w:p>
    <w:p w14:paraId="3893DC58" w14:textId="77777777" w:rsidR="00D13AD6" w:rsidRPr="00EA2BE4" w:rsidRDefault="00D13AD6" w:rsidP="00D13AD6">
      <w:pPr>
        <w:spacing w:after="0"/>
        <w:ind w:left="-709" w:right="-755"/>
        <w:rPr>
          <w:rFonts w:ascii="Calibri" w:hAnsi="Calibri" w:cs="Calibri"/>
        </w:rPr>
      </w:pPr>
      <w:r w:rsidRPr="00EA2BE4">
        <w:rPr>
          <w:rFonts w:ascii="Calibri" w:hAnsi="Calibri" w:cs="Calibri"/>
        </w:rPr>
        <w:t xml:space="preserve">Inductance current </w:t>
      </w:r>
    </w:p>
    <w:p w14:paraId="029566C2" w14:textId="77777777" w:rsidR="00D13AD6" w:rsidRPr="00EA2BE4" w:rsidRDefault="00D13AD6" w:rsidP="0045225D">
      <w:pPr>
        <w:ind w:left="-709" w:right="-755"/>
        <w:rPr>
          <w:rFonts w:ascii="Calibri" w:hAnsi="Calibri" w:cs="Calibri"/>
          <w:color w:val="000000" w:themeColor="text1"/>
        </w:rPr>
      </w:pPr>
    </w:p>
    <w:p w14:paraId="68428954" w14:textId="4722AF8F"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lastRenderedPageBreak/>
        <w:drawing>
          <wp:inline distT="0" distB="0" distL="0" distR="0" wp14:anchorId="18B5DE76" wp14:editId="0FD05808">
            <wp:extent cx="5731510" cy="1549400"/>
            <wp:effectExtent l="0" t="0" r="0" b="0"/>
            <wp:docPr id="65699123"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9123" name="Picture 1" descr="A graph of a graph&#10;&#10;Description automatically generated with medium confidence"/>
                    <pic:cNvPicPr/>
                  </pic:nvPicPr>
                  <pic:blipFill>
                    <a:blip r:embed="rId81"/>
                    <a:stretch>
                      <a:fillRect/>
                    </a:stretch>
                  </pic:blipFill>
                  <pic:spPr>
                    <a:xfrm>
                      <a:off x="0" y="0"/>
                      <a:ext cx="5731510" cy="1549400"/>
                    </a:xfrm>
                    <a:prstGeom prst="rect">
                      <a:avLst/>
                    </a:prstGeom>
                  </pic:spPr>
                </pic:pic>
              </a:graphicData>
            </a:graphic>
          </wp:inline>
        </w:drawing>
      </w:r>
    </w:p>
    <w:p w14:paraId="7FE2C8D5" w14:textId="77777777" w:rsidR="00D13AD6" w:rsidRPr="00EA2BE4" w:rsidRDefault="00D13AD6" w:rsidP="00D13AD6">
      <w:pPr>
        <w:spacing w:after="0"/>
        <w:ind w:left="-709" w:right="-755"/>
        <w:rPr>
          <w:rFonts w:ascii="Calibri" w:hAnsi="Calibri" w:cs="Calibri"/>
        </w:rPr>
      </w:pPr>
      <w:r w:rsidRPr="00EA2BE4">
        <w:rPr>
          <w:rFonts w:ascii="Calibri" w:hAnsi="Calibri" w:cs="Calibri"/>
        </w:rPr>
        <w:t xml:space="preserve">Primary Inductance Current </w:t>
      </w:r>
    </w:p>
    <w:p w14:paraId="634F01F8" w14:textId="6B1FD358" w:rsidR="00D13AD6" w:rsidRPr="00EA2BE4" w:rsidRDefault="00D13AD6" w:rsidP="0045225D">
      <w:pPr>
        <w:ind w:left="-709" w:right="-755"/>
        <w:rPr>
          <w:rFonts w:ascii="Calibri" w:hAnsi="Calibri" w:cs="Calibri"/>
          <w:color w:val="000000" w:themeColor="text1"/>
        </w:rPr>
      </w:pPr>
      <w:r w:rsidRPr="00EA2BE4">
        <w:rPr>
          <w:rFonts w:ascii="Calibri" w:hAnsi="Calibri" w:cs="Calibri"/>
          <w:noProof/>
        </w:rPr>
        <w:drawing>
          <wp:inline distT="0" distB="0" distL="0" distR="0" wp14:anchorId="3EFBD646" wp14:editId="036DC6B0">
            <wp:extent cx="5731510" cy="1428750"/>
            <wp:effectExtent l="0" t="0" r="0" b="0"/>
            <wp:docPr id="87740434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04347" name="Picture 1" descr="A screenshot of a graph&#10;&#10;Description automatically generated"/>
                    <pic:cNvPicPr/>
                  </pic:nvPicPr>
                  <pic:blipFill>
                    <a:blip r:embed="rId82"/>
                    <a:stretch>
                      <a:fillRect/>
                    </a:stretch>
                  </pic:blipFill>
                  <pic:spPr>
                    <a:xfrm>
                      <a:off x="0" y="0"/>
                      <a:ext cx="5731510" cy="1428750"/>
                    </a:xfrm>
                    <a:prstGeom prst="rect">
                      <a:avLst/>
                    </a:prstGeom>
                  </pic:spPr>
                </pic:pic>
              </a:graphicData>
            </a:graphic>
          </wp:inline>
        </w:drawing>
      </w:r>
    </w:p>
    <w:p w14:paraId="27C97F42" w14:textId="77777777" w:rsidR="00D13AD6" w:rsidRPr="00EA2BE4" w:rsidRDefault="00D13AD6" w:rsidP="00D13AD6">
      <w:pPr>
        <w:spacing w:after="0"/>
        <w:ind w:left="-709" w:right="-755"/>
        <w:rPr>
          <w:rFonts w:ascii="Calibri" w:hAnsi="Calibri" w:cs="Calibri"/>
        </w:rPr>
      </w:pPr>
      <w:r w:rsidRPr="00EA2BE4">
        <w:rPr>
          <w:rFonts w:ascii="Calibri" w:hAnsi="Calibri" w:cs="Calibri"/>
        </w:rPr>
        <w:t xml:space="preserve">Secondary Inductance current </w:t>
      </w:r>
    </w:p>
    <w:p w14:paraId="5A776747" w14:textId="1D744FB1" w:rsidR="00D13AD6" w:rsidRPr="00EA2BE4" w:rsidRDefault="00D13AD6" w:rsidP="0045225D">
      <w:pPr>
        <w:ind w:left="-709" w:right="-755"/>
        <w:rPr>
          <w:rFonts w:ascii="Calibri" w:hAnsi="Calibri" w:cs="Calibri"/>
          <w:color w:val="000000" w:themeColor="text1"/>
        </w:rPr>
      </w:pPr>
      <w:r w:rsidRPr="00EA2BE4">
        <w:rPr>
          <w:rFonts w:ascii="Calibri" w:hAnsi="Calibri" w:cs="Calibri"/>
          <w:noProof/>
          <w:color w:val="000000" w:themeColor="text1"/>
        </w:rPr>
        <w:drawing>
          <wp:inline distT="0" distB="0" distL="0" distR="0" wp14:anchorId="12220881" wp14:editId="201A9866">
            <wp:extent cx="6233401" cy="2705100"/>
            <wp:effectExtent l="0" t="0" r="0" b="0"/>
            <wp:docPr id="122372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27222" name=""/>
                    <pic:cNvPicPr/>
                  </pic:nvPicPr>
                  <pic:blipFill>
                    <a:blip r:embed="rId83"/>
                    <a:stretch>
                      <a:fillRect/>
                    </a:stretch>
                  </pic:blipFill>
                  <pic:spPr>
                    <a:xfrm>
                      <a:off x="0" y="0"/>
                      <a:ext cx="6235997" cy="2706227"/>
                    </a:xfrm>
                    <a:prstGeom prst="rect">
                      <a:avLst/>
                    </a:prstGeom>
                  </pic:spPr>
                </pic:pic>
              </a:graphicData>
            </a:graphic>
          </wp:inline>
        </w:drawing>
      </w:r>
    </w:p>
    <w:p w14:paraId="784D8ADE" w14:textId="11551AC6" w:rsidR="007743FC" w:rsidRPr="00EA2BE4" w:rsidRDefault="001E241F" w:rsidP="001E241F">
      <w:pPr>
        <w:ind w:left="-709" w:right="-755"/>
        <w:jc w:val="center"/>
        <w:rPr>
          <w:rFonts w:ascii="Calibri" w:hAnsi="Calibri" w:cs="Calibri"/>
          <w:color w:val="000000" w:themeColor="text1"/>
        </w:rPr>
      </w:pPr>
      <w:r>
        <w:rPr>
          <w:rFonts w:ascii="Calibri" w:hAnsi="Calibri" w:cs="Calibri"/>
          <w:color w:val="000000" w:themeColor="text1"/>
        </w:rPr>
        <w:t>Calculation sheet</w:t>
      </w:r>
    </w:p>
    <w:p w14:paraId="5535867C" w14:textId="77777777" w:rsidR="00EA2BE4" w:rsidRPr="00EA2BE4" w:rsidRDefault="00EA2BE4" w:rsidP="0045225D">
      <w:pPr>
        <w:ind w:left="-709" w:right="-755"/>
        <w:rPr>
          <w:rFonts w:ascii="Calibri" w:hAnsi="Calibri" w:cs="Calibri"/>
          <w:color w:val="000000" w:themeColor="text1"/>
        </w:rPr>
      </w:pPr>
    </w:p>
    <w:p w14:paraId="057D3B28" w14:textId="77777777" w:rsidR="00EA2BE4" w:rsidRPr="00EA2BE4" w:rsidRDefault="00EA2BE4" w:rsidP="0045225D">
      <w:pPr>
        <w:ind w:left="-709" w:right="-755"/>
        <w:rPr>
          <w:rFonts w:ascii="Calibri" w:hAnsi="Calibri" w:cs="Calibri"/>
          <w:color w:val="000000" w:themeColor="text1"/>
        </w:rPr>
      </w:pPr>
    </w:p>
    <w:p w14:paraId="013A1A7C" w14:textId="77777777" w:rsidR="00EA2BE4" w:rsidRDefault="00EA2BE4" w:rsidP="0045225D">
      <w:pPr>
        <w:ind w:left="-709" w:right="-755"/>
        <w:rPr>
          <w:rFonts w:ascii="Calibri" w:hAnsi="Calibri" w:cs="Calibri"/>
          <w:color w:val="000000" w:themeColor="text1"/>
        </w:rPr>
      </w:pPr>
    </w:p>
    <w:p w14:paraId="5B779632" w14:textId="77777777" w:rsidR="003F450C" w:rsidRDefault="003F450C" w:rsidP="0045225D">
      <w:pPr>
        <w:ind w:left="-709" w:right="-755"/>
        <w:rPr>
          <w:rFonts w:ascii="Calibri" w:hAnsi="Calibri" w:cs="Calibri"/>
          <w:color w:val="000000" w:themeColor="text1"/>
        </w:rPr>
      </w:pPr>
    </w:p>
    <w:p w14:paraId="7B37D520" w14:textId="77777777" w:rsidR="003F450C" w:rsidRDefault="003F450C" w:rsidP="0045225D">
      <w:pPr>
        <w:ind w:left="-709" w:right="-755"/>
        <w:rPr>
          <w:rFonts w:ascii="Calibri" w:hAnsi="Calibri" w:cs="Calibri"/>
          <w:color w:val="000000" w:themeColor="text1"/>
        </w:rPr>
      </w:pPr>
    </w:p>
    <w:p w14:paraId="78386309" w14:textId="77777777" w:rsidR="003F450C" w:rsidRDefault="003F450C" w:rsidP="0045225D">
      <w:pPr>
        <w:ind w:left="-709" w:right="-755"/>
        <w:rPr>
          <w:rFonts w:ascii="Calibri" w:hAnsi="Calibri" w:cs="Calibri"/>
          <w:color w:val="000000" w:themeColor="text1"/>
        </w:rPr>
      </w:pPr>
    </w:p>
    <w:p w14:paraId="72D9A46C" w14:textId="77777777" w:rsidR="003F450C" w:rsidRDefault="003F450C" w:rsidP="0045225D">
      <w:pPr>
        <w:ind w:left="-709" w:right="-755"/>
        <w:rPr>
          <w:rFonts w:ascii="Calibri" w:hAnsi="Calibri" w:cs="Calibri"/>
          <w:color w:val="000000" w:themeColor="text1"/>
        </w:rPr>
      </w:pPr>
    </w:p>
    <w:p w14:paraId="000398E3" w14:textId="77777777" w:rsidR="003F450C" w:rsidRDefault="003F450C" w:rsidP="0045225D">
      <w:pPr>
        <w:ind w:left="-709" w:right="-755"/>
        <w:rPr>
          <w:rFonts w:ascii="Calibri" w:hAnsi="Calibri" w:cs="Calibri"/>
          <w:color w:val="000000" w:themeColor="text1"/>
        </w:rPr>
      </w:pPr>
    </w:p>
    <w:p w14:paraId="79588502" w14:textId="77777777" w:rsidR="003F450C" w:rsidRDefault="003F450C" w:rsidP="0045225D">
      <w:pPr>
        <w:ind w:left="-709" w:right="-755"/>
        <w:rPr>
          <w:rFonts w:ascii="Calibri" w:hAnsi="Calibri" w:cs="Calibri"/>
          <w:color w:val="000000" w:themeColor="text1"/>
        </w:rPr>
      </w:pPr>
    </w:p>
    <w:p w14:paraId="130D5979" w14:textId="022E42F0" w:rsidR="0036077A" w:rsidRPr="003F450C" w:rsidRDefault="0036077A" w:rsidP="008471C3">
      <w:pPr>
        <w:spacing w:after="0"/>
        <w:ind w:left="-709" w:right="-755"/>
        <w:jc w:val="center"/>
        <w:rPr>
          <w:rFonts w:ascii="Calibri" w:hAnsi="Calibri" w:cs="Calibri"/>
          <w:b/>
          <w:bCs/>
          <w:color w:val="000000" w:themeColor="text1"/>
          <w:sz w:val="32"/>
          <w:szCs w:val="32"/>
        </w:rPr>
      </w:pPr>
      <w:r w:rsidRPr="003F450C">
        <w:rPr>
          <w:rFonts w:ascii="Calibri" w:hAnsi="Calibri" w:cs="Calibri"/>
          <w:b/>
          <w:bCs/>
          <w:color w:val="000000" w:themeColor="text1"/>
          <w:sz w:val="32"/>
          <w:szCs w:val="32"/>
        </w:rPr>
        <w:lastRenderedPageBreak/>
        <w:t>Chapter -5</w:t>
      </w:r>
    </w:p>
    <w:p w14:paraId="7FB86EE4" w14:textId="09977919" w:rsidR="007743FC" w:rsidRPr="003F450C" w:rsidRDefault="007743FC" w:rsidP="008471C3">
      <w:pPr>
        <w:spacing w:after="0"/>
        <w:ind w:left="-709" w:right="-755"/>
        <w:jc w:val="center"/>
        <w:rPr>
          <w:rFonts w:ascii="Calibri" w:hAnsi="Calibri" w:cs="Calibri"/>
          <w:b/>
          <w:bCs/>
          <w:color w:val="000000" w:themeColor="text1"/>
          <w:sz w:val="32"/>
          <w:szCs w:val="32"/>
        </w:rPr>
      </w:pPr>
      <w:r w:rsidRPr="003F450C">
        <w:rPr>
          <w:rFonts w:ascii="Calibri" w:hAnsi="Calibri" w:cs="Calibri"/>
          <w:b/>
          <w:bCs/>
          <w:color w:val="000000" w:themeColor="text1"/>
          <w:sz w:val="32"/>
          <w:szCs w:val="32"/>
        </w:rPr>
        <w:t xml:space="preserve">Gate Drivers and </w:t>
      </w:r>
      <w:proofErr w:type="spellStart"/>
      <w:r w:rsidRPr="003F450C">
        <w:rPr>
          <w:rFonts w:ascii="Calibri" w:hAnsi="Calibri" w:cs="Calibri"/>
          <w:b/>
          <w:bCs/>
          <w:color w:val="000000" w:themeColor="text1"/>
          <w:sz w:val="32"/>
          <w:szCs w:val="32"/>
        </w:rPr>
        <w:t>GaN</w:t>
      </w:r>
      <w:proofErr w:type="spellEnd"/>
      <w:r w:rsidRPr="003F450C">
        <w:rPr>
          <w:rFonts w:ascii="Calibri" w:hAnsi="Calibri" w:cs="Calibri"/>
          <w:b/>
          <w:bCs/>
          <w:color w:val="000000" w:themeColor="text1"/>
          <w:sz w:val="32"/>
          <w:szCs w:val="32"/>
        </w:rPr>
        <w:t xml:space="preserve"> MOSFETs</w:t>
      </w:r>
    </w:p>
    <w:p w14:paraId="5271B5AC" w14:textId="77777777" w:rsidR="00CF48BB" w:rsidRPr="00EA2BE4" w:rsidRDefault="00CF48BB" w:rsidP="008471C3">
      <w:pPr>
        <w:spacing w:after="0"/>
        <w:ind w:left="-709" w:right="-755"/>
        <w:jc w:val="center"/>
        <w:rPr>
          <w:rFonts w:ascii="Calibri" w:hAnsi="Calibri" w:cs="Calibri"/>
          <w:color w:val="000000" w:themeColor="text1"/>
        </w:rPr>
      </w:pPr>
    </w:p>
    <w:p w14:paraId="6183224D" w14:textId="2C247D35" w:rsidR="007743FC" w:rsidRPr="00924A25" w:rsidRDefault="00BC6707" w:rsidP="0045225D">
      <w:pPr>
        <w:ind w:left="-709" w:right="-755"/>
        <w:rPr>
          <w:rFonts w:ascii="Calibri" w:hAnsi="Calibri" w:cs="Calibri"/>
          <w:b/>
          <w:bCs/>
          <w:color w:val="000000" w:themeColor="text1"/>
        </w:rPr>
      </w:pPr>
      <w:r w:rsidRPr="00924A25">
        <w:rPr>
          <w:rFonts w:ascii="Calibri" w:hAnsi="Calibri" w:cs="Calibri"/>
          <w:b/>
          <w:bCs/>
          <w:color w:val="000000" w:themeColor="text1"/>
        </w:rPr>
        <w:t>5</w:t>
      </w:r>
      <w:r w:rsidR="007743FC" w:rsidRPr="00924A25">
        <w:rPr>
          <w:rFonts w:ascii="Calibri" w:hAnsi="Calibri" w:cs="Calibri"/>
          <w:b/>
          <w:bCs/>
          <w:color w:val="000000" w:themeColor="text1"/>
        </w:rPr>
        <w:t>.1. NCP51820 Gate Driver (ON Semiconductor)</w:t>
      </w:r>
    </w:p>
    <w:p w14:paraId="37D9A971"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 xml:space="preserve">NCP51820: A High-Speed Half-Bridge Driver for </w:t>
      </w:r>
      <w:proofErr w:type="spellStart"/>
      <w:r w:rsidRPr="00924A25">
        <w:rPr>
          <w:rFonts w:ascii="Calibri" w:hAnsi="Calibri" w:cs="Calibri"/>
          <w:color w:val="000000" w:themeColor="text1"/>
        </w:rPr>
        <w:t>GaN</w:t>
      </w:r>
      <w:proofErr w:type="spellEnd"/>
      <w:r w:rsidRPr="00924A25">
        <w:rPr>
          <w:rFonts w:ascii="Calibri" w:hAnsi="Calibri" w:cs="Calibri"/>
          <w:color w:val="000000" w:themeColor="text1"/>
        </w:rPr>
        <w:t xml:space="preserve"> Power Switches</w:t>
      </w:r>
    </w:p>
    <w:p w14:paraId="344633E3"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The NCP51820 is a powerful and versatile gate driver designed to meet the stringent requirements of driving enhancement mode (e-mode), high electron mobility transistor (HEMT) and gate injection transistor (GIT) gallium nitride (</w:t>
      </w:r>
      <w:proofErr w:type="spellStart"/>
      <w:r w:rsidRPr="00924A25">
        <w:rPr>
          <w:rFonts w:ascii="Calibri" w:hAnsi="Calibri" w:cs="Calibri"/>
          <w:color w:val="000000" w:themeColor="text1"/>
        </w:rPr>
        <w:t>GaN</w:t>
      </w:r>
      <w:proofErr w:type="spellEnd"/>
      <w:r w:rsidRPr="00924A25">
        <w:rPr>
          <w:rFonts w:ascii="Calibri" w:hAnsi="Calibri" w:cs="Calibri"/>
          <w:color w:val="000000" w:themeColor="text1"/>
        </w:rPr>
        <w:t>) power switches. This high-speed, half-bridge driver offers a range of advanced features that make it well-suited for a variety of power electronics applications.</w:t>
      </w:r>
    </w:p>
    <w:p w14:paraId="04414B28" w14:textId="77777777" w:rsidR="00924A25" w:rsidRPr="00924A25" w:rsidRDefault="00924A25" w:rsidP="00924A25">
      <w:pPr>
        <w:ind w:left="-709" w:right="-755"/>
        <w:jc w:val="both"/>
        <w:rPr>
          <w:rFonts w:ascii="Calibri" w:hAnsi="Calibri" w:cs="Calibri"/>
          <w:b/>
          <w:bCs/>
          <w:color w:val="000000" w:themeColor="text1"/>
        </w:rPr>
      </w:pPr>
      <w:r w:rsidRPr="00924A25">
        <w:rPr>
          <w:rFonts w:ascii="Calibri" w:hAnsi="Calibri" w:cs="Calibri"/>
          <w:b/>
          <w:bCs/>
          <w:color w:val="000000" w:themeColor="text1"/>
        </w:rPr>
        <w:t>Key Features</w:t>
      </w:r>
    </w:p>
    <w:p w14:paraId="57ED0024" w14:textId="5617E655"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High-Speed Operation:</w:t>
      </w:r>
      <w:r w:rsidRPr="00924A25">
        <w:rPr>
          <w:rFonts w:ascii="Calibri" w:hAnsi="Calibri" w:cs="Calibri"/>
          <w:color w:val="000000" w:themeColor="text1"/>
        </w:rPr>
        <w:t xml:space="preserve"> The NCP51820 is optimized for driving </w:t>
      </w:r>
      <w:proofErr w:type="spellStart"/>
      <w:r w:rsidRPr="00924A25">
        <w:rPr>
          <w:rFonts w:ascii="Calibri" w:hAnsi="Calibri" w:cs="Calibri"/>
          <w:color w:val="000000" w:themeColor="text1"/>
        </w:rPr>
        <w:t>GaN</w:t>
      </w:r>
      <w:proofErr w:type="spellEnd"/>
      <w:r w:rsidRPr="00924A25">
        <w:rPr>
          <w:rFonts w:ascii="Calibri" w:hAnsi="Calibri" w:cs="Calibri"/>
          <w:color w:val="000000" w:themeColor="text1"/>
        </w:rPr>
        <w:t xml:space="preserve"> power switches, providing fast rise and fall times of just 1 ns. This enables efficient </w:t>
      </w:r>
      <w:r w:rsidR="001F46EB" w:rsidRPr="00924A25">
        <w:rPr>
          <w:rFonts w:ascii="Calibri" w:hAnsi="Calibri" w:cs="Calibri"/>
          <w:color w:val="000000" w:themeColor="text1"/>
        </w:rPr>
        <w:t>high frequency</w:t>
      </w:r>
      <w:r w:rsidRPr="00924A25">
        <w:rPr>
          <w:rFonts w:ascii="Calibri" w:hAnsi="Calibri" w:cs="Calibri"/>
          <w:color w:val="000000" w:themeColor="text1"/>
        </w:rPr>
        <w:t xml:space="preserve"> switching in power conversion topologies.</w:t>
      </w:r>
    </w:p>
    <w:p w14:paraId="3A2B5146"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Wide Common Mode Voltage Range:</w:t>
      </w:r>
      <w:r w:rsidRPr="00924A25">
        <w:rPr>
          <w:rFonts w:ascii="Calibri" w:hAnsi="Calibri" w:cs="Calibri"/>
          <w:color w:val="000000" w:themeColor="text1"/>
        </w:rPr>
        <w:t xml:space="preserve"> The advanced level shift technology in the NCP51820 provides a -3.5 V to +650 V common mode voltage range for the high-side drive, and a -3.5 V to +3.5 V range for the low-side drive. This flexibility allows the driver to be used in a wide range of applications.</w:t>
      </w:r>
    </w:p>
    <w:p w14:paraId="2AD9CF5C"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 xml:space="preserve">Stable </w:t>
      </w:r>
      <w:proofErr w:type="spellStart"/>
      <w:r w:rsidRPr="00E758C5">
        <w:rPr>
          <w:rFonts w:ascii="Calibri" w:hAnsi="Calibri" w:cs="Calibri"/>
          <w:b/>
          <w:bCs/>
          <w:color w:val="000000" w:themeColor="text1"/>
        </w:rPr>
        <w:t>dV</w:t>
      </w:r>
      <w:proofErr w:type="spellEnd"/>
      <w:r w:rsidRPr="00E758C5">
        <w:rPr>
          <w:rFonts w:ascii="Calibri" w:hAnsi="Calibri" w:cs="Calibri"/>
          <w:b/>
          <w:bCs/>
          <w:color w:val="000000" w:themeColor="text1"/>
        </w:rPr>
        <w:t>/dt Operation:</w:t>
      </w:r>
      <w:r w:rsidRPr="00924A25">
        <w:rPr>
          <w:rFonts w:ascii="Calibri" w:hAnsi="Calibri" w:cs="Calibri"/>
          <w:color w:val="000000" w:themeColor="text1"/>
        </w:rPr>
        <w:t xml:space="preserve"> The NCP51820 is rated for </w:t>
      </w:r>
      <w:proofErr w:type="spellStart"/>
      <w:r w:rsidRPr="00924A25">
        <w:rPr>
          <w:rFonts w:ascii="Calibri" w:hAnsi="Calibri" w:cs="Calibri"/>
          <w:color w:val="000000" w:themeColor="text1"/>
        </w:rPr>
        <w:t>dV</w:t>
      </w:r>
      <w:proofErr w:type="spellEnd"/>
      <w:r w:rsidRPr="00924A25">
        <w:rPr>
          <w:rFonts w:ascii="Calibri" w:hAnsi="Calibri" w:cs="Calibri"/>
          <w:color w:val="000000" w:themeColor="text1"/>
        </w:rPr>
        <w:t>/dt up to 200 V/ns, ensuring stable and reliable operation even in high-speed switching environments.</w:t>
      </w:r>
    </w:p>
    <w:p w14:paraId="00F4C99A"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Dedicated Gate Protection:</w:t>
      </w:r>
      <w:r w:rsidRPr="00924A25">
        <w:rPr>
          <w:rFonts w:ascii="Calibri" w:hAnsi="Calibri" w:cs="Calibri"/>
          <w:color w:val="000000" w:themeColor="text1"/>
        </w:rPr>
        <w:t xml:space="preserve"> The driver employs independent voltage regulators for both the high-side and low-side drive stages. This maintains the gate-source drive signal amplitude, protecting the </w:t>
      </w:r>
      <w:proofErr w:type="spellStart"/>
      <w:r w:rsidRPr="00924A25">
        <w:rPr>
          <w:rFonts w:ascii="Calibri" w:hAnsi="Calibri" w:cs="Calibri"/>
          <w:color w:val="000000" w:themeColor="text1"/>
        </w:rPr>
        <w:t>GaN</w:t>
      </w:r>
      <w:proofErr w:type="spellEnd"/>
      <w:r w:rsidRPr="00924A25">
        <w:rPr>
          <w:rFonts w:ascii="Calibri" w:hAnsi="Calibri" w:cs="Calibri"/>
          <w:color w:val="000000" w:themeColor="text1"/>
        </w:rPr>
        <w:t xml:space="preserve"> power transistors from excessive voltage stress.</w:t>
      </w:r>
    </w:p>
    <w:p w14:paraId="49E6CFDE"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Comprehensive Protection Features:</w:t>
      </w:r>
      <w:r w:rsidRPr="00924A25">
        <w:rPr>
          <w:rFonts w:ascii="Calibri" w:hAnsi="Calibri" w:cs="Calibri"/>
          <w:color w:val="000000" w:themeColor="text1"/>
        </w:rPr>
        <w:t xml:space="preserve"> The NCP51820 includes under-voltage lockout (UVLO) monitoring for the VDD bias voltage and VDDH/VDDL driver bias, as well as thermal shutdown based on the die junction temperature.</w:t>
      </w:r>
    </w:p>
    <w:p w14:paraId="36C156F6"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Programmable Dead-Time Control:</w:t>
      </w:r>
      <w:r w:rsidRPr="00924A25">
        <w:rPr>
          <w:rFonts w:ascii="Calibri" w:hAnsi="Calibri" w:cs="Calibri"/>
          <w:color w:val="000000" w:themeColor="text1"/>
        </w:rPr>
        <w:t xml:space="preserve"> The dead-time between the high-side and low-side drive signals can be configured to prevent cross-conduction, ensuring safe and efficient operation.</w:t>
      </w:r>
    </w:p>
    <w:p w14:paraId="3231DC1B"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High Drive Capability:</w:t>
      </w:r>
      <w:r w:rsidRPr="00924A25">
        <w:rPr>
          <w:rFonts w:ascii="Calibri" w:hAnsi="Calibri" w:cs="Calibri"/>
          <w:color w:val="000000" w:themeColor="text1"/>
        </w:rPr>
        <w:t xml:space="preserve"> The NCP51820 provides a source capability of 1 A and a sink capability of 2 A, enabling it to drive a wide range of </w:t>
      </w:r>
      <w:proofErr w:type="spellStart"/>
      <w:r w:rsidRPr="00924A25">
        <w:rPr>
          <w:rFonts w:ascii="Calibri" w:hAnsi="Calibri" w:cs="Calibri"/>
          <w:color w:val="000000" w:themeColor="text1"/>
        </w:rPr>
        <w:t>GaN</w:t>
      </w:r>
      <w:proofErr w:type="spellEnd"/>
      <w:r w:rsidRPr="00924A25">
        <w:rPr>
          <w:rFonts w:ascii="Calibri" w:hAnsi="Calibri" w:cs="Calibri"/>
          <w:color w:val="000000" w:themeColor="text1"/>
        </w:rPr>
        <w:t xml:space="preserve"> power switches.</w:t>
      </w:r>
    </w:p>
    <w:p w14:paraId="3DD5CF40" w14:textId="77777777" w:rsidR="00924A25" w:rsidRPr="00924A25" w:rsidRDefault="00924A25" w:rsidP="00924A25">
      <w:pPr>
        <w:ind w:left="-709" w:right="-755"/>
        <w:jc w:val="both"/>
        <w:rPr>
          <w:rFonts w:ascii="Calibri" w:hAnsi="Calibri" w:cs="Calibri"/>
          <w:color w:val="000000" w:themeColor="text1"/>
        </w:rPr>
      </w:pPr>
      <w:r w:rsidRPr="00E758C5">
        <w:rPr>
          <w:rFonts w:ascii="Calibri" w:hAnsi="Calibri" w:cs="Calibri"/>
          <w:b/>
          <w:bCs/>
          <w:color w:val="000000" w:themeColor="text1"/>
        </w:rPr>
        <w:t>Input Compatibility:</w:t>
      </w:r>
      <w:r w:rsidRPr="00924A25">
        <w:rPr>
          <w:rFonts w:ascii="Calibri" w:hAnsi="Calibri" w:cs="Calibri"/>
          <w:color w:val="000000" w:themeColor="text1"/>
        </w:rPr>
        <w:t xml:space="preserve"> The driver features dual TTL compatible Schmitt trigger inputs, simplifying integration with microcontrollers and digital signal processors.</w:t>
      </w:r>
    </w:p>
    <w:p w14:paraId="4E7CA31D" w14:textId="77777777" w:rsidR="00924A25" w:rsidRPr="00924A25" w:rsidRDefault="00924A25" w:rsidP="00924A25">
      <w:pPr>
        <w:ind w:left="-709" w:right="-755"/>
        <w:jc w:val="both"/>
        <w:rPr>
          <w:rFonts w:ascii="Calibri" w:hAnsi="Calibri" w:cs="Calibri"/>
          <w:b/>
          <w:bCs/>
          <w:color w:val="000000" w:themeColor="text1"/>
        </w:rPr>
      </w:pPr>
      <w:r w:rsidRPr="00924A25">
        <w:rPr>
          <w:rFonts w:ascii="Calibri" w:hAnsi="Calibri" w:cs="Calibri"/>
          <w:b/>
          <w:bCs/>
          <w:color w:val="000000" w:themeColor="text1"/>
        </w:rPr>
        <w:t>Applications</w:t>
      </w:r>
    </w:p>
    <w:p w14:paraId="1E8A79B6"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The NCP51820 is well-suited for a variety of power electronics applications, particularly those involving soft-switching topologies:</w:t>
      </w:r>
    </w:p>
    <w:p w14:paraId="416BFD5B"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Soft-switching full or half-bridge converters</w:t>
      </w:r>
    </w:p>
    <w:p w14:paraId="66E35569"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LLC resonant converters</w:t>
      </w:r>
    </w:p>
    <w:p w14:paraId="3A5096AE" w14:textId="77777777" w:rsidR="00924A25" w:rsidRPr="00924A25" w:rsidRDefault="00924A25" w:rsidP="00924A25">
      <w:pPr>
        <w:ind w:left="-709" w:right="-755"/>
        <w:jc w:val="both"/>
        <w:rPr>
          <w:rFonts w:ascii="Calibri" w:hAnsi="Calibri" w:cs="Calibri"/>
          <w:color w:val="000000" w:themeColor="text1"/>
        </w:rPr>
      </w:pPr>
      <w:r w:rsidRPr="00924A25">
        <w:rPr>
          <w:rFonts w:ascii="Calibri" w:hAnsi="Calibri" w:cs="Calibri"/>
          <w:color w:val="000000" w:themeColor="text1"/>
        </w:rPr>
        <w:t>Active clamp flyback or forward converters</w:t>
      </w:r>
    </w:p>
    <w:p w14:paraId="7C834513" w14:textId="6F36FC7B" w:rsidR="00924A25" w:rsidRDefault="00924A25" w:rsidP="00924A25">
      <w:pPr>
        <w:ind w:left="-709" w:right="-755"/>
        <w:rPr>
          <w:rFonts w:ascii="Calibri" w:hAnsi="Calibri" w:cs="Calibri"/>
          <w:color w:val="000000" w:themeColor="text1"/>
        </w:rPr>
      </w:pPr>
      <w:r w:rsidRPr="00924A25">
        <w:rPr>
          <w:rFonts w:ascii="Calibri" w:hAnsi="Calibri" w:cs="Calibri"/>
          <w:color w:val="000000" w:themeColor="text1"/>
        </w:rPr>
        <w:t>Synchronous rectifier topologies</w:t>
      </w:r>
    </w:p>
    <w:p w14:paraId="7EC7DF60" w14:textId="6205E187" w:rsidR="007743FC" w:rsidRPr="00F46D39" w:rsidRDefault="00BC6707" w:rsidP="0045225D">
      <w:pPr>
        <w:ind w:left="-709" w:right="-755"/>
        <w:rPr>
          <w:rFonts w:ascii="Calibri" w:hAnsi="Calibri" w:cs="Calibri"/>
          <w:b/>
          <w:bCs/>
          <w:color w:val="000000" w:themeColor="text1"/>
        </w:rPr>
      </w:pPr>
      <w:r w:rsidRPr="00F46D39">
        <w:rPr>
          <w:rFonts w:ascii="Calibri" w:hAnsi="Calibri" w:cs="Calibri"/>
          <w:b/>
          <w:bCs/>
          <w:color w:val="000000" w:themeColor="text1"/>
        </w:rPr>
        <w:lastRenderedPageBreak/>
        <w:t>5</w:t>
      </w:r>
      <w:r w:rsidR="007743FC" w:rsidRPr="00F46D39">
        <w:rPr>
          <w:rFonts w:ascii="Calibri" w:hAnsi="Calibri" w:cs="Calibri"/>
          <w:b/>
          <w:bCs/>
          <w:color w:val="000000" w:themeColor="text1"/>
        </w:rPr>
        <w:t>.2. GaN3R2-100CBE MOSFET (</w:t>
      </w:r>
      <w:proofErr w:type="spellStart"/>
      <w:r w:rsidR="007743FC" w:rsidRPr="00F46D39">
        <w:rPr>
          <w:rFonts w:ascii="Calibri" w:hAnsi="Calibri" w:cs="Calibri"/>
          <w:b/>
          <w:bCs/>
          <w:color w:val="000000" w:themeColor="text1"/>
        </w:rPr>
        <w:t>Nexperia</w:t>
      </w:r>
      <w:proofErr w:type="spellEnd"/>
      <w:r w:rsidR="007743FC" w:rsidRPr="00F46D39">
        <w:rPr>
          <w:rFonts w:ascii="Calibri" w:hAnsi="Calibri" w:cs="Calibri"/>
          <w:b/>
          <w:bCs/>
          <w:color w:val="000000" w:themeColor="text1"/>
        </w:rPr>
        <w:t>)</w:t>
      </w:r>
    </w:p>
    <w:p w14:paraId="58A2EF58" w14:textId="7A38E251" w:rsidR="001D5B6B" w:rsidRPr="001D5B6B" w:rsidRDefault="001D5B6B" w:rsidP="001D5B6B">
      <w:pPr>
        <w:ind w:left="-709" w:right="-755"/>
        <w:rPr>
          <w:rFonts w:ascii="Calibri" w:hAnsi="Calibri" w:cs="Calibri"/>
          <w:color w:val="000000" w:themeColor="text1"/>
        </w:rPr>
      </w:pPr>
      <w:r>
        <w:t xml:space="preserve">The GAN3R2-100CBE is a 100 V, 3.2 </w:t>
      </w:r>
      <w:proofErr w:type="spellStart"/>
      <w:r>
        <w:t>mΩ</w:t>
      </w:r>
      <w:proofErr w:type="spellEnd"/>
      <w:r>
        <w:t xml:space="preserve"> Gallium Nitride (</w:t>
      </w:r>
      <w:proofErr w:type="spellStart"/>
      <w:r>
        <w:t>GaN</w:t>
      </w:r>
      <w:proofErr w:type="spellEnd"/>
      <w:r>
        <w:t xml:space="preserve">) FET designed for high efficiency and </w:t>
      </w:r>
      <w:proofErr w:type="gramStart"/>
      <w:r>
        <w:t>high power</w:t>
      </w:r>
      <w:proofErr w:type="gramEnd"/>
      <w:r>
        <w:t xml:space="preserve"> density applications. It features low on-state resistance, high frequency switching capabilities, and is housed in a compact Wafer Level Chip-Scale Package (WLCSP).</w:t>
      </w:r>
    </w:p>
    <w:p w14:paraId="7DC4E532" w14:textId="77777777" w:rsidR="001D5B6B" w:rsidRPr="001D5B6B" w:rsidRDefault="001D5B6B" w:rsidP="001D5B6B">
      <w:pPr>
        <w:ind w:left="-709" w:right="-755"/>
        <w:rPr>
          <w:rFonts w:ascii="Calibri" w:hAnsi="Calibri" w:cs="Calibri"/>
          <w:b/>
          <w:bCs/>
          <w:color w:val="000000" w:themeColor="text1"/>
        </w:rPr>
      </w:pPr>
      <w:r w:rsidRPr="001D5B6B">
        <w:rPr>
          <w:rFonts w:ascii="Calibri" w:hAnsi="Calibri" w:cs="Calibri"/>
          <w:b/>
          <w:bCs/>
          <w:color w:val="000000" w:themeColor="text1"/>
        </w:rPr>
        <w:t>Key Features:</w:t>
      </w:r>
    </w:p>
    <w:p w14:paraId="0599B464"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 xml:space="preserve">Enhancement Mode (Normally-Off) Power Switch: Provides high efficiency and </w:t>
      </w:r>
      <w:proofErr w:type="gramStart"/>
      <w:r w:rsidRPr="001D5B6B">
        <w:rPr>
          <w:rFonts w:ascii="Calibri" w:hAnsi="Calibri" w:cs="Calibri"/>
          <w:color w:val="000000" w:themeColor="text1"/>
        </w:rPr>
        <w:t>high power</w:t>
      </w:r>
      <w:proofErr w:type="gramEnd"/>
      <w:r w:rsidRPr="001D5B6B">
        <w:rPr>
          <w:rFonts w:ascii="Calibri" w:hAnsi="Calibri" w:cs="Calibri"/>
          <w:color w:val="000000" w:themeColor="text1"/>
        </w:rPr>
        <w:t xml:space="preserve"> density.</w:t>
      </w:r>
    </w:p>
    <w:p w14:paraId="74AA124D"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High Frequency Switching: Capable of ultra-high frequency switching.</w:t>
      </w:r>
    </w:p>
    <w:p w14:paraId="3B8D1A18"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Low On-State Resistance (</w:t>
      </w:r>
      <w:proofErr w:type="gramStart"/>
      <w:r w:rsidRPr="001D5B6B">
        <w:rPr>
          <w:rFonts w:ascii="Calibri" w:hAnsi="Calibri" w:cs="Calibri"/>
          <w:color w:val="000000" w:themeColor="text1"/>
        </w:rPr>
        <w:t>RDS(</w:t>
      </w:r>
      <w:proofErr w:type="gramEnd"/>
      <w:r w:rsidRPr="001D5B6B">
        <w:rPr>
          <w:rFonts w:ascii="Calibri" w:hAnsi="Calibri" w:cs="Calibri"/>
          <w:color w:val="000000" w:themeColor="text1"/>
        </w:rPr>
        <w:t xml:space="preserve">on)): 3.2 </w:t>
      </w:r>
      <w:proofErr w:type="spellStart"/>
      <w:r w:rsidRPr="001D5B6B">
        <w:rPr>
          <w:rFonts w:ascii="Calibri" w:hAnsi="Calibri" w:cs="Calibri"/>
          <w:color w:val="000000" w:themeColor="text1"/>
        </w:rPr>
        <w:t>mΩ</w:t>
      </w:r>
      <w:proofErr w:type="spellEnd"/>
      <w:r w:rsidRPr="001D5B6B">
        <w:rPr>
          <w:rFonts w:ascii="Calibri" w:hAnsi="Calibri" w:cs="Calibri"/>
          <w:color w:val="000000" w:themeColor="text1"/>
        </w:rPr>
        <w:t xml:space="preserve"> maximum.</w:t>
      </w:r>
    </w:p>
    <w:p w14:paraId="2F2EE9F4"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Low Gate and Output Charge: Reduces switching losses.</w:t>
      </w:r>
    </w:p>
    <w:p w14:paraId="35D20A4F"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No Body Diode: Eliminates reverse recovery losses.</w:t>
      </w:r>
    </w:p>
    <w:p w14:paraId="55E25C47"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ESD Protection: Enhanced reliability.</w:t>
      </w:r>
    </w:p>
    <w:p w14:paraId="67FAF8FD"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RoHS, Pb-Free, REACH-Compliant: Environmentally friendly.</w:t>
      </w:r>
    </w:p>
    <w:p w14:paraId="222F0304" w14:textId="77777777" w:rsidR="001D5B6B" w:rsidRPr="002126F3" w:rsidRDefault="001D5B6B" w:rsidP="001D5B6B">
      <w:pPr>
        <w:ind w:left="-709" w:right="-755"/>
        <w:rPr>
          <w:rFonts w:ascii="Calibri" w:hAnsi="Calibri" w:cs="Calibri"/>
          <w:b/>
          <w:bCs/>
          <w:color w:val="000000" w:themeColor="text1"/>
        </w:rPr>
      </w:pPr>
      <w:r w:rsidRPr="002126F3">
        <w:rPr>
          <w:rFonts w:ascii="Calibri" w:hAnsi="Calibri" w:cs="Calibri"/>
          <w:b/>
          <w:bCs/>
          <w:color w:val="000000" w:themeColor="text1"/>
        </w:rPr>
        <w:t>Applications:</w:t>
      </w:r>
    </w:p>
    <w:p w14:paraId="009362A9"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Power Conversion: High power density and high efficiency applications.</w:t>
      </w:r>
    </w:p>
    <w:p w14:paraId="313C9555"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AC-to-DC Converters: Particularly useful for the secondary stage.</w:t>
      </w:r>
    </w:p>
    <w:p w14:paraId="7C39B099"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DC-to-DC Converters: Ideal for high frequency converters in 48 V systems.</w:t>
      </w:r>
    </w:p>
    <w:p w14:paraId="4C38D74D"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Fast Battery Charging: Suitable for mobile phones, laptops, tablets, and USB type-C chargers.</w:t>
      </w:r>
    </w:p>
    <w:p w14:paraId="3BA894FE"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Data and Telecom: Effective in AC-to-DC and DC-to-DC converters.</w:t>
      </w:r>
    </w:p>
    <w:p w14:paraId="4D689CF4"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Motor Drives and Class D Audio Amplifiers: High performance in these applications.</w:t>
      </w:r>
    </w:p>
    <w:p w14:paraId="415A1DD3"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LiDAR: Suitable for non-automotive applications.</w:t>
      </w:r>
    </w:p>
    <w:p w14:paraId="3936F1AF" w14:textId="77777777" w:rsidR="001D5B6B" w:rsidRPr="002126F3" w:rsidRDefault="001D5B6B" w:rsidP="001D5B6B">
      <w:pPr>
        <w:ind w:left="-709" w:right="-755"/>
        <w:rPr>
          <w:rFonts w:ascii="Calibri" w:hAnsi="Calibri" w:cs="Calibri"/>
          <w:b/>
          <w:bCs/>
          <w:color w:val="000000" w:themeColor="text1"/>
        </w:rPr>
      </w:pPr>
      <w:r w:rsidRPr="002126F3">
        <w:rPr>
          <w:rFonts w:ascii="Calibri" w:hAnsi="Calibri" w:cs="Calibri"/>
          <w:b/>
          <w:bCs/>
          <w:color w:val="000000" w:themeColor="text1"/>
        </w:rPr>
        <w:t>Specifications:</w:t>
      </w:r>
    </w:p>
    <w:p w14:paraId="0BE28BBD"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Drain-Source Voltage (VDS): 100 V maximum.</w:t>
      </w:r>
    </w:p>
    <w:p w14:paraId="0D1777E1"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Drain Current (ID): 60 A maximum.</w:t>
      </w:r>
    </w:p>
    <w:p w14:paraId="585E9847"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Total Power Dissipation (</w:t>
      </w:r>
      <w:proofErr w:type="spellStart"/>
      <w:r w:rsidRPr="001D5B6B">
        <w:rPr>
          <w:rFonts w:ascii="Calibri" w:hAnsi="Calibri" w:cs="Calibri"/>
          <w:color w:val="000000" w:themeColor="text1"/>
        </w:rPr>
        <w:t>Ptot</w:t>
      </w:r>
      <w:proofErr w:type="spellEnd"/>
      <w:r w:rsidRPr="001D5B6B">
        <w:rPr>
          <w:rFonts w:ascii="Calibri" w:hAnsi="Calibri" w:cs="Calibri"/>
          <w:color w:val="000000" w:themeColor="text1"/>
        </w:rPr>
        <w:t>): 394 W maximum.</w:t>
      </w:r>
    </w:p>
    <w:p w14:paraId="4004B5B5"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Junction Temperature (</w:t>
      </w:r>
      <w:proofErr w:type="spellStart"/>
      <w:r w:rsidRPr="001D5B6B">
        <w:rPr>
          <w:rFonts w:ascii="Calibri" w:hAnsi="Calibri" w:cs="Calibri"/>
          <w:color w:val="000000" w:themeColor="text1"/>
        </w:rPr>
        <w:t>Tj</w:t>
      </w:r>
      <w:proofErr w:type="spellEnd"/>
      <w:r w:rsidRPr="001D5B6B">
        <w:rPr>
          <w:rFonts w:ascii="Calibri" w:hAnsi="Calibri" w:cs="Calibri"/>
          <w:color w:val="000000" w:themeColor="text1"/>
        </w:rPr>
        <w:t>): -40 to 150 °C.</w:t>
      </w:r>
    </w:p>
    <w:p w14:paraId="0FBBB966"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Gate-Source Voltage (VGS): -4 to 6 V.</w:t>
      </w:r>
    </w:p>
    <w:p w14:paraId="2FC42CF6"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 xml:space="preserve">Transient Drain-Source Voltage (VTDS): 130 V maximum (pulsed, </w:t>
      </w:r>
      <w:proofErr w:type="spellStart"/>
      <w:r w:rsidRPr="001D5B6B">
        <w:rPr>
          <w:rFonts w:ascii="Calibri" w:hAnsi="Calibri" w:cs="Calibri"/>
          <w:color w:val="000000" w:themeColor="text1"/>
        </w:rPr>
        <w:t>tp</w:t>
      </w:r>
      <w:proofErr w:type="spellEnd"/>
      <w:r w:rsidRPr="001D5B6B">
        <w:rPr>
          <w:rFonts w:ascii="Calibri" w:hAnsi="Calibri" w:cs="Calibri"/>
          <w:color w:val="000000" w:themeColor="text1"/>
        </w:rPr>
        <w:t xml:space="preserve"> = 1 µs).</w:t>
      </w:r>
    </w:p>
    <w:p w14:paraId="13FDA7F8" w14:textId="77777777" w:rsidR="001D5B6B" w:rsidRPr="001D5B6B" w:rsidRDefault="001D5B6B" w:rsidP="001D5B6B">
      <w:pPr>
        <w:ind w:left="-709" w:right="-755"/>
        <w:rPr>
          <w:rFonts w:ascii="Calibri" w:hAnsi="Calibri" w:cs="Calibri"/>
          <w:color w:val="000000" w:themeColor="text1"/>
        </w:rPr>
      </w:pPr>
      <w:r w:rsidRPr="001D5B6B">
        <w:rPr>
          <w:rFonts w:ascii="Calibri" w:hAnsi="Calibri" w:cs="Calibri"/>
          <w:color w:val="000000" w:themeColor="text1"/>
        </w:rPr>
        <w:t>Gate Resistance (RG): 2.2 Ω typical.</w:t>
      </w:r>
    </w:p>
    <w:p w14:paraId="0134745C" w14:textId="05219D54" w:rsidR="007743FC" w:rsidRDefault="001D5B6B" w:rsidP="001D5B6B">
      <w:pPr>
        <w:ind w:left="-709" w:right="-755"/>
        <w:rPr>
          <w:rFonts w:ascii="Calibri" w:hAnsi="Calibri" w:cs="Calibri"/>
          <w:color w:val="000000" w:themeColor="text1"/>
        </w:rPr>
      </w:pPr>
      <w:r w:rsidRPr="001D5B6B">
        <w:rPr>
          <w:rFonts w:ascii="Calibri" w:hAnsi="Calibri" w:cs="Calibri"/>
          <w:color w:val="000000" w:themeColor="text1"/>
        </w:rPr>
        <w:t>Thermal Resistance (</w:t>
      </w:r>
      <w:proofErr w:type="spellStart"/>
      <w:r w:rsidRPr="001D5B6B">
        <w:rPr>
          <w:rFonts w:ascii="Calibri" w:hAnsi="Calibri" w:cs="Calibri"/>
          <w:color w:val="000000" w:themeColor="text1"/>
        </w:rPr>
        <w:t>Rth</w:t>
      </w:r>
      <w:proofErr w:type="spellEnd"/>
      <w:r w:rsidRPr="001D5B6B">
        <w:rPr>
          <w:rFonts w:ascii="Calibri" w:hAnsi="Calibri" w:cs="Calibri"/>
          <w:color w:val="000000" w:themeColor="text1"/>
        </w:rPr>
        <w:t>(j-c)): 0.3 K/W typical from junction to case.</w:t>
      </w:r>
    </w:p>
    <w:p w14:paraId="4F243EEC" w14:textId="77777777" w:rsidR="004F35A7" w:rsidRDefault="004F35A7" w:rsidP="0045225D">
      <w:pPr>
        <w:ind w:left="-709" w:right="-755"/>
        <w:rPr>
          <w:rFonts w:ascii="Calibri" w:hAnsi="Calibri" w:cs="Calibri"/>
          <w:color w:val="000000" w:themeColor="text1"/>
        </w:rPr>
      </w:pPr>
    </w:p>
    <w:p w14:paraId="4E9AB914" w14:textId="77777777" w:rsidR="004F35A7" w:rsidRDefault="004F35A7" w:rsidP="0045225D">
      <w:pPr>
        <w:ind w:left="-709" w:right="-755"/>
        <w:rPr>
          <w:rFonts w:ascii="Calibri" w:hAnsi="Calibri" w:cs="Calibri"/>
          <w:color w:val="000000" w:themeColor="text1"/>
        </w:rPr>
      </w:pPr>
    </w:p>
    <w:p w14:paraId="42BA17C0" w14:textId="690F489B" w:rsidR="004F35A7" w:rsidRPr="003F450C" w:rsidRDefault="009161EA" w:rsidP="009161EA">
      <w:pPr>
        <w:spacing w:after="0"/>
        <w:ind w:left="-709" w:right="-755"/>
        <w:jc w:val="center"/>
        <w:rPr>
          <w:rFonts w:ascii="Calibri" w:hAnsi="Calibri" w:cs="Calibri"/>
          <w:b/>
          <w:bCs/>
          <w:color w:val="000000" w:themeColor="text1"/>
        </w:rPr>
      </w:pPr>
      <w:r w:rsidRPr="003F450C">
        <w:rPr>
          <w:rFonts w:ascii="Calibri" w:hAnsi="Calibri" w:cs="Calibri"/>
          <w:b/>
          <w:bCs/>
          <w:color w:val="000000" w:themeColor="text1"/>
        </w:rPr>
        <w:lastRenderedPageBreak/>
        <w:t>Chapter – 6</w:t>
      </w:r>
    </w:p>
    <w:p w14:paraId="6A436AD8" w14:textId="1A4EBBA6" w:rsidR="009161EA" w:rsidRPr="003F450C" w:rsidRDefault="009161EA" w:rsidP="009161EA">
      <w:pPr>
        <w:spacing w:after="0"/>
        <w:ind w:left="-709" w:right="-755"/>
        <w:jc w:val="center"/>
        <w:rPr>
          <w:rFonts w:ascii="Calibri" w:hAnsi="Calibri" w:cs="Calibri"/>
          <w:b/>
          <w:bCs/>
          <w:color w:val="000000" w:themeColor="text1"/>
        </w:rPr>
      </w:pPr>
      <w:r w:rsidRPr="003F450C">
        <w:rPr>
          <w:rFonts w:ascii="Calibri" w:hAnsi="Calibri" w:cs="Calibri"/>
          <w:b/>
          <w:bCs/>
          <w:color w:val="000000" w:themeColor="text1"/>
        </w:rPr>
        <w:t>Altium Schematic and PCB Layout Design</w:t>
      </w:r>
    </w:p>
    <w:p w14:paraId="14444370" w14:textId="0E263E93" w:rsidR="004F35A7" w:rsidRDefault="006F6493" w:rsidP="006F6493">
      <w:pPr>
        <w:ind w:left="-709" w:right="-755"/>
        <w:jc w:val="center"/>
        <w:rPr>
          <w:rFonts w:ascii="Calibri" w:hAnsi="Calibri" w:cs="Calibri"/>
          <w:color w:val="000000" w:themeColor="text1"/>
        </w:rPr>
      </w:pPr>
      <w:r w:rsidRPr="006F6493">
        <w:rPr>
          <w:rFonts w:ascii="Calibri" w:hAnsi="Calibri" w:cs="Calibri"/>
          <w:noProof/>
          <w:color w:val="000000" w:themeColor="text1"/>
        </w:rPr>
        <w:drawing>
          <wp:inline distT="0" distB="0" distL="0" distR="0" wp14:anchorId="7584E555" wp14:editId="5BB42FDF">
            <wp:extent cx="5745480" cy="3848735"/>
            <wp:effectExtent l="0" t="0" r="0" b="0"/>
            <wp:docPr id="45700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9686" name=""/>
                    <pic:cNvPicPr/>
                  </pic:nvPicPr>
                  <pic:blipFill>
                    <a:blip r:embed="rId84"/>
                    <a:stretch>
                      <a:fillRect/>
                    </a:stretch>
                  </pic:blipFill>
                  <pic:spPr>
                    <a:xfrm>
                      <a:off x="0" y="0"/>
                      <a:ext cx="5745480" cy="3848735"/>
                    </a:xfrm>
                    <a:prstGeom prst="rect">
                      <a:avLst/>
                    </a:prstGeom>
                  </pic:spPr>
                </pic:pic>
              </a:graphicData>
            </a:graphic>
          </wp:inline>
        </w:drawing>
      </w:r>
    </w:p>
    <w:p w14:paraId="07E41E97" w14:textId="4B43C99A" w:rsidR="006F6493" w:rsidRDefault="00C256B4" w:rsidP="006F6493">
      <w:pPr>
        <w:ind w:left="-709" w:right="-755"/>
        <w:jc w:val="center"/>
        <w:rPr>
          <w:rFonts w:ascii="Calibri" w:hAnsi="Calibri" w:cs="Calibri"/>
          <w:color w:val="000000" w:themeColor="text1"/>
        </w:rPr>
      </w:pPr>
      <w:r w:rsidRPr="00C256B4">
        <w:rPr>
          <w:rFonts w:ascii="Calibri" w:hAnsi="Calibri" w:cs="Calibri"/>
          <w:noProof/>
          <w:color w:val="000000" w:themeColor="text1"/>
        </w:rPr>
        <w:drawing>
          <wp:anchor distT="0" distB="0" distL="114300" distR="114300" simplePos="0" relativeHeight="251660800" behindDoc="0" locked="0" layoutInCell="1" allowOverlap="1" wp14:anchorId="64BC0E57" wp14:editId="66ECDBB9">
            <wp:simplePos x="0" y="0"/>
            <wp:positionH relativeFrom="column">
              <wp:posOffset>-325582</wp:posOffset>
            </wp:positionH>
            <wp:positionV relativeFrom="paragraph">
              <wp:posOffset>362527</wp:posOffset>
            </wp:positionV>
            <wp:extent cx="3096491" cy="3816144"/>
            <wp:effectExtent l="0" t="0" r="0" b="0"/>
            <wp:wrapNone/>
            <wp:docPr id="38381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14144" name=""/>
                    <pic:cNvPicPr/>
                  </pic:nvPicPr>
                  <pic:blipFill>
                    <a:blip r:embed="rId85">
                      <a:extLst>
                        <a:ext uri="{28A0092B-C50C-407E-A947-70E740481C1C}">
                          <a14:useLocalDpi xmlns:a14="http://schemas.microsoft.com/office/drawing/2010/main" val="0"/>
                        </a:ext>
                      </a:extLst>
                    </a:blip>
                    <a:stretch>
                      <a:fillRect/>
                    </a:stretch>
                  </pic:blipFill>
                  <pic:spPr>
                    <a:xfrm>
                      <a:off x="0" y="0"/>
                      <a:ext cx="3096491" cy="3816144"/>
                    </a:xfrm>
                    <a:prstGeom prst="rect">
                      <a:avLst/>
                    </a:prstGeom>
                  </pic:spPr>
                </pic:pic>
              </a:graphicData>
            </a:graphic>
            <wp14:sizeRelH relativeFrom="margin">
              <wp14:pctWidth>0</wp14:pctWidth>
            </wp14:sizeRelH>
            <wp14:sizeRelV relativeFrom="margin">
              <wp14:pctHeight>0</wp14:pctHeight>
            </wp14:sizeRelV>
          </wp:anchor>
        </w:drawing>
      </w:r>
      <w:r w:rsidR="006F6493">
        <w:rPr>
          <w:rFonts w:ascii="Calibri" w:hAnsi="Calibri" w:cs="Calibri"/>
          <w:color w:val="000000" w:themeColor="text1"/>
        </w:rPr>
        <w:t>Schematic</w:t>
      </w:r>
    </w:p>
    <w:p w14:paraId="27EA5611" w14:textId="6C3B4C1D" w:rsidR="00C256B4" w:rsidRDefault="00C256B4" w:rsidP="0045225D">
      <w:pPr>
        <w:ind w:left="-709" w:right="-755"/>
        <w:rPr>
          <w:rFonts w:ascii="Calibri" w:hAnsi="Calibri" w:cs="Calibri"/>
          <w:noProof/>
          <w:color w:val="000000" w:themeColor="text1"/>
        </w:rPr>
      </w:pPr>
      <w:r w:rsidRPr="00C256B4">
        <w:rPr>
          <w:rFonts w:ascii="Calibri" w:hAnsi="Calibri" w:cs="Calibri"/>
          <w:noProof/>
          <w:color w:val="000000" w:themeColor="text1"/>
        </w:rPr>
        <w:drawing>
          <wp:anchor distT="0" distB="0" distL="114300" distR="114300" simplePos="0" relativeHeight="251665920" behindDoc="0" locked="0" layoutInCell="1" allowOverlap="1" wp14:anchorId="6AD5DFD4" wp14:editId="2E6D2D9F">
            <wp:simplePos x="0" y="0"/>
            <wp:positionH relativeFrom="column">
              <wp:posOffset>2847225</wp:posOffset>
            </wp:positionH>
            <wp:positionV relativeFrom="paragraph">
              <wp:posOffset>15875</wp:posOffset>
            </wp:positionV>
            <wp:extent cx="3317875" cy="3810000"/>
            <wp:effectExtent l="0" t="0" r="0" b="0"/>
            <wp:wrapNone/>
            <wp:docPr id="170768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84191" name=""/>
                    <pic:cNvPicPr/>
                  </pic:nvPicPr>
                  <pic:blipFill>
                    <a:blip r:embed="rId86">
                      <a:extLst>
                        <a:ext uri="{28A0092B-C50C-407E-A947-70E740481C1C}">
                          <a14:useLocalDpi xmlns:a14="http://schemas.microsoft.com/office/drawing/2010/main" val="0"/>
                        </a:ext>
                      </a:extLst>
                    </a:blip>
                    <a:stretch>
                      <a:fillRect/>
                    </a:stretch>
                  </pic:blipFill>
                  <pic:spPr>
                    <a:xfrm>
                      <a:off x="0" y="0"/>
                      <a:ext cx="3319101" cy="3811408"/>
                    </a:xfrm>
                    <a:prstGeom prst="rect">
                      <a:avLst/>
                    </a:prstGeom>
                  </pic:spPr>
                </pic:pic>
              </a:graphicData>
            </a:graphic>
            <wp14:sizeRelH relativeFrom="margin">
              <wp14:pctWidth>0</wp14:pctWidth>
            </wp14:sizeRelH>
            <wp14:sizeRelV relativeFrom="margin">
              <wp14:pctHeight>0</wp14:pctHeight>
            </wp14:sizeRelV>
          </wp:anchor>
        </w:drawing>
      </w:r>
    </w:p>
    <w:p w14:paraId="61E77A2D" w14:textId="78BF84A1" w:rsidR="00C256B4" w:rsidRDefault="00C256B4" w:rsidP="0045225D">
      <w:pPr>
        <w:ind w:left="-709" w:right="-755"/>
        <w:rPr>
          <w:noProof/>
        </w:rPr>
      </w:pPr>
    </w:p>
    <w:p w14:paraId="237EE604" w14:textId="60B653C7" w:rsidR="00C256B4" w:rsidRDefault="00C256B4" w:rsidP="0045225D">
      <w:pPr>
        <w:ind w:left="-709" w:right="-755"/>
        <w:rPr>
          <w:noProof/>
        </w:rPr>
      </w:pPr>
    </w:p>
    <w:p w14:paraId="5B248701" w14:textId="1E6A5AC9" w:rsidR="00C256B4" w:rsidRDefault="00C256B4" w:rsidP="0045225D">
      <w:pPr>
        <w:ind w:left="-709" w:right="-755"/>
        <w:rPr>
          <w:rFonts w:ascii="Calibri" w:hAnsi="Calibri" w:cs="Calibri"/>
          <w:noProof/>
          <w:color w:val="000000" w:themeColor="text1"/>
        </w:rPr>
      </w:pPr>
      <w:r w:rsidRPr="00C256B4">
        <w:rPr>
          <w:noProof/>
        </w:rPr>
        <w:t xml:space="preserve"> </w:t>
      </w:r>
      <w:r w:rsidRPr="00C256B4">
        <w:rPr>
          <w:rFonts w:ascii="Calibri" w:hAnsi="Calibri" w:cs="Calibri"/>
          <w:noProof/>
          <w:color w:val="000000" w:themeColor="text1"/>
        </w:rPr>
        <w:t xml:space="preserve"> </w:t>
      </w:r>
    </w:p>
    <w:p w14:paraId="1CC4DFF6" w14:textId="77777777" w:rsidR="00C256B4" w:rsidRDefault="00C256B4" w:rsidP="0045225D">
      <w:pPr>
        <w:ind w:left="-709" w:right="-755"/>
        <w:rPr>
          <w:rFonts w:ascii="Calibri" w:hAnsi="Calibri" w:cs="Calibri"/>
          <w:noProof/>
          <w:color w:val="000000" w:themeColor="text1"/>
        </w:rPr>
      </w:pPr>
    </w:p>
    <w:p w14:paraId="2B736CB9" w14:textId="77777777" w:rsidR="00C256B4" w:rsidRDefault="00C256B4" w:rsidP="0045225D">
      <w:pPr>
        <w:ind w:left="-709" w:right="-755"/>
        <w:rPr>
          <w:rFonts w:ascii="Calibri" w:hAnsi="Calibri" w:cs="Calibri"/>
          <w:noProof/>
          <w:color w:val="000000" w:themeColor="text1"/>
        </w:rPr>
      </w:pPr>
    </w:p>
    <w:p w14:paraId="658FA153" w14:textId="12981CF6" w:rsidR="00C256B4" w:rsidRDefault="00C256B4" w:rsidP="0045225D">
      <w:pPr>
        <w:ind w:left="-709" w:right="-755"/>
        <w:rPr>
          <w:rFonts w:ascii="Calibri" w:hAnsi="Calibri" w:cs="Calibri"/>
          <w:noProof/>
          <w:color w:val="000000" w:themeColor="text1"/>
        </w:rPr>
      </w:pPr>
    </w:p>
    <w:p w14:paraId="1DDD2D4A" w14:textId="77777777" w:rsidR="00C256B4" w:rsidRDefault="00C256B4" w:rsidP="0045225D">
      <w:pPr>
        <w:ind w:left="-709" w:right="-755"/>
        <w:rPr>
          <w:rFonts w:ascii="Calibri" w:hAnsi="Calibri" w:cs="Calibri"/>
          <w:noProof/>
          <w:color w:val="000000" w:themeColor="text1"/>
        </w:rPr>
      </w:pPr>
    </w:p>
    <w:p w14:paraId="4BC184E7" w14:textId="77777777" w:rsidR="00C256B4" w:rsidRDefault="00C256B4" w:rsidP="0045225D">
      <w:pPr>
        <w:ind w:left="-709" w:right="-755"/>
        <w:rPr>
          <w:rFonts w:ascii="Calibri" w:hAnsi="Calibri" w:cs="Calibri"/>
          <w:noProof/>
          <w:color w:val="000000" w:themeColor="text1"/>
        </w:rPr>
      </w:pPr>
    </w:p>
    <w:p w14:paraId="5CA4C114" w14:textId="77777777" w:rsidR="00C256B4" w:rsidRDefault="00C256B4" w:rsidP="0045225D">
      <w:pPr>
        <w:ind w:left="-709" w:right="-755"/>
        <w:rPr>
          <w:rFonts w:ascii="Calibri" w:hAnsi="Calibri" w:cs="Calibri"/>
          <w:noProof/>
          <w:color w:val="000000" w:themeColor="text1"/>
        </w:rPr>
      </w:pPr>
    </w:p>
    <w:p w14:paraId="261CA6FD" w14:textId="77777777" w:rsidR="00C256B4" w:rsidRDefault="00C256B4" w:rsidP="0045225D">
      <w:pPr>
        <w:ind w:left="-709" w:right="-755"/>
        <w:rPr>
          <w:rFonts w:ascii="Calibri" w:hAnsi="Calibri" w:cs="Calibri"/>
          <w:noProof/>
          <w:color w:val="000000" w:themeColor="text1"/>
        </w:rPr>
      </w:pPr>
    </w:p>
    <w:p w14:paraId="2A6DE9A3" w14:textId="77777777" w:rsidR="00C256B4" w:rsidRDefault="00C256B4" w:rsidP="0045225D">
      <w:pPr>
        <w:ind w:left="-709" w:right="-755"/>
        <w:rPr>
          <w:rFonts w:ascii="Calibri" w:hAnsi="Calibri" w:cs="Calibri"/>
          <w:noProof/>
          <w:color w:val="000000" w:themeColor="text1"/>
        </w:rPr>
      </w:pPr>
    </w:p>
    <w:p w14:paraId="251217F6" w14:textId="37900072" w:rsidR="004F35A7" w:rsidRDefault="00514403" w:rsidP="0045225D">
      <w:pPr>
        <w:ind w:left="-709" w:right="-755"/>
        <w:rPr>
          <w:rFonts w:ascii="Calibri" w:hAnsi="Calibri" w:cs="Calibri"/>
          <w:color w:val="000000" w:themeColor="text1"/>
        </w:rPr>
      </w:pPr>
      <w:r w:rsidRPr="00514403">
        <w:rPr>
          <w:noProof/>
        </w:rPr>
        <w:t xml:space="preserve"> </w:t>
      </w:r>
    </w:p>
    <w:p w14:paraId="7969B05C" w14:textId="0A78C6BB" w:rsidR="004F35A7" w:rsidRDefault="00E14025" w:rsidP="0045225D">
      <w:pPr>
        <w:ind w:left="-709" w:right="-755"/>
        <w:rPr>
          <w:rFonts w:ascii="Calibri" w:hAnsi="Calibri" w:cs="Calibri"/>
          <w:color w:val="000000" w:themeColor="text1"/>
        </w:rPr>
      </w:pPr>
      <w:r>
        <w:rPr>
          <w:rFonts w:ascii="Calibri" w:hAnsi="Calibri" w:cs="Calibri"/>
          <w:color w:val="000000" w:themeColor="text1"/>
        </w:rPr>
        <w:t xml:space="preserve">                                      2D PCB Design</w:t>
      </w:r>
      <w:r w:rsidR="00514403">
        <w:rPr>
          <w:rFonts w:ascii="Calibri" w:hAnsi="Calibri" w:cs="Calibri"/>
          <w:color w:val="000000" w:themeColor="text1"/>
        </w:rPr>
        <w:tab/>
        <w:t xml:space="preserve">                                                                          3D PCB Design</w:t>
      </w:r>
    </w:p>
    <w:p w14:paraId="154E2728" w14:textId="77777777" w:rsidR="004F35A7" w:rsidRDefault="004F35A7" w:rsidP="0045225D">
      <w:pPr>
        <w:ind w:left="-709" w:right="-755"/>
        <w:rPr>
          <w:rFonts w:ascii="Calibri" w:hAnsi="Calibri" w:cs="Calibri"/>
          <w:color w:val="000000" w:themeColor="text1"/>
        </w:rPr>
      </w:pPr>
    </w:p>
    <w:p w14:paraId="4AA7E6C7" w14:textId="7EF21708" w:rsidR="00082DB0" w:rsidRPr="00C256B4" w:rsidRDefault="00082DB0" w:rsidP="00D95E40">
      <w:pPr>
        <w:ind w:left="-709" w:right="-755"/>
        <w:jc w:val="center"/>
        <w:rPr>
          <w:rFonts w:ascii="Calibri" w:hAnsi="Calibri" w:cs="Calibri"/>
          <w:b/>
          <w:bCs/>
          <w:color w:val="000000" w:themeColor="text1"/>
          <w:sz w:val="32"/>
          <w:szCs w:val="32"/>
        </w:rPr>
      </w:pPr>
      <w:r w:rsidRPr="00C256B4">
        <w:rPr>
          <w:rFonts w:ascii="Calibri" w:hAnsi="Calibri" w:cs="Calibri"/>
          <w:b/>
          <w:bCs/>
          <w:color w:val="000000" w:themeColor="text1"/>
          <w:sz w:val="32"/>
          <w:szCs w:val="32"/>
        </w:rPr>
        <w:lastRenderedPageBreak/>
        <w:t>Conclusion</w:t>
      </w:r>
    </w:p>
    <w:p w14:paraId="1C618855" w14:textId="49BBFFED" w:rsidR="00082DB0" w:rsidRDefault="00082DB0" w:rsidP="00082DB0">
      <w:pPr>
        <w:spacing w:line="360" w:lineRule="auto"/>
        <w:ind w:left="-709" w:right="-755"/>
        <w:jc w:val="both"/>
        <w:rPr>
          <w:rFonts w:ascii="Calibri" w:hAnsi="Calibri" w:cs="Calibri"/>
          <w:color w:val="000000" w:themeColor="text1"/>
        </w:rPr>
      </w:pPr>
      <w:r w:rsidRPr="00082DB0">
        <w:rPr>
          <w:rFonts w:ascii="Calibri" w:hAnsi="Calibri" w:cs="Calibri"/>
          <w:color w:val="000000" w:themeColor="text1"/>
        </w:rPr>
        <w:t>Power electronic converters, such as buck, boost, and flyback, are crucial in modern electrical engineering. They efficiently manage and convert electrical power across various applications, improving energy efficiency and reducing power losses. Buck converters step down voltages, boost converters step up voltages, and buck-boost converters can do both. Flyback converters allow multiple output voltages from a single input, and forward converters are suitable for high output currents. The choice of converter depends on the application's requirements, and careful selection is essential for optimal performance and energy efficiency.</w:t>
      </w:r>
    </w:p>
    <w:p w14:paraId="57D18C3B" w14:textId="77777777" w:rsidR="00082DB0" w:rsidRDefault="00082DB0" w:rsidP="00082DB0">
      <w:pPr>
        <w:spacing w:line="360" w:lineRule="auto"/>
        <w:ind w:left="-709" w:right="-755"/>
        <w:jc w:val="both"/>
        <w:rPr>
          <w:rFonts w:ascii="Calibri" w:hAnsi="Calibri" w:cs="Calibri"/>
          <w:color w:val="000000" w:themeColor="text1"/>
        </w:rPr>
      </w:pPr>
    </w:p>
    <w:p w14:paraId="3393E6A7" w14:textId="77777777" w:rsidR="004F35A7" w:rsidRDefault="004F35A7" w:rsidP="0045225D">
      <w:pPr>
        <w:ind w:left="-709" w:right="-755"/>
        <w:rPr>
          <w:rFonts w:ascii="Calibri" w:hAnsi="Calibri" w:cs="Calibri"/>
          <w:color w:val="000000" w:themeColor="text1"/>
        </w:rPr>
      </w:pPr>
    </w:p>
    <w:p w14:paraId="5CD1B3C8" w14:textId="77777777" w:rsidR="004F35A7" w:rsidRDefault="004F35A7" w:rsidP="0045225D">
      <w:pPr>
        <w:ind w:left="-709" w:right="-755"/>
        <w:rPr>
          <w:rFonts w:ascii="Calibri" w:hAnsi="Calibri" w:cs="Calibri"/>
          <w:color w:val="000000" w:themeColor="text1"/>
        </w:rPr>
      </w:pPr>
    </w:p>
    <w:p w14:paraId="1710877F" w14:textId="77777777" w:rsidR="004F35A7" w:rsidRDefault="004F35A7" w:rsidP="0045225D">
      <w:pPr>
        <w:ind w:left="-709" w:right="-755"/>
        <w:rPr>
          <w:rFonts w:ascii="Calibri" w:hAnsi="Calibri" w:cs="Calibri"/>
          <w:color w:val="000000" w:themeColor="text1"/>
        </w:rPr>
      </w:pPr>
    </w:p>
    <w:p w14:paraId="3600B077" w14:textId="77777777" w:rsidR="004F35A7" w:rsidRDefault="004F35A7" w:rsidP="0045225D">
      <w:pPr>
        <w:ind w:left="-709" w:right="-755"/>
        <w:rPr>
          <w:rFonts w:ascii="Calibri" w:hAnsi="Calibri" w:cs="Calibri"/>
          <w:color w:val="000000" w:themeColor="text1"/>
        </w:rPr>
      </w:pPr>
    </w:p>
    <w:p w14:paraId="38E06749" w14:textId="77777777" w:rsidR="004F35A7" w:rsidRDefault="004F35A7" w:rsidP="0045225D">
      <w:pPr>
        <w:ind w:left="-709" w:right="-755"/>
        <w:rPr>
          <w:rFonts w:ascii="Calibri" w:hAnsi="Calibri" w:cs="Calibri"/>
          <w:color w:val="000000" w:themeColor="text1"/>
        </w:rPr>
      </w:pPr>
    </w:p>
    <w:p w14:paraId="25D4B4AB" w14:textId="77777777" w:rsidR="004F35A7" w:rsidRDefault="004F35A7" w:rsidP="0045225D">
      <w:pPr>
        <w:ind w:left="-709" w:right="-755"/>
        <w:rPr>
          <w:rFonts w:ascii="Calibri" w:hAnsi="Calibri" w:cs="Calibri"/>
          <w:color w:val="000000" w:themeColor="text1"/>
        </w:rPr>
      </w:pPr>
    </w:p>
    <w:p w14:paraId="33919FDF" w14:textId="77777777" w:rsidR="004F35A7" w:rsidRDefault="004F35A7" w:rsidP="0045225D">
      <w:pPr>
        <w:ind w:left="-709" w:right="-755"/>
        <w:rPr>
          <w:rFonts w:ascii="Calibri" w:hAnsi="Calibri" w:cs="Calibri"/>
          <w:color w:val="000000" w:themeColor="text1"/>
        </w:rPr>
      </w:pPr>
    </w:p>
    <w:p w14:paraId="7A4002B1" w14:textId="77777777" w:rsidR="004F35A7" w:rsidRDefault="004F35A7" w:rsidP="0045225D">
      <w:pPr>
        <w:ind w:left="-709" w:right="-755"/>
        <w:rPr>
          <w:rFonts w:ascii="Calibri" w:hAnsi="Calibri" w:cs="Calibri"/>
          <w:color w:val="000000" w:themeColor="text1"/>
        </w:rPr>
      </w:pPr>
    </w:p>
    <w:p w14:paraId="105AFACA" w14:textId="77777777" w:rsidR="004F35A7" w:rsidRDefault="004F35A7" w:rsidP="0045225D">
      <w:pPr>
        <w:ind w:left="-709" w:right="-755"/>
        <w:rPr>
          <w:rFonts w:ascii="Calibri" w:hAnsi="Calibri" w:cs="Calibri"/>
          <w:color w:val="000000" w:themeColor="text1"/>
        </w:rPr>
      </w:pPr>
    </w:p>
    <w:p w14:paraId="622FD061" w14:textId="77777777" w:rsidR="004F35A7" w:rsidRDefault="004F35A7" w:rsidP="0045225D">
      <w:pPr>
        <w:ind w:left="-709" w:right="-755"/>
        <w:rPr>
          <w:rFonts w:ascii="Calibri" w:hAnsi="Calibri" w:cs="Calibri"/>
          <w:color w:val="000000" w:themeColor="text1"/>
        </w:rPr>
      </w:pPr>
    </w:p>
    <w:p w14:paraId="18987A66" w14:textId="77777777" w:rsidR="004F35A7" w:rsidRDefault="004F35A7" w:rsidP="0045225D">
      <w:pPr>
        <w:ind w:left="-709" w:right="-755"/>
        <w:rPr>
          <w:rFonts w:ascii="Calibri" w:hAnsi="Calibri" w:cs="Calibri"/>
          <w:color w:val="000000" w:themeColor="text1"/>
        </w:rPr>
      </w:pPr>
    </w:p>
    <w:p w14:paraId="03A8A724" w14:textId="77777777" w:rsidR="004F35A7" w:rsidRDefault="004F35A7" w:rsidP="0045225D">
      <w:pPr>
        <w:ind w:left="-709" w:right="-755"/>
        <w:rPr>
          <w:rFonts w:ascii="Calibri" w:hAnsi="Calibri" w:cs="Calibri"/>
          <w:color w:val="000000" w:themeColor="text1"/>
        </w:rPr>
      </w:pPr>
    </w:p>
    <w:p w14:paraId="1E25B74D" w14:textId="77777777" w:rsidR="004F35A7" w:rsidRDefault="004F35A7" w:rsidP="0045225D">
      <w:pPr>
        <w:ind w:left="-709" w:right="-755"/>
        <w:rPr>
          <w:rFonts w:ascii="Calibri" w:hAnsi="Calibri" w:cs="Calibri"/>
          <w:color w:val="000000" w:themeColor="text1"/>
        </w:rPr>
      </w:pPr>
    </w:p>
    <w:p w14:paraId="1A2D5461" w14:textId="77777777" w:rsidR="004F35A7" w:rsidRDefault="004F35A7" w:rsidP="0045225D">
      <w:pPr>
        <w:ind w:left="-709" w:right="-755"/>
        <w:rPr>
          <w:rFonts w:ascii="Calibri" w:hAnsi="Calibri" w:cs="Calibri"/>
          <w:color w:val="000000" w:themeColor="text1"/>
        </w:rPr>
      </w:pPr>
    </w:p>
    <w:p w14:paraId="3436089D" w14:textId="77777777" w:rsidR="004F35A7" w:rsidRDefault="004F35A7" w:rsidP="0045225D">
      <w:pPr>
        <w:ind w:left="-709" w:right="-755"/>
        <w:rPr>
          <w:rFonts w:ascii="Calibri" w:hAnsi="Calibri" w:cs="Calibri"/>
          <w:color w:val="000000" w:themeColor="text1"/>
        </w:rPr>
      </w:pPr>
    </w:p>
    <w:p w14:paraId="3530AB1F" w14:textId="77777777" w:rsidR="004F35A7" w:rsidRDefault="004F35A7" w:rsidP="0045225D">
      <w:pPr>
        <w:ind w:left="-709" w:right="-755"/>
        <w:rPr>
          <w:rFonts w:ascii="Calibri" w:hAnsi="Calibri" w:cs="Calibri"/>
          <w:color w:val="000000" w:themeColor="text1"/>
        </w:rPr>
      </w:pPr>
    </w:p>
    <w:p w14:paraId="4D98F5B0" w14:textId="77777777" w:rsidR="004F35A7" w:rsidRPr="00EA2BE4" w:rsidRDefault="004F35A7" w:rsidP="0045225D">
      <w:pPr>
        <w:ind w:left="-709" w:right="-755"/>
        <w:rPr>
          <w:rFonts w:ascii="Calibri" w:hAnsi="Calibri" w:cs="Calibri"/>
          <w:color w:val="000000" w:themeColor="text1"/>
        </w:rPr>
      </w:pPr>
    </w:p>
    <w:p w14:paraId="27E751B5" w14:textId="77777777" w:rsidR="007743FC" w:rsidRPr="00EA2BE4" w:rsidRDefault="007743FC" w:rsidP="0045225D">
      <w:pPr>
        <w:ind w:left="-709" w:right="-755"/>
        <w:rPr>
          <w:rFonts w:ascii="Calibri" w:hAnsi="Calibri" w:cs="Calibri"/>
          <w:color w:val="000000" w:themeColor="text1"/>
        </w:rPr>
      </w:pPr>
    </w:p>
    <w:p w14:paraId="70365C1A" w14:textId="77777777" w:rsidR="007743FC" w:rsidRPr="00EA2BE4" w:rsidRDefault="007743FC" w:rsidP="0045225D">
      <w:pPr>
        <w:ind w:left="-709" w:right="-755"/>
        <w:rPr>
          <w:rFonts w:ascii="Calibri" w:hAnsi="Calibri" w:cs="Calibri"/>
          <w:color w:val="000000" w:themeColor="text1"/>
        </w:rPr>
      </w:pPr>
    </w:p>
    <w:p w14:paraId="3B9F24C9" w14:textId="77777777" w:rsidR="007743FC" w:rsidRDefault="007743FC" w:rsidP="0045225D">
      <w:pPr>
        <w:ind w:left="-709" w:right="-755"/>
        <w:rPr>
          <w:rFonts w:ascii="Calibri" w:hAnsi="Calibri" w:cs="Calibri"/>
          <w:color w:val="000000" w:themeColor="text1"/>
        </w:rPr>
      </w:pPr>
    </w:p>
    <w:p w14:paraId="4E487D82" w14:textId="77777777" w:rsidR="00D95E40" w:rsidRDefault="00D95E40" w:rsidP="0045225D">
      <w:pPr>
        <w:ind w:left="-709" w:right="-755"/>
        <w:rPr>
          <w:rFonts w:ascii="Calibri" w:hAnsi="Calibri" w:cs="Calibri"/>
          <w:color w:val="000000" w:themeColor="text1"/>
        </w:rPr>
      </w:pPr>
    </w:p>
    <w:p w14:paraId="352FFD2E" w14:textId="788AB664" w:rsidR="00D95E40" w:rsidRPr="00E11158" w:rsidRDefault="00D95E40" w:rsidP="00BE1670">
      <w:pPr>
        <w:ind w:left="-709" w:right="-755" w:firstLine="1429"/>
        <w:jc w:val="center"/>
        <w:rPr>
          <w:rFonts w:ascii="Calibri" w:hAnsi="Calibri" w:cs="Calibri"/>
          <w:b/>
          <w:bCs/>
          <w:color w:val="000000" w:themeColor="text1"/>
          <w:sz w:val="32"/>
          <w:szCs w:val="32"/>
        </w:rPr>
      </w:pPr>
      <w:r w:rsidRPr="00E11158">
        <w:rPr>
          <w:rFonts w:ascii="Calibri" w:hAnsi="Calibri" w:cs="Calibri"/>
          <w:b/>
          <w:bCs/>
          <w:color w:val="000000" w:themeColor="text1"/>
          <w:sz w:val="32"/>
          <w:szCs w:val="32"/>
        </w:rPr>
        <w:t>References</w:t>
      </w:r>
    </w:p>
    <w:p w14:paraId="6353031E" w14:textId="662681A7" w:rsidR="007743FC" w:rsidRDefault="007D08AD" w:rsidP="0045225D">
      <w:pPr>
        <w:ind w:left="-709" w:right="-755"/>
        <w:rPr>
          <w:rFonts w:ascii="Calibri" w:hAnsi="Calibri" w:cs="Calibri"/>
          <w:color w:val="000000" w:themeColor="text1"/>
        </w:rPr>
      </w:pPr>
      <w:r w:rsidRPr="007D08AD">
        <w:rPr>
          <w:rFonts w:ascii="Calibri" w:hAnsi="Calibri" w:cs="Calibri"/>
          <w:color w:val="000000" w:themeColor="text1"/>
        </w:rPr>
        <w:lastRenderedPageBreak/>
        <w:t>Fundamentals</w:t>
      </w:r>
      <w:r>
        <w:rPr>
          <w:rFonts w:ascii="Calibri" w:hAnsi="Calibri" w:cs="Calibri"/>
          <w:color w:val="000000" w:themeColor="text1"/>
        </w:rPr>
        <w:t xml:space="preserve"> </w:t>
      </w:r>
      <w:r w:rsidRPr="007D08AD">
        <w:rPr>
          <w:rFonts w:ascii="Calibri" w:hAnsi="Calibri" w:cs="Calibri"/>
          <w:color w:val="000000" w:themeColor="text1"/>
        </w:rPr>
        <w:t>of</w:t>
      </w:r>
      <w:r>
        <w:rPr>
          <w:rFonts w:ascii="Calibri" w:hAnsi="Calibri" w:cs="Calibri"/>
          <w:color w:val="000000" w:themeColor="text1"/>
        </w:rPr>
        <w:t xml:space="preserve"> </w:t>
      </w:r>
      <w:r w:rsidRPr="007D08AD">
        <w:rPr>
          <w:rFonts w:ascii="Calibri" w:hAnsi="Calibri" w:cs="Calibri"/>
          <w:color w:val="000000" w:themeColor="text1"/>
        </w:rPr>
        <w:t>MOSFET</w:t>
      </w:r>
      <w:r>
        <w:rPr>
          <w:rFonts w:ascii="Calibri" w:hAnsi="Calibri" w:cs="Calibri"/>
          <w:color w:val="000000" w:themeColor="text1"/>
        </w:rPr>
        <w:t xml:space="preserve"> </w:t>
      </w:r>
      <w:r w:rsidRPr="007D08AD">
        <w:rPr>
          <w:rFonts w:ascii="Calibri" w:hAnsi="Calibri" w:cs="Calibri"/>
          <w:color w:val="000000" w:themeColor="text1"/>
        </w:rPr>
        <w:t>and</w:t>
      </w:r>
      <w:r>
        <w:rPr>
          <w:rFonts w:ascii="Calibri" w:hAnsi="Calibri" w:cs="Calibri"/>
          <w:color w:val="000000" w:themeColor="text1"/>
        </w:rPr>
        <w:t xml:space="preserve"> </w:t>
      </w:r>
      <w:r w:rsidRPr="007D08AD">
        <w:rPr>
          <w:rFonts w:ascii="Calibri" w:hAnsi="Calibri" w:cs="Calibri"/>
          <w:color w:val="000000" w:themeColor="text1"/>
        </w:rPr>
        <w:t>IGBT</w:t>
      </w:r>
      <w:r>
        <w:rPr>
          <w:rFonts w:ascii="Calibri" w:hAnsi="Calibri" w:cs="Calibri"/>
          <w:color w:val="000000" w:themeColor="text1"/>
        </w:rPr>
        <w:t xml:space="preserve"> </w:t>
      </w:r>
      <w:r w:rsidRPr="007D08AD">
        <w:rPr>
          <w:rFonts w:ascii="Calibri" w:hAnsi="Calibri" w:cs="Calibri"/>
          <w:color w:val="000000" w:themeColor="text1"/>
        </w:rPr>
        <w:t>Gate</w:t>
      </w:r>
      <w:r>
        <w:rPr>
          <w:rFonts w:ascii="Calibri" w:hAnsi="Calibri" w:cs="Calibri"/>
          <w:color w:val="000000" w:themeColor="text1"/>
        </w:rPr>
        <w:t xml:space="preserve"> </w:t>
      </w:r>
      <w:r w:rsidRPr="007D08AD">
        <w:rPr>
          <w:rFonts w:ascii="Calibri" w:hAnsi="Calibri" w:cs="Calibri"/>
          <w:color w:val="000000" w:themeColor="text1"/>
        </w:rPr>
        <w:t>Driver</w:t>
      </w:r>
      <w:r>
        <w:rPr>
          <w:rFonts w:ascii="Calibri" w:hAnsi="Calibri" w:cs="Calibri"/>
          <w:color w:val="000000" w:themeColor="text1"/>
        </w:rPr>
        <w:t xml:space="preserve"> </w:t>
      </w:r>
      <w:r w:rsidRPr="007D08AD">
        <w:rPr>
          <w:rFonts w:ascii="Calibri" w:hAnsi="Calibri" w:cs="Calibri"/>
          <w:color w:val="000000" w:themeColor="text1"/>
        </w:rPr>
        <w:t>Circuits</w:t>
      </w:r>
    </w:p>
    <w:p w14:paraId="77AC351F" w14:textId="5D61325F" w:rsidR="007D08AD" w:rsidRDefault="00000000" w:rsidP="0045225D">
      <w:pPr>
        <w:ind w:left="-709" w:right="-755"/>
        <w:rPr>
          <w:rFonts w:ascii="Calibri" w:hAnsi="Calibri" w:cs="Calibri"/>
          <w:color w:val="000000" w:themeColor="text1"/>
          <w:sz w:val="20"/>
          <w:szCs w:val="20"/>
        </w:rPr>
      </w:pPr>
      <w:hyperlink r:id="rId87" w:history="1">
        <w:r w:rsidR="006C278E" w:rsidRPr="00C849E2">
          <w:rPr>
            <w:rStyle w:val="Hyperlink"/>
            <w:rFonts w:ascii="Calibri" w:hAnsi="Calibri" w:cs="Calibri"/>
            <w:sz w:val="20"/>
            <w:szCs w:val="20"/>
          </w:rPr>
          <w:t>www.ti.com/lit/ml/slua618a/slua618a.pdf?ts=1719894189069&amp;ref_url=https%253A%252F%252Fwww.google.com%252F</w:t>
        </w:r>
      </w:hyperlink>
    </w:p>
    <w:p w14:paraId="5D804B0F" w14:textId="75CD2342" w:rsidR="006C278E" w:rsidRPr="00F60FCA" w:rsidRDefault="006C278E" w:rsidP="0045225D">
      <w:pPr>
        <w:ind w:left="-709" w:right="-755"/>
        <w:rPr>
          <w:rFonts w:ascii="Calibri" w:hAnsi="Calibri" w:cs="Calibri"/>
          <w:color w:val="000000" w:themeColor="text1"/>
        </w:rPr>
      </w:pPr>
      <w:r w:rsidRPr="00F60FCA">
        <w:rPr>
          <w:rFonts w:ascii="Calibri" w:hAnsi="Calibri" w:cs="Calibri"/>
          <w:color w:val="000000" w:themeColor="text1"/>
        </w:rPr>
        <w:t>GAN3R2-100CBE</w:t>
      </w:r>
    </w:p>
    <w:p w14:paraId="63BA0130" w14:textId="14FC1594" w:rsidR="006C278E" w:rsidRPr="00F60FCA" w:rsidRDefault="006C278E" w:rsidP="0045225D">
      <w:pPr>
        <w:ind w:left="-709" w:right="-755"/>
        <w:rPr>
          <w:rStyle w:val="Hyperlink"/>
        </w:rPr>
      </w:pPr>
      <w:r w:rsidRPr="00F60FCA">
        <w:rPr>
          <w:rStyle w:val="Hyperlink"/>
        </w:rPr>
        <w:t>https://assets.nexperia.com/documents/data-sheet/GAN3R2-100CBE.pdf</w:t>
      </w:r>
    </w:p>
    <w:p w14:paraId="1A5878A0" w14:textId="39C6D288" w:rsidR="007D08AD" w:rsidRDefault="00F60FCA" w:rsidP="0045225D">
      <w:pPr>
        <w:ind w:left="-709" w:right="-755"/>
        <w:rPr>
          <w:rFonts w:ascii="Calibri" w:hAnsi="Calibri" w:cs="Calibri"/>
          <w:color w:val="000000" w:themeColor="text1"/>
        </w:rPr>
      </w:pPr>
      <w:r w:rsidRPr="00F60FCA">
        <w:rPr>
          <w:rFonts w:ascii="Calibri" w:hAnsi="Calibri" w:cs="Calibri"/>
          <w:color w:val="000000" w:themeColor="text1"/>
        </w:rPr>
        <w:t xml:space="preserve">High Speed Half-Bridge Driver for </w:t>
      </w:r>
      <w:proofErr w:type="spellStart"/>
      <w:r w:rsidRPr="00F60FCA">
        <w:rPr>
          <w:rFonts w:ascii="Calibri" w:hAnsi="Calibri" w:cs="Calibri"/>
          <w:color w:val="000000" w:themeColor="text1"/>
        </w:rPr>
        <w:t>GaN</w:t>
      </w:r>
      <w:proofErr w:type="spellEnd"/>
      <w:r w:rsidRPr="00F60FCA">
        <w:rPr>
          <w:rFonts w:ascii="Calibri" w:hAnsi="Calibri" w:cs="Calibri"/>
          <w:color w:val="000000" w:themeColor="text1"/>
        </w:rPr>
        <w:t xml:space="preserve"> Power Switches NCP51820</w:t>
      </w:r>
    </w:p>
    <w:p w14:paraId="3A62C44C" w14:textId="4EA72B08" w:rsidR="00F60FCA" w:rsidRPr="00F60FCA" w:rsidRDefault="00F60FCA" w:rsidP="0045225D">
      <w:pPr>
        <w:ind w:left="-709" w:right="-755"/>
        <w:rPr>
          <w:rStyle w:val="Hyperlink"/>
        </w:rPr>
      </w:pPr>
      <w:r w:rsidRPr="00F60FCA">
        <w:rPr>
          <w:rStyle w:val="Hyperlink"/>
        </w:rPr>
        <w:t>www.onsemi.com/pdf/datasheet/ncp51820-d.pdf</w:t>
      </w:r>
    </w:p>
    <w:p w14:paraId="0B3FDD52" w14:textId="77777777" w:rsidR="000A4828" w:rsidRPr="00EA2BE4" w:rsidRDefault="000A4828" w:rsidP="0045225D">
      <w:pPr>
        <w:ind w:left="-709" w:right="-755"/>
        <w:rPr>
          <w:rFonts w:ascii="Calibri" w:hAnsi="Calibri" w:cs="Calibri"/>
          <w:color w:val="000000" w:themeColor="text1"/>
        </w:rPr>
      </w:pPr>
    </w:p>
    <w:sectPr w:rsidR="000A4828" w:rsidRPr="00EA2BE4" w:rsidSect="00DA7696">
      <w:headerReference w:type="default" r:id="rId88"/>
      <w:footerReference w:type="default" r:id="rId89"/>
      <w:pgSz w:w="11906" w:h="16838"/>
      <w:pgMar w:top="567" w:right="1440" w:bottom="993" w:left="1418" w:header="113"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43908D" w14:textId="77777777" w:rsidR="000D3271" w:rsidRDefault="000D3271" w:rsidP="00A518C3">
      <w:pPr>
        <w:spacing w:after="0" w:line="240" w:lineRule="auto"/>
      </w:pPr>
      <w:r>
        <w:separator/>
      </w:r>
    </w:p>
  </w:endnote>
  <w:endnote w:type="continuationSeparator" w:id="0">
    <w:p w14:paraId="7E91F920" w14:textId="77777777" w:rsidR="000D3271" w:rsidRDefault="000D3271" w:rsidP="00A51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A3E32" w14:textId="2E24A791" w:rsidR="00DA7696" w:rsidRPr="006D1821" w:rsidRDefault="00DA7696" w:rsidP="0024333C">
    <w:pPr>
      <w:pStyle w:val="Footer"/>
      <w:tabs>
        <w:tab w:val="clear" w:pos="9026"/>
      </w:tabs>
      <w:ind w:left="-851" w:right="-875"/>
      <w:rPr>
        <w:sz w:val="22"/>
        <w:szCs w:val="22"/>
      </w:rPr>
    </w:pPr>
    <w:r w:rsidRPr="006D1821">
      <w:rPr>
        <w:rFonts w:ascii="Times New Roman" w:hAnsi="Times New Roman" w:cs="Times New Roman"/>
        <w:b/>
        <w:bCs/>
        <w:color w:val="C00000"/>
        <w:sz w:val="22"/>
        <w:szCs w:val="22"/>
      </w:rPr>
      <w:t>Power Electronic Circuits - Numerical Simulations</w:t>
    </w:r>
    <w:r w:rsidRPr="006D1821">
      <w:rPr>
        <w:sz w:val="12"/>
        <w:szCs w:val="12"/>
      </w:rPr>
      <w:t xml:space="preserve">   </w:t>
    </w:r>
    <w:sdt>
      <w:sdtPr>
        <w:rPr>
          <w:sz w:val="22"/>
          <w:szCs w:val="22"/>
        </w:rPr>
        <w:id w:val="129366824"/>
        <w:docPartObj>
          <w:docPartGallery w:val="Page Numbers (Bottom of Page)"/>
          <w:docPartUnique/>
        </w:docPartObj>
      </w:sdtPr>
      <w:sdtEndPr>
        <w:rPr>
          <w:noProof/>
        </w:rPr>
      </w:sdtEndPr>
      <w:sdtContent>
        <w:r w:rsidRPr="006D1821">
          <w:rPr>
            <w:sz w:val="22"/>
            <w:szCs w:val="22"/>
          </w:rPr>
          <w:t xml:space="preserve">                     </w:t>
        </w:r>
        <w:r w:rsidR="006D1821">
          <w:rPr>
            <w:sz w:val="22"/>
            <w:szCs w:val="22"/>
          </w:rPr>
          <w:t xml:space="preserve">             </w:t>
        </w:r>
        <w:r w:rsidRPr="006D1821">
          <w:rPr>
            <w:sz w:val="22"/>
            <w:szCs w:val="22"/>
          </w:rPr>
          <w:t xml:space="preserve">        </w:t>
        </w:r>
        <w:r w:rsidR="0097693C" w:rsidRPr="006D1821">
          <w:rPr>
            <w:sz w:val="22"/>
            <w:szCs w:val="22"/>
          </w:rPr>
          <w:t xml:space="preserve">  </w:t>
        </w:r>
        <w:r w:rsidRPr="006D1821">
          <w:rPr>
            <w:sz w:val="22"/>
            <w:szCs w:val="22"/>
          </w:rPr>
          <w:t xml:space="preserve">   </w:t>
        </w:r>
        <w:r w:rsidR="0024333C" w:rsidRPr="006D1821">
          <w:rPr>
            <w:sz w:val="22"/>
            <w:szCs w:val="22"/>
          </w:rPr>
          <w:t xml:space="preserve">                                      </w:t>
        </w:r>
        <w:r w:rsidRPr="006D1821">
          <w:rPr>
            <w:sz w:val="22"/>
            <w:szCs w:val="22"/>
          </w:rPr>
          <w:t xml:space="preserve">                  Page no -</w:t>
        </w:r>
        <w:r w:rsidRPr="006D1821">
          <w:rPr>
            <w:sz w:val="22"/>
            <w:szCs w:val="22"/>
          </w:rPr>
          <w:fldChar w:fldCharType="begin"/>
        </w:r>
        <w:r w:rsidRPr="006D1821">
          <w:rPr>
            <w:sz w:val="22"/>
            <w:szCs w:val="22"/>
          </w:rPr>
          <w:instrText xml:space="preserve"> PAGE   \* MERGEFORMAT </w:instrText>
        </w:r>
        <w:r w:rsidRPr="006D1821">
          <w:rPr>
            <w:sz w:val="22"/>
            <w:szCs w:val="22"/>
          </w:rPr>
          <w:fldChar w:fldCharType="separate"/>
        </w:r>
        <w:r w:rsidRPr="006D1821">
          <w:rPr>
            <w:noProof/>
            <w:sz w:val="22"/>
            <w:szCs w:val="22"/>
          </w:rPr>
          <w:t>2</w:t>
        </w:r>
        <w:r w:rsidRPr="006D1821">
          <w:rPr>
            <w:noProof/>
            <w:sz w:val="22"/>
            <w:szCs w:val="22"/>
          </w:rPr>
          <w:fldChar w:fldCharType="end"/>
        </w:r>
      </w:sdtContent>
    </w:sdt>
  </w:p>
  <w:p w14:paraId="7343FFEE" w14:textId="6F312235" w:rsidR="004B4E78" w:rsidRPr="006D1821" w:rsidRDefault="004B4E78" w:rsidP="004B4E78">
    <w:pPr>
      <w:pStyle w:val="Footer"/>
      <w:ind w:left="-851"/>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00400F" w14:textId="77777777" w:rsidR="000D3271" w:rsidRDefault="000D3271" w:rsidP="00A518C3">
      <w:pPr>
        <w:spacing w:after="0" w:line="240" w:lineRule="auto"/>
      </w:pPr>
      <w:r>
        <w:separator/>
      </w:r>
    </w:p>
  </w:footnote>
  <w:footnote w:type="continuationSeparator" w:id="0">
    <w:p w14:paraId="58FB4F33" w14:textId="77777777" w:rsidR="000D3271" w:rsidRDefault="000D3271" w:rsidP="00A518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790B6" w14:textId="318BCED7" w:rsidR="004B4E78" w:rsidRDefault="0024333C" w:rsidP="0024333C">
    <w:pPr>
      <w:pStyle w:val="Header"/>
      <w:tabs>
        <w:tab w:val="clear" w:pos="9026"/>
      </w:tabs>
      <w:ind w:left="-851" w:right="-1017"/>
    </w:pPr>
    <w:r w:rsidRPr="0024333C">
      <w:t>assodean.ps@srmap.edu.in</w:t>
    </w:r>
    <w:r w:rsidRPr="0024333C">
      <w:tab/>
      <w:t xml:space="preserve"> </w:t>
    </w:r>
    <w:r>
      <w:t xml:space="preserve">                                                                       </w:t>
    </w:r>
    <w:r w:rsidRPr="0024333C">
      <w:t>©SRM UNIVERSITY – AP, ANDRA PRADESH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17842"/>
    <w:multiLevelType w:val="hybridMultilevel"/>
    <w:tmpl w:val="95405320"/>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 w15:restartNumberingAfterBreak="0">
    <w:nsid w:val="0CBD7198"/>
    <w:multiLevelType w:val="multilevel"/>
    <w:tmpl w:val="274CF98E"/>
    <w:lvl w:ilvl="0">
      <w:start w:val="1"/>
      <w:numFmt w:val="decimal"/>
      <w:lvlText w:val="%1."/>
      <w:lvlJc w:val="left"/>
      <w:pPr>
        <w:ind w:left="444" w:hanging="444"/>
      </w:pPr>
      <w:rPr>
        <w:rFonts w:hint="default"/>
      </w:rPr>
    </w:lvl>
    <w:lvl w:ilvl="1">
      <w:start w:val="1"/>
      <w:numFmt w:val="decimal"/>
      <w:lvlText w:val="%1.%2."/>
      <w:lvlJc w:val="left"/>
      <w:pPr>
        <w:ind w:left="-131" w:hanging="720"/>
      </w:pPr>
      <w:rPr>
        <w:rFonts w:hint="default"/>
      </w:rPr>
    </w:lvl>
    <w:lvl w:ilvl="2">
      <w:start w:val="1"/>
      <w:numFmt w:val="decimal"/>
      <w:lvlText w:val="%1.%2.%3."/>
      <w:lvlJc w:val="left"/>
      <w:pPr>
        <w:ind w:left="-982" w:hanging="720"/>
      </w:pPr>
      <w:rPr>
        <w:rFonts w:hint="default"/>
      </w:rPr>
    </w:lvl>
    <w:lvl w:ilvl="3">
      <w:start w:val="1"/>
      <w:numFmt w:val="decimal"/>
      <w:lvlText w:val="%1.%2.%3.%4."/>
      <w:lvlJc w:val="left"/>
      <w:pPr>
        <w:ind w:left="-1473" w:hanging="108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2815" w:hanging="1440"/>
      </w:pPr>
      <w:rPr>
        <w:rFonts w:hint="default"/>
      </w:rPr>
    </w:lvl>
    <w:lvl w:ilvl="6">
      <w:start w:val="1"/>
      <w:numFmt w:val="decimal"/>
      <w:lvlText w:val="%1.%2.%3.%4.%5.%6.%7."/>
      <w:lvlJc w:val="left"/>
      <w:pPr>
        <w:ind w:left="-3666" w:hanging="1440"/>
      </w:pPr>
      <w:rPr>
        <w:rFonts w:hint="default"/>
      </w:rPr>
    </w:lvl>
    <w:lvl w:ilvl="7">
      <w:start w:val="1"/>
      <w:numFmt w:val="decimal"/>
      <w:lvlText w:val="%1.%2.%3.%4.%5.%6.%7.%8."/>
      <w:lvlJc w:val="left"/>
      <w:pPr>
        <w:ind w:left="-4157" w:hanging="1800"/>
      </w:pPr>
      <w:rPr>
        <w:rFonts w:hint="default"/>
      </w:rPr>
    </w:lvl>
    <w:lvl w:ilvl="8">
      <w:start w:val="1"/>
      <w:numFmt w:val="decimal"/>
      <w:lvlText w:val="%1.%2.%3.%4.%5.%6.%7.%8.%9."/>
      <w:lvlJc w:val="left"/>
      <w:pPr>
        <w:ind w:left="-5008" w:hanging="1800"/>
      </w:pPr>
      <w:rPr>
        <w:rFonts w:hint="default"/>
      </w:rPr>
    </w:lvl>
  </w:abstractNum>
  <w:abstractNum w:abstractNumId="2" w15:restartNumberingAfterBreak="0">
    <w:nsid w:val="22B10926"/>
    <w:multiLevelType w:val="hybridMultilevel"/>
    <w:tmpl w:val="470E6EC0"/>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 w15:restartNumberingAfterBreak="0">
    <w:nsid w:val="3D02420C"/>
    <w:multiLevelType w:val="hybridMultilevel"/>
    <w:tmpl w:val="07523860"/>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4" w15:restartNumberingAfterBreak="0">
    <w:nsid w:val="66E4086E"/>
    <w:multiLevelType w:val="hybridMultilevel"/>
    <w:tmpl w:val="5450FA02"/>
    <w:lvl w:ilvl="0" w:tplc="40090001">
      <w:start w:val="1"/>
      <w:numFmt w:val="bullet"/>
      <w:lvlText w:val=""/>
      <w:lvlJc w:val="left"/>
      <w:pPr>
        <w:ind w:left="11" w:hanging="360"/>
      </w:pPr>
      <w:rPr>
        <w:rFonts w:ascii="Symbol" w:hAnsi="Symbol" w:hint="default"/>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5" w15:restartNumberingAfterBreak="0">
    <w:nsid w:val="6E586784"/>
    <w:multiLevelType w:val="hybridMultilevel"/>
    <w:tmpl w:val="56A6B4BE"/>
    <w:lvl w:ilvl="0" w:tplc="6EBEEE52">
      <w:start w:val="1"/>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num w:numId="1" w16cid:durableId="1371299726">
    <w:abstractNumId w:val="0"/>
  </w:num>
  <w:num w:numId="2" w16cid:durableId="1014766377">
    <w:abstractNumId w:val="2"/>
  </w:num>
  <w:num w:numId="3" w16cid:durableId="840705114">
    <w:abstractNumId w:val="1"/>
  </w:num>
  <w:num w:numId="4" w16cid:durableId="721516570">
    <w:abstractNumId w:val="3"/>
  </w:num>
  <w:num w:numId="5" w16cid:durableId="562908215">
    <w:abstractNumId w:val="4"/>
  </w:num>
  <w:num w:numId="6" w16cid:durableId="1903952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0A4D"/>
    <w:rsid w:val="00003C60"/>
    <w:rsid w:val="00012650"/>
    <w:rsid w:val="00045AFE"/>
    <w:rsid w:val="0005001C"/>
    <w:rsid w:val="00082DB0"/>
    <w:rsid w:val="000A4828"/>
    <w:rsid w:val="000B051F"/>
    <w:rsid w:val="000B1C89"/>
    <w:rsid w:val="000C33BF"/>
    <w:rsid w:val="000D3271"/>
    <w:rsid w:val="000D4DDF"/>
    <w:rsid w:val="000E3ECA"/>
    <w:rsid w:val="00154BF2"/>
    <w:rsid w:val="00157D2C"/>
    <w:rsid w:val="0016763F"/>
    <w:rsid w:val="001834F6"/>
    <w:rsid w:val="0019129F"/>
    <w:rsid w:val="001A0A4D"/>
    <w:rsid w:val="001C205D"/>
    <w:rsid w:val="001D5B6B"/>
    <w:rsid w:val="001E241F"/>
    <w:rsid w:val="001F002A"/>
    <w:rsid w:val="001F46EB"/>
    <w:rsid w:val="002126F3"/>
    <w:rsid w:val="0024333C"/>
    <w:rsid w:val="00263D00"/>
    <w:rsid w:val="002926B5"/>
    <w:rsid w:val="002A657E"/>
    <w:rsid w:val="002B29F8"/>
    <w:rsid w:val="0036077A"/>
    <w:rsid w:val="003A7997"/>
    <w:rsid w:val="003D1695"/>
    <w:rsid w:val="003E0834"/>
    <w:rsid w:val="003E7DBA"/>
    <w:rsid w:val="003F2646"/>
    <w:rsid w:val="003F450C"/>
    <w:rsid w:val="00430BA5"/>
    <w:rsid w:val="0045225D"/>
    <w:rsid w:val="0045512A"/>
    <w:rsid w:val="004637E3"/>
    <w:rsid w:val="00477FF6"/>
    <w:rsid w:val="00487C62"/>
    <w:rsid w:val="004970BC"/>
    <w:rsid w:val="004A163F"/>
    <w:rsid w:val="004B4E78"/>
    <w:rsid w:val="004C6BB7"/>
    <w:rsid w:val="004C6E30"/>
    <w:rsid w:val="004E6E33"/>
    <w:rsid w:val="004F35A7"/>
    <w:rsid w:val="00514403"/>
    <w:rsid w:val="0053527C"/>
    <w:rsid w:val="005400FE"/>
    <w:rsid w:val="0054713F"/>
    <w:rsid w:val="00564F35"/>
    <w:rsid w:val="0057735B"/>
    <w:rsid w:val="00595367"/>
    <w:rsid w:val="005D1F1B"/>
    <w:rsid w:val="006116AD"/>
    <w:rsid w:val="006212BE"/>
    <w:rsid w:val="00631CC1"/>
    <w:rsid w:val="006502F3"/>
    <w:rsid w:val="00690FF7"/>
    <w:rsid w:val="006C278E"/>
    <w:rsid w:val="006D1821"/>
    <w:rsid w:val="006F6493"/>
    <w:rsid w:val="00742853"/>
    <w:rsid w:val="00757D14"/>
    <w:rsid w:val="007625A5"/>
    <w:rsid w:val="00771AAC"/>
    <w:rsid w:val="007743FC"/>
    <w:rsid w:val="007859EE"/>
    <w:rsid w:val="007C0EBA"/>
    <w:rsid w:val="007D08AD"/>
    <w:rsid w:val="007D0C03"/>
    <w:rsid w:val="008471C3"/>
    <w:rsid w:val="00854486"/>
    <w:rsid w:val="00857A15"/>
    <w:rsid w:val="008609CB"/>
    <w:rsid w:val="00882757"/>
    <w:rsid w:val="009161EA"/>
    <w:rsid w:val="00924A25"/>
    <w:rsid w:val="00971B25"/>
    <w:rsid w:val="0097693C"/>
    <w:rsid w:val="00986B3D"/>
    <w:rsid w:val="009A3535"/>
    <w:rsid w:val="009C14BE"/>
    <w:rsid w:val="009C25E2"/>
    <w:rsid w:val="009C498B"/>
    <w:rsid w:val="00A00112"/>
    <w:rsid w:val="00A057A5"/>
    <w:rsid w:val="00A518C3"/>
    <w:rsid w:val="00AA0BFF"/>
    <w:rsid w:val="00B020DA"/>
    <w:rsid w:val="00B028AB"/>
    <w:rsid w:val="00B165E6"/>
    <w:rsid w:val="00B22ADA"/>
    <w:rsid w:val="00B742AE"/>
    <w:rsid w:val="00B74384"/>
    <w:rsid w:val="00BA4C14"/>
    <w:rsid w:val="00BB38FB"/>
    <w:rsid w:val="00BC6707"/>
    <w:rsid w:val="00BE1670"/>
    <w:rsid w:val="00BE6E31"/>
    <w:rsid w:val="00C22D56"/>
    <w:rsid w:val="00C256B4"/>
    <w:rsid w:val="00C6066E"/>
    <w:rsid w:val="00C849C2"/>
    <w:rsid w:val="00CC2C67"/>
    <w:rsid w:val="00CD4B71"/>
    <w:rsid w:val="00CE5A65"/>
    <w:rsid w:val="00CF48BB"/>
    <w:rsid w:val="00D13AD6"/>
    <w:rsid w:val="00D23B8A"/>
    <w:rsid w:val="00D32FCE"/>
    <w:rsid w:val="00D527FE"/>
    <w:rsid w:val="00D54B6B"/>
    <w:rsid w:val="00D73BE8"/>
    <w:rsid w:val="00D90582"/>
    <w:rsid w:val="00D95E40"/>
    <w:rsid w:val="00DA1A64"/>
    <w:rsid w:val="00DA7696"/>
    <w:rsid w:val="00DE1187"/>
    <w:rsid w:val="00DF2587"/>
    <w:rsid w:val="00E025B9"/>
    <w:rsid w:val="00E11158"/>
    <w:rsid w:val="00E14025"/>
    <w:rsid w:val="00E2010B"/>
    <w:rsid w:val="00E34A79"/>
    <w:rsid w:val="00E3791C"/>
    <w:rsid w:val="00E43557"/>
    <w:rsid w:val="00E50955"/>
    <w:rsid w:val="00E620C2"/>
    <w:rsid w:val="00E758C5"/>
    <w:rsid w:val="00E8540C"/>
    <w:rsid w:val="00E87932"/>
    <w:rsid w:val="00EA2BE4"/>
    <w:rsid w:val="00EA7F9C"/>
    <w:rsid w:val="00EB1366"/>
    <w:rsid w:val="00ED0905"/>
    <w:rsid w:val="00ED3B65"/>
    <w:rsid w:val="00EF3770"/>
    <w:rsid w:val="00EF7C16"/>
    <w:rsid w:val="00F2637A"/>
    <w:rsid w:val="00F46D39"/>
    <w:rsid w:val="00F60FCA"/>
    <w:rsid w:val="00FA7E27"/>
    <w:rsid w:val="00FC3150"/>
    <w:rsid w:val="00FE1C5B"/>
    <w:rsid w:val="00FF50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F5C88"/>
  <w15:chartTrackingRefBased/>
  <w15:docId w15:val="{4691AAF4-A123-4AE0-BB71-397EDF19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3FC"/>
    <w:pPr>
      <w:spacing w:line="276" w:lineRule="auto"/>
    </w:pPr>
  </w:style>
  <w:style w:type="paragraph" w:styleId="Heading1">
    <w:name w:val="heading 1"/>
    <w:basedOn w:val="Normal"/>
    <w:next w:val="Normal"/>
    <w:link w:val="Heading1Char"/>
    <w:uiPriority w:val="9"/>
    <w:qFormat/>
    <w:rsid w:val="001A0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A4D"/>
    <w:rPr>
      <w:rFonts w:eastAsiaTheme="majorEastAsia" w:cstheme="majorBidi"/>
      <w:color w:val="272727" w:themeColor="text1" w:themeTint="D8"/>
    </w:rPr>
  </w:style>
  <w:style w:type="paragraph" w:styleId="Title">
    <w:name w:val="Title"/>
    <w:basedOn w:val="Normal"/>
    <w:next w:val="Normal"/>
    <w:link w:val="TitleChar"/>
    <w:uiPriority w:val="10"/>
    <w:qFormat/>
    <w:rsid w:val="001A0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A4D"/>
    <w:pPr>
      <w:spacing w:before="160"/>
      <w:jc w:val="center"/>
    </w:pPr>
    <w:rPr>
      <w:i/>
      <w:iCs/>
      <w:color w:val="404040" w:themeColor="text1" w:themeTint="BF"/>
    </w:rPr>
  </w:style>
  <w:style w:type="character" w:customStyle="1" w:styleId="QuoteChar">
    <w:name w:val="Quote Char"/>
    <w:basedOn w:val="DefaultParagraphFont"/>
    <w:link w:val="Quote"/>
    <w:uiPriority w:val="29"/>
    <w:rsid w:val="001A0A4D"/>
    <w:rPr>
      <w:i/>
      <w:iCs/>
      <w:color w:val="404040" w:themeColor="text1" w:themeTint="BF"/>
    </w:rPr>
  </w:style>
  <w:style w:type="paragraph" w:styleId="ListParagraph">
    <w:name w:val="List Paragraph"/>
    <w:basedOn w:val="Normal"/>
    <w:uiPriority w:val="34"/>
    <w:qFormat/>
    <w:rsid w:val="001A0A4D"/>
    <w:pPr>
      <w:ind w:left="720"/>
      <w:contextualSpacing/>
    </w:pPr>
  </w:style>
  <w:style w:type="character" w:styleId="IntenseEmphasis">
    <w:name w:val="Intense Emphasis"/>
    <w:basedOn w:val="DefaultParagraphFont"/>
    <w:uiPriority w:val="21"/>
    <w:qFormat/>
    <w:rsid w:val="001A0A4D"/>
    <w:rPr>
      <w:i/>
      <w:iCs/>
      <w:color w:val="0F4761" w:themeColor="accent1" w:themeShade="BF"/>
    </w:rPr>
  </w:style>
  <w:style w:type="paragraph" w:styleId="IntenseQuote">
    <w:name w:val="Intense Quote"/>
    <w:basedOn w:val="Normal"/>
    <w:next w:val="Normal"/>
    <w:link w:val="IntenseQuoteChar"/>
    <w:uiPriority w:val="30"/>
    <w:qFormat/>
    <w:rsid w:val="001A0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A4D"/>
    <w:rPr>
      <w:i/>
      <w:iCs/>
      <w:color w:val="0F4761" w:themeColor="accent1" w:themeShade="BF"/>
    </w:rPr>
  </w:style>
  <w:style w:type="character" w:styleId="IntenseReference">
    <w:name w:val="Intense Reference"/>
    <w:basedOn w:val="DefaultParagraphFont"/>
    <w:uiPriority w:val="32"/>
    <w:qFormat/>
    <w:rsid w:val="001A0A4D"/>
    <w:rPr>
      <w:b/>
      <w:bCs/>
      <w:smallCaps/>
      <w:color w:val="0F4761" w:themeColor="accent1" w:themeShade="BF"/>
      <w:spacing w:val="5"/>
    </w:rPr>
  </w:style>
  <w:style w:type="paragraph" w:styleId="NormalWeb">
    <w:name w:val="Normal (Web)"/>
    <w:basedOn w:val="Normal"/>
    <w:uiPriority w:val="99"/>
    <w:semiHidden/>
    <w:unhideWhenUsed/>
    <w:rsid w:val="00C22D56"/>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012650"/>
    <w:rPr>
      <w:b/>
      <w:bCs/>
    </w:rPr>
  </w:style>
  <w:style w:type="paragraph" w:styleId="Header">
    <w:name w:val="header"/>
    <w:basedOn w:val="Normal"/>
    <w:link w:val="HeaderChar"/>
    <w:uiPriority w:val="99"/>
    <w:unhideWhenUsed/>
    <w:rsid w:val="00A518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8C3"/>
  </w:style>
  <w:style w:type="paragraph" w:styleId="Footer">
    <w:name w:val="footer"/>
    <w:basedOn w:val="Normal"/>
    <w:link w:val="FooterChar"/>
    <w:uiPriority w:val="99"/>
    <w:unhideWhenUsed/>
    <w:rsid w:val="00A518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8C3"/>
  </w:style>
  <w:style w:type="character" w:styleId="Hyperlink">
    <w:name w:val="Hyperlink"/>
    <w:basedOn w:val="DefaultParagraphFont"/>
    <w:uiPriority w:val="99"/>
    <w:unhideWhenUsed/>
    <w:rsid w:val="006C278E"/>
    <w:rPr>
      <w:color w:val="467886" w:themeColor="hyperlink"/>
      <w:u w:val="single"/>
    </w:rPr>
  </w:style>
  <w:style w:type="character" w:styleId="UnresolvedMention">
    <w:name w:val="Unresolved Mention"/>
    <w:basedOn w:val="DefaultParagraphFont"/>
    <w:uiPriority w:val="99"/>
    <w:semiHidden/>
    <w:unhideWhenUsed/>
    <w:rsid w:val="006C2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8636">
      <w:bodyDiv w:val="1"/>
      <w:marLeft w:val="0"/>
      <w:marRight w:val="0"/>
      <w:marTop w:val="0"/>
      <w:marBottom w:val="0"/>
      <w:divBdr>
        <w:top w:val="none" w:sz="0" w:space="0" w:color="auto"/>
        <w:left w:val="none" w:sz="0" w:space="0" w:color="auto"/>
        <w:bottom w:val="none" w:sz="0" w:space="0" w:color="auto"/>
        <w:right w:val="none" w:sz="0" w:space="0" w:color="auto"/>
      </w:divBdr>
    </w:div>
    <w:div w:id="25720508">
      <w:bodyDiv w:val="1"/>
      <w:marLeft w:val="0"/>
      <w:marRight w:val="0"/>
      <w:marTop w:val="0"/>
      <w:marBottom w:val="0"/>
      <w:divBdr>
        <w:top w:val="none" w:sz="0" w:space="0" w:color="auto"/>
        <w:left w:val="none" w:sz="0" w:space="0" w:color="auto"/>
        <w:bottom w:val="none" w:sz="0" w:space="0" w:color="auto"/>
        <w:right w:val="none" w:sz="0" w:space="0" w:color="auto"/>
      </w:divBdr>
      <w:divsChild>
        <w:div w:id="1548106549">
          <w:marLeft w:val="0"/>
          <w:marRight w:val="0"/>
          <w:marTop w:val="0"/>
          <w:marBottom w:val="0"/>
          <w:divBdr>
            <w:top w:val="none" w:sz="0" w:space="0" w:color="auto"/>
            <w:left w:val="none" w:sz="0" w:space="0" w:color="auto"/>
            <w:bottom w:val="none" w:sz="0" w:space="0" w:color="auto"/>
            <w:right w:val="none" w:sz="0" w:space="0" w:color="auto"/>
          </w:divBdr>
        </w:div>
      </w:divsChild>
    </w:div>
    <w:div w:id="57674895">
      <w:bodyDiv w:val="1"/>
      <w:marLeft w:val="0"/>
      <w:marRight w:val="0"/>
      <w:marTop w:val="0"/>
      <w:marBottom w:val="0"/>
      <w:divBdr>
        <w:top w:val="none" w:sz="0" w:space="0" w:color="auto"/>
        <w:left w:val="none" w:sz="0" w:space="0" w:color="auto"/>
        <w:bottom w:val="none" w:sz="0" w:space="0" w:color="auto"/>
        <w:right w:val="none" w:sz="0" w:space="0" w:color="auto"/>
      </w:divBdr>
    </w:div>
    <w:div w:id="79298579">
      <w:bodyDiv w:val="1"/>
      <w:marLeft w:val="0"/>
      <w:marRight w:val="0"/>
      <w:marTop w:val="0"/>
      <w:marBottom w:val="0"/>
      <w:divBdr>
        <w:top w:val="none" w:sz="0" w:space="0" w:color="auto"/>
        <w:left w:val="none" w:sz="0" w:space="0" w:color="auto"/>
        <w:bottom w:val="none" w:sz="0" w:space="0" w:color="auto"/>
        <w:right w:val="none" w:sz="0" w:space="0" w:color="auto"/>
      </w:divBdr>
    </w:div>
    <w:div w:id="83841893">
      <w:bodyDiv w:val="1"/>
      <w:marLeft w:val="0"/>
      <w:marRight w:val="0"/>
      <w:marTop w:val="0"/>
      <w:marBottom w:val="0"/>
      <w:divBdr>
        <w:top w:val="none" w:sz="0" w:space="0" w:color="auto"/>
        <w:left w:val="none" w:sz="0" w:space="0" w:color="auto"/>
        <w:bottom w:val="none" w:sz="0" w:space="0" w:color="auto"/>
        <w:right w:val="none" w:sz="0" w:space="0" w:color="auto"/>
      </w:divBdr>
    </w:div>
    <w:div w:id="147941620">
      <w:bodyDiv w:val="1"/>
      <w:marLeft w:val="0"/>
      <w:marRight w:val="0"/>
      <w:marTop w:val="0"/>
      <w:marBottom w:val="0"/>
      <w:divBdr>
        <w:top w:val="none" w:sz="0" w:space="0" w:color="auto"/>
        <w:left w:val="none" w:sz="0" w:space="0" w:color="auto"/>
        <w:bottom w:val="none" w:sz="0" w:space="0" w:color="auto"/>
        <w:right w:val="none" w:sz="0" w:space="0" w:color="auto"/>
      </w:divBdr>
    </w:div>
    <w:div w:id="165487499">
      <w:bodyDiv w:val="1"/>
      <w:marLeft w:val="0"/>
      <w:marRight w:val="0"/>
      <w:marTop w:val="0"/>
      <w:marBottom w:val="0"/>
      <w:divBdr>
        <w:top w:val="none" w:sz="0" w:space="0" w:color="auto"/>
        <w:left w:val="none" w:sz="0" w:space="0" w:color="auto"/>
        <w:bottom w:val="none" w:sz="0" w:space="0" w:color="auto"/>
        <w:right w:val="none" w:sz="0" w:space="0" w:color="auto"/>
      </w:divBdr>
    </w:div>
    <w:div w:id="256064636">
      <w:bodyDiv w:val="1"/>
      <w:marLeft w:val="0"/>
      <w:marRight w:val="0"/>
      <w:marTop w:val="0"/>
      <w:marBottom w:val="0"/>
      <w:divBdr>
        <w:top w:val="none" w:sz="0" w:space="0" w:color="auto"/>
        <w:left w:val="none" w:sz="0" w:space="0" w:color="auto"/>
        <w:bottom w:val="none" w:sz="0" w:space="0" w:color="auto"/>
        <w:right w:val="none" w:sz="0" w:space="0" w:color="auto"/>
      </w:divBdr>
      <w:divsChild>
        <w:div w:id="2031712271">
          <w:marLeft w:val="0"/>
          <w:marRight w:val="0"/>
          <w:marTop w:val="0"/>
          <w:marBottom w:val="0"/>
          <w:divBdr>
            <w:top w:val="none" w:sz="0" w:space="0" w:color="auto"/>
            <w:left w:val="none" w:sz="0" w:space="0" w:color="auto"/>
            <w:bottom w:val="none" w:sz="0" w:space="0" w:color="auto"/>
            <w:right w:val="none" w:sz="0" w:space="0" w:color="auto"/>
          </w:divBdr>
        </w:div>
      </w:divsChild>
    </w:div>
    <w:div w:id="316420682">
      <w:bodyDiv w:val="1"/>
      <w:marLeft w:val="0"/>
      <w:marRight w:val="0"/>
      <w:marTop w:val="0"/>
      <w:marBottom w:val="0"/>
      <w:divBdr>
        <w:top w:val="none" w:sz="0" w:space="0" w:color="auto"/>
        <w:left w:val="none" w:sz="0" w:space="0" w:color="auto"/>
        <w:bottom w:val="none" w:sz="0" w:space="0" w:color="auto"/>
        <w:right w:val="none" w:sz="0" w:space="0" w:color="auto"/>
      </w:divBdr>
      <w:divsChild>
        <w:div w:id="1376080777">
          <w:marLeft w:val="0"/>
          <w:marRight w:val="0"/>
          <w:marTop w:val="0"/>
          <w:marBottom w:val="0"/>
          <w:divBdr>
            <w:top w:val="single" w:sz="2" w:space="0" w:color="E5E7EB"/>
            <w:left w:val="single" w:sz="2" w:space="0" w:color="E5E7EB"/>
            <w:bottom w:val="single" w:sz="2" w:space="0" w:color="E5E7EB"/>
            <w:right w:val="single" w:sz="2" w:space="0" w:color="E5E7EB"/>
          </w:divBdr>
          <w:divsChild>
            <w:div w:id="2137216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5550370">
          <w:marLeft w:val="0"/>
          <w:marRight w:val="0"/>
          <w:marTop w:val="0"/>
          <w:marBottom w:val="0"/>
          <w:divBdr>
            <w:top w:val="single" w:sz="2" w:space="0" w:color="E5E7EB"/>
            <w:left w:val="single" w:sz="2" w:space="0" w:color="E5E7EB"/>
            <w:bottom w:val="single" w:sz="2" w:space="0" w:color="E5E7EB"/>
            <w:right w:val="single" w:sz="2" w:space="0" w:color="E5E7EB"/>
          </w:divBdr>
        </w:div>
        <w:div w:id="1271164204">
          <w:marLeft w:val="0"/>
          <w:marRight w:val="0"/>
          <w:marTop w:val="0"/>
          <w:marBottom w:val="0"/>
          <w:divBdr>
            <w:top w:val="single" w:sz="2" w:space="0" w:color="E5E7EB"/>
            <w:left w:val="single" w:sz="2" w:space="0" w:color="E5E7EB"/>
            <w:bottom w:val="single" w:sz="2" w:space="0" w:color="E5E7EB"/>
            <w:right w:val="single" w:sz="2" w:space="0" w:color="E5E7EB"/>
          </w:divBdr>
          <w:divsChild>
            <w:div w:id="1741247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5829337">
          <w:marLeft w:val="0"/>
          <w:marRight w:val="0"/>
          <w:marTop w:val="0"/>
          <w:marBottom w:val="0"/>
          <w:divBdr>
            <w:top w:val="single" w:sz="2" w:space="0" w:color="E5E7EB"/>
            <w:left w:val="single" w:sz="2" w:space="0" w:color="E5E7EB"/>
            <w:bottom w:val="single" w:sz="2" w:space="0" w:color="E5E7EB"/>
            <w:right w:val="single" w:sz="2" w:space="0" w:color="E5E7EB"/>
          </w:divBdr>
        </w:div>
        <w:div w:id="1802571439">
          <w:marLeft w:val="0"/>
          <w:marRight w:val="0"/>
          <w:marTop w:val="0"/>
          <w:marBottom w:val="0"/>
          <w:divBdr>
            <w:top w:val="single" w:sz="2" w:space="0" w:color="E5E7EB"/>
            <w:left w:val="single" w:sz="2" w:space="0" w:color="E5E7EB"/>
            <w:bottom w:val="single" w:sz="2" w:space="0" w:color="E5E7EB"/>
            <w:right w:val="single" w:sz="2" w:space="0" w:color="E5E7EB"/>
          </w:divBdr>
          <w:divsChild>
            <w:div w:id="1787773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6543407">
          <w:marLeft w:val="0"/>
          <w:marRight w:val="0"/>
          <w:marTop w:val="0"/>
          <w:marBottom w:val="0"/>
          <w:divBdr>
            <w:top w:val="single" w:sz="2" w:space="0" w:color="E5E7EB"/>
            <w:left w:val="single" w:sz="2" w:space="0" w:color="E5E7EB"/>
            <w:bottom w:val="single" w:sz="2" w:space="0" w:color="E5E7EB"/>
            <w:right w:val="single" w:sz="2" w:space="0" w:color="E5E7EB"/>
          </w:divBdr>
        </w:div>
        <w:div w:id="429393944">
          <w:marLeft w:val="0"/>
          <w:marRight w:val="0"/>
          <w:marTop w:val="0"/>
          <w:marBottom w:val="0"/>
          <w:divBdr>
            <w:top w:val="single" w:sz="2" w:space="0" w:color="E5E7EB"/>
            <w:left w:val="single" w:sz="2" w:space="0" w:color="E5E7EB"/>
            <w:bottom w:val="single" w:sz="2" w:space="0" w:color="E5E7EB"/>
            <w:right w:val="single" w:sz="2" w:space="0" w:color="E5E7EB"/>
          </w:divBdr>
          <w:divsChild>
            <w:div w:id="710766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070028">
          <w:marLeft w:val="0"/>
          <w:marRight w:val="0"/>
          <w:marTop w:val="0"/>
          <w:marBottom w:val="0"/>
          <w:divBdr>
            <w:top w:val="single" w:sz="2" w:space="0" w:color="E5E7EB"/>
            <w:left w:val="single" w:sz="2" w:space="0" w:color="E5E7EB"/>
            <w:bottom w:val="single" w:sz="2" w:space="0" w:color="E5E7EB"/>
            <w:right w:val="single" w:sz="2" w:space="0" w:color="E5E7EB"/>
          </w:divBdr>
        </w:div>
        <w:div w:id="740372819">
          <w:marLeft w:val="0"/>
          <w:marRight w:val="0"/>
          <w:marTop w:val="0"/>
          <w:marBottom w:val="0"/>
          <w:divBdr>
            <w:top w:val="single" w:sz="2" w:space="0" w:color="E5E7EB"/>
            <w:left w:val="single" w:sz="2" w:space="0" w:color="E5E7EB"/>
            <w:bottom w:val="single" w:sz="2" w:space="0" w:color="E5E7EB"/>
            <w:right w:val="single" w:sz="2" w:space="0" w:color="E5E7EB"/>
          </w:divBdr>
          <w:divsChild>
            <w:div w:id="1267033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4970951">
          <w:marLeft w:val="0"/>
          <w:marRight w:val="0"/>
          <w:marTop w:val="0"/>
          <w:marBottom w:val="0"/>
          <w:divBdr>
            <w:top w:val="single" w:sz="2" w:space="0" w:color="E5E7EB"/>
            <w:left w:val="single" w:sz="2" w:space="0" w:color="E5E7EB"/>
            <w:bottom w:val="single" w:sz="2" w:space="0" w:color="E5E7EB"/>
            <w:right w:val="single" w:sz="2" w:space="0" w:color="E5E7EB"/>
          </w:divBdr>
        </w:div>
        <w:div w:id="488903477">
          <w:marLeft w:val="0"/>
          <w:marRight w:val="0"/>
          <w:marTop w:val="0"/>
          <w:marBottom w:val="0"/>
          <w:divBdr>
            <w:top w:val="single" w:sz="2" w:space="0" w:color="E5E7EB"/>
            <w:left w:val="single" w:sz="2" w:space="0" w:color="E5E7EB"/>
            <w:bottom w:val="single" w:sz="2" w:space="0" w:color="E5E7EB"/>
            <w:right w:val="single" w:sz="2" w:space="0" w:color="E5E7EB"/>
          </w:divBdr>
          <w:divsChild>
            <w:div w:id="1464276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103952">
          <w:marLeft w:val="0"/>
          <w:marRight w:val="0"/>
          <w:marTop w:val="0"/>
          <w:marBottom w:val="0"/>
          <w:divBdr>
            <w:top w:val="single" w:sz="2" w:space="0" w:color="E5E7EB"/>
            <w:left w:val="single" w:sz="2" w:space="0" w:color="E5E7EB"/>
            <w:bottom w:val="single" w:sz="2" w:space="0" w:color="E5E7EB"/>
            <w:right w:val="single" w:sz="2" w:space="0" w:color="E5E7EB"/>
          </w:divBdr>
        </w:div>
        <w:div w:id="1920021264">
          <w:marLeft w:val="0"/>
          <w:marRight w:val="0"/>
          <w:marTop w:val="0"/>
          <w:marBottom w:val="0"/>
          <w:divBdr>
            <w:top w:val="single" w:sz="2" w:space="0" w:color="E5E7EB"/>
            <w:left w:val="single" w:sz="2" w:space="0" w:color="E5E7EB"/>
            <w:bottom w:val="single" w:sz="2" w:space="0" w:color="E5E7EB"/>
            <w:right w:val="single" w:sz="2" w:space="0" w:color="E5E7EB"/>
          </w:divBdr>
          <w:divsChild>
            <w:div w:id="964114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3380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4651721">
      <w:bodyDiv w:val="1"/>
      <w:marLeft w:val="0"/>
      <w:marRight w:val="0"/>
      <w:marTop w:val="0"/>
      <w:marBottom w:val="0"/>
      <w:divBdr>
        <w:top w:val="none" w:sz="0" w:space="0" w:color="auto"/>
        <w:left w:val="none" w:sz="0" w:space="0" w:color="auto"/>
        <w:bottom w:val="none" w:sz="0" w:space="0" w:color="auto"/>
        <w:right w:val="none" w:sz="0" w:space="0" w:color="auto"/>
      </w:divBdr>
    </w:div>
    <w:div w:id="1042945165">
      <w:bodyDiv w:val="1"/>
      <w:marLeft w:val="0"/>
      <w:marRight w:val="0"/>
      <w:marTop w:val="0"/>
      <w:marBottom w:val="0"/>
      <w:divBdr>
        <w:top w:val="none" w:sz="0" w:space="0" w:color="auto"/>
        <w:left w:val="none" w:sz="0" w:space="0" w:color="auto"/>
        <w:bottom w:val="none" w:sz="0" w:space="0" w:color="auto"/>
        <w:right w:val="none" w:sz="0" w:space="0" w:color="auto"/>
      </w:divBdr>
    </w:div>
    <w:div w:id="1217351498">
      <w:bodyDiv w:val="1"/>
      <w:marLeft w:val="0"/>
      <w:marRight w:val="0"/>
      <w:marTop w:val="0"/>
      <w:marBottom w:val="0"/>
      <w:divBdr>
        <w:top w:val="none" w:sz="0" w:space="0" w:color="auto"/>
        <w:left w:val="none" w:sz="0" w:space="0" w:color="auto"/>
        <w:bottom w:val="none" w:sz="0" w:space="0" w:color="auto"/>
        <w:right w:val="none" w:sz="0" w:space="0" w:color="auto"/>
      </w:divBdr>
    </w:div>
    <w:div w:id="1265990582">
      <w:bodyDiv w:val="1"/>
      <w:marLeft w:val="0"/>
      <w:marRight w:val="0"/>
      <w:marTop w:val="0"/>
      <w:marBottom w:val="0"/>
      <w:divBdr>
        <w:top w:val="none" w:sz="0" w:space="0" w:color="auto"/>
        <w:left w:val="none" w:sz="0" w:space="0" w:color="auto"/>
        <w:bottom w:val="none" w:sz="0" w:space="0" w:color="auto"/>
        <w:right w:val="none" w:sz="0" w:space="0" w:color="auto"/>
      </w:divBdr>
      <w:divsChild>
        <w:div w:id="1435856936">
          <w:marLeft w:val="0"/>
          <w:marRight w:val="0"/>
          <w:marTop w:val="0"/>
          <w:marBottom w:val="0"/>
          <w:divBdr>
            <w:top w:val="none" w:sz="0" w:space="0" w:color="auto"/>
            <w:left w:val="none" w:sz="0" w:space="0" w:color="auto"/>
            <w:bottom w:val="none" w:sz="0" w:space="0" w:color="auto"/>
            <w:right w:val="none" w:sz="0" w:space="0" w:color="auto"/>
          </w:divBdr>
          <w:divsChild>
            <w:div w:id="1987273937">
              <w:marLeft w:val="0"/>
              <w:marRight w:val="0"/>
              <w:marTop w:val="0"/>
              <w:marBottom w:val="0"/>
              <w:divBdr>
                <w:top w:val="none" w:sz="0" w:space="0" w:color="auto"/>
                <w:left w:val="none" w:sz="0" w:space="0" w:color="auto"/>
                <w:bottom w:val="none" w:sz="0" w:space="0" w:color="auto"/>
                <w:right w:val="none" w:sz="0" w:space="0" w:color="auto"/>
              </w:divBdr>
              <w:divsChild>
                <w:div w:id="1120106157">
                  <w:marLeft w:val="0"/>
                  <w:marRight w:val="0"/>
                  <w:marTop w:val="0"/>
                  <w:marBottom w:val="0"/>
                  <w:divBdr>
                    <w:top w:val="none" w:sz="0" w:space="0" w:color="auto"/>
                    <w:left w:val="none" w:sz="0" w:space="0" w:color="auto"/>
                    <w:bottom w:val="none" w:sz="0" w:space="0" w:color="auto"/>
                    <w:right w:val="none" w:sz="0" w:space="0" w:color="auto"/>
                  </w:divBdr>
                  <w:divsChild>
                    <w:div w:id="1073894004">
                      <w:marLeft w:val="0"/>
                      <w:marRight w:val="0"/>
                      <w:marTop w:val="0"/>
                      <w:marBottom w:val="0"/>
                      <w:divBdr>
                        <w:top w:val="none" w:sz="0" w:space="0" w:color="auto"/>
                        <w:left w:val="none" w:sz="0" w:space="0" w:color="auto"/>
                        <w:bottom w:val="none" w:sz="0" w:space="0" w:color="auto"/>
                        <w:right w:val="none" w:sz="0" w:space="0" w:color="auto"/>
                      </w:divBdr>
                      <w:divsChild>
                        <w:div w:id="890309087">
                          <w:marLeft w:val="0"/>
                          <w:marRight w:val="0"/>
                          <w:marTop w:val="0"/>
                          <w:marBottom w:val="0"/>
                          <w:divBdr>
                            <w:top w:val="none" w:sz="0" w:space="0" w:color="auto"/>
                            <w:left w:val="none" w:sz="0" w:space="0" w:color="auto"/>
                            <w:bottom w:val="none" w:sz="0" w:space="0" w:color="auto"/>
                            <w:right w:val="none" w:sz="0" w:space="0" w:color="auto"/>
                          </w:divBdr>
                          <w:divsChild>
                            <w:div w:id="11413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089472">
      <w:bodyDiv w:val="1"/>
      <w:marLeft w:val="0"/>
      <w:marRight w:val="0"/>
      <w:marTop w:val="0"/>
      <w:marBottom w:val="0"/>
      <w:divBdr>
        <w:top w:val="none" w:sz="0" w:space="0" w:color="auto"/>
        <w:left w:val="none" w:sz="0" w:space="0" w:color="auto"/>
        <w:bottom w:val="none" w:sz="0" w:space="0" w:color="auto"/>
        <w:right w:val="none" w:sz="0" w:space="0" w:color="auto"/>
      </w:divBdr>
    </w:div>
    <w:div w:id="1750691660">
      <w:bodyDiv w:val="1"/>
      <w:marLeft w:val="0"/>
      <w:marRight w:val="0"/>
      <w:marTop w:val="0"/>
      <w:marBottom w:val="0"/>
      <w:divBdr>
        <w:top w:val="none" w:sz="0" w:space="0" w:color="auto"/>
        <w:left w:val="none" w:sz="0" w:space="0" w:color="auto"/>
        <w:bottom w:val="none" w:sz="0" w:space="0" w:color="auto"/>
        <w:right w:val="none" w:sz="0" w:space="0" w:color="auto"/>
      </w:divBdr>
    </w:div>
    <w:div w:id="1952930220">
      <w:bodyDiv w:val="1"/>
      <w:marLeft w:val="0"/>
      <w:marRight w:val="0"/>
      <w:marTop w:val="0"/>
      <w:marBottom w:val="0"/>
      <w:divBdr>
        <w:top w:val="none" w:sz="0" w:space="0" w:color="auto"/>
        <w:left w:val="none" w:sz="0" w:space="0" w:color="auto"/>
        <w:bottom w:val="none" w:sz="0" w:space="0" w:color="auto"/>
        <w:right w:val="none" w:sz="0" w:space="0" w:color="auto"/>
      </w:divBdr>
    </w:div>
    <w:div w:id="2060978186">
      <w:bodyDiv w:val="1"/>
      <w:marLeft w:val="0"/>
      <w:marRight w:val="0"/>
      <w:marTop w:val="0"/>
      <w:marBottom w:val="0"/>
      <w:divBdr>
        <w:top w:val="none" w:sz="0" w:space="0" w:color="auto"/>
        <w:left w:val="none" w:sz="0" w:space="0" w:color="auto"/>
        <w:bottom w:val="none" w:sz="0" w:space="0" w:color="auto"/>
        <w:right w:val="none" w:sz="0" w:space="0" w:color="auto"/>
      </w:divBdr>
    </w:div>
    <w:div w:id="209754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footer" Target="footer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hyperlink" Target="http://www.ti.com/lit/ml/slua618a/slua618a.pdf?ts=1719894189069&amp;ref_url=https%253A%252F%252Fwww.google.com%252F" TargetMode="Externa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2954</Words>
  <Characters>17547</Characters>
  <Application>Microsoft Office Word</Application>
  <DocSecurity>0</DocSecurity>
  <Lines>649</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134</cp:revision>
  <cp:lastPrinted>2024-07-15T10:53:00Z</cp:lastPrinted>
  <dcterms:created xsi:type="dcterms:W3CDTF">2024-07-07T09:06:00Z</dcterms:created>
  <dcterms:modified xsi:type="dcterms:W3CDTF">2024-07-15T10:54:00Z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c6c6e74ccac8d162d7c4f8949269baa34ae6d797a54571ba9291d50ff10e2bbb</vt:lpwstr>
  </property>
</Properties>
</file>