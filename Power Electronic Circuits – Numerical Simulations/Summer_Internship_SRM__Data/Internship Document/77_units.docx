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65A21" w14:textId="24B7A140" w:rsidR="007743FC" w:rsidRPr="00EA2BE4" w:rsidRDefault="007743FC" w:rsidP="0045225D">
      <w:pPr>
        <w:ind w:left="-709" w:right="-755"/>
        <w:jc w:val="center"/>
        <w:rPr>
          <w:rFonts w:ascii="Calibri" w:hAnsi="Calibri" w:cs="Calibri"/>
          <w:b/>
          <w:bCs/>
          <w:color w:val="000000" w:themeColor="text1"/>
        </w:rPr>
      </w:pPr>
      <w:r w:rsidRPr="00EA2BE4">
        <w:rPr>
          <w:rFonts w:ascii="Calibri" w:hAnsi="Calibri" w:cs="Calibri"/>
          <w:b/>
          <w:bCs/>
          <w:color w:val="000000" w:themeColor="text1"/>
        </w:rPr>
        <w:t xml:space="preserve">Overview </w:t>
      </w:r>
      <w:r w:rsidR="00EA2BE4" w:rsidRPr="00EA2BE4">
        <w:rPr>
          <w:rFonts w:ascii="Calibri" w:hAnsi="Calibri" w:cs="Calibri"/>
          <w:b/>
          <w:bCs/>
          <w:color w:val="000000" w:themeColor="text1"/>
        </w:rPr>
        <w:t>of IIT</w:t>
      </w:r>
      <w:r w:rsidRPr="00EA2BE4">
        <w:rPr>
          <w:rFonts w:ascii="Calibri" w:hAnsi="Calibri" w:cs="Calibri"/>
          <w:b/>
          <w:bCs/>
          <w:color w:val="000000" w:themeColor="text1"/>
        </w:rPr>
        <w:t xml:space="preserve"> Palakkad</w:t>
      </w:r>
    </w:p>
    <w:p w14:paraId="631B4012" w14:textId="076BC131" w:rsidR="00DE1187" w:rsidRPr="00EA2BE4" w:rsidRDefault="00DE1187" w:rsidP="0045225D">
      <w:pPr>
        <w:ind w:left="-709" w:right="-755"/>
        <w:rPr>
          <w:rFonts w:ascii="Calibri" w:hAnsi="Calibri" w:cs="Calibri"/>
          <w:color w:val="000000" w:themeColor="text1"/>
        </w:rPr>
      </w:pPr>
      <w:r w:rsidRPr="00EA2BE4">
        <w:rPr>
          <w:rFonts w:ascii="Calibri" w:hAnsi="Calibri" w:cs="Calibri"/>
          <w:color w:val="000000" w:themeColor="text1"/>
        </w:rPr>
        <w:t>IIT Palakkad is a public autonomous engineering and research institute in Palakkad, Kerala, India. It is one of the 23 Indian Institutes of Technology (IITs) and was established in 2015 as an Institute of National Importance by the Government of India.</w:t>
      </w:r>
    </w:p>
    <w:p w14:paraId="6E36EB02" w14:textId="77777777" w:rsidR="00DE1187" w:rsidRPr="00EA2BE4" w:rsidRDefault="00DE1187" w:rsidP="0045225D">
      <w:pPr>
        <w:ind w:left="-709" w:right="-755"/>
        <w:rPr>
          <w:rFonts w:ascii="Calibri" w:hAnsi="Calibri" w:cs="Calibri"/>
          <w:b/>
          <w:bCs/>
          <w:color w:val="000000" w:themeColor="text1"/>
        </w:rPr>
      </w:pPr>
      <w:r w:rsidRPr="00EA2BE4">
        <w:rPr>
          <w:rFonts w:ascii="Calibri" w:hAnsi="Calibri" w:cs="Calibri"/>
          <w:b/>
          <w:bCs/>
          <w:color w:val="000000" w:themeColor="text1"/>
        </w:rPr>
        <w:t>Rankings and Recognition</w:t>
      </w:r>
    </w:p>
    <w:p w14:paraId="5894B740" w14:textId="4ABCA53D" w:rsidR="00DE1187" w:rsidRPr="00EA2BE4" w:rsidRDefault="00DE1187" w:rsidP="0045225D">
      <w:pPr>
        <w:ind w:left="-709" w:right="-755"/>
        <w:rPr>
          <w:rFonts w:ascii="Calibri" w:hAnsi="Calibri" w:cs="Calibri"/>
          <w:color w:val="000000" w:themeColor="text1"/>
        </w:rPr>
      </w:pPr>
      <w:r w:rsidRPr="00EA2BE4">
        <w:rPr>
          <w:rFonts w:ascii="Calibri" w:hAnsi="Calibri" w:cs="Calibri"/>
          <w:color w:val="000000" w:themeColor="text1"/>
        </w:rPr>
        <w:t>IIT Palakkad ranked 69th under the ‘Engineering’ category by the National Institutional Ranking Framework (NIRF) Ranking 2023.</w:t>
      </w:r>
    </w:p>
    <w:p w14:paraId="41BF4140" w14:textId="77777777" w:rsidR="004E6E33" w:rsidRPr="00EA2BE4" w:rsidRDefault="004E6E33" w:rsidP="0045225D">
      <w:pPr>
        <w:ind w:left="-709" w:right="-755"/>
        <w:rPr>
          <w:rFonts w:ascii="Calibri" w:hAnsi="Calibri" w:cs="Calibri"/>
          <w:b/>
          <w:bCs/>
          <w:color w:val="000000" w:themeColor="text1"/>
        </w:rPr>
      </w:pPr>
      <w:r w:rsidRPr="00EA2BE4">
        <w:rPr>
          <w:rFonts w:ascii="Calibri" w:hAnsi="Calibri" w:cs="Calibri"/>
          <w:b/>
          <w:bCs/>
          <w:color w:val="000000" w:themeColor="text1"/>
        </w:rPr>
        <w:t>Vision</w:t>
      </w:r>
    </w:p>
    <w:p w14:paraId="6136FF8D" w14:textId="77777777" w:rsidR="004E6E33" w:rsidRPr="00EA2BE4" w:rsidRDefault="004E6E33" w:rsidP="0045225D">
      <w:pPr>
        <w:ind w:left="-709" w:right="-755"/>
        <w:rPr>
          <w:rFonts w:ascii="Calibri" w:hAnsi="Calibri" w:cs="Calibri"/>
          <w:b/>
          <w:bCs/>
          <w:color w:val="000000" w:themeColor="text1"/>
        </w:rPr>
      </w:pPr>
      <w:r w:rsidRPr="00EA2BE4">
        <w:rPr>
          <w:rFonts w:ascii="Calibri" w:hAnsi="Calibri" w:cs="Calibri"/>
          <w:b/>
          <w:bCs/>
          <w:color w:val="000000" w:themeColor="text1"/>
        </w:rPr>
        <w:t>Purpose</w:t>
      </w:r>
    </w:p>
    <w:p w14:paraId="34425925" w14:textId="77777777" w:rsidR="004E6E33" w:rsidRPr="00EA2BE4" w:rsidRDefault="004E6E33" w:rsidP="0045225D">
      <w:pPr>
        <w:ind w:left="-709" w:right="-755"/>
        <w:rPr>
          <w:rFonts w:ascii="Calibri" w:hAnsi="Calibri" w:cs="Calibri"/>
          <w:color w:val="000000" w:themeColor="text1"/>
        </w:rPr>
      </w:pPr>
      <w:r w:rsidRPr="00EA2BE4">
        <w:rPr>
          <w:rFonts w:ascii="Calibri" w:hAnsi="Calibri" w:cs="Calibri"/>
          <w:color w:val="000000" w:themeColor="text1"/>
        </w:rPr>
        <w:t>To create knowledge; to communicate knowledge; and to apply knowledge for the benefit of society.</w:t>
      </w:r>
    </w:p>
    <w:p w14:paraId="7062B2B6" w14:textId="77777777" w:rsidR="004E6E33" w:rsidRPr="00EA2BE4" w:rsidRDefault="004E6E33" w:rsidP="0045225D">
      <w:pPr>
        <w:ind w:left="-709" w:right="-755"/>
        <w:rPr>
          <w:rFonts w:ascii="Calibri" w:hAnsi="Calibri" w:cs="Calibri"/>
          <w:color w:val="000000" w:themeColor="text1"/>
        </w:rPr>
      </w:pPr>
      <w:r w:rsidRPr="00EA2BE4">
        <w:rPr>
          <w:rFonts w:ascii="Calibri" w:hAnsi="Calibri" w:cs="Calibri"/>
          <w:color w:val="000000" w:themeColor="text1"/>
        </w:rPr>
        <w:t>To nurture lifelong learners who have a rigorous foundation, a passion for innovation, strong ethical values and a recognition of their social responsibility.</w:t>
      </w:r>
    </w:p>
    <w:p w14:paraId="156EDAE5" w14:textId="77777777" w:rsidR="004E6E33" w:rsidRPr="00EA2BE4" w:rsidRDefault="004E6E33" w:rsidP="0045225D">
      <w:pPr>
        <w:ind w:left="-709" w:right="-755"/>
        <w:rPr>
          <w:rFonts w:ascii="Calibri" w:hAnsi="Calibri" w:cs="Calibri"/>
          <w:color w:val="000000" w:themeColor="text1"/>
        </w:rPr>
      </w:pPr>
      <w:r w:rsidRPr="00EA2BE4">
        <w:rPr>
          <w:rFonts w:ascii="Calibri" w:hAnsi="Calibri" w:cs="Calibri"/>
          <w:color w:val="000000" w:themeColor="text1"/>
        </w:rPr>
        <w:t>To be home to the best minds from across the globe.</w:t>
      </w:r>
    </w:p>
    <w:p w14:paraId="58D03086" w14:textId="77777777" w:rsidR="004E6E33" w:rsidRPr="00EA2BE4" w:rsidRDefault="004E6E33" w:rsidP="0045225D">
      <w:pPr>
        <w:ind w:left="-709" w:right="-755"/>
        <w:rPr>
          <w:rFonts w:ascii="Calibri" w:hAnsi="Calibri" w:cs="Calibri"/>
          <w:b/>
          <w:bCs/>
          <w:color w:val="000000" w:themeColor="text1"/>
        </w:rPr>
      </w:pPr>
      <w:r w:rsidRPr="00EA2BE4">
        <w:rPr>
          <w:rFonts w:ascii="Calibri" w:hAnsi="Calibri" w:cs="Calibri"/>
          <w:b/>
          <w:bCs/>
          <w:color w:val="000000" w:themeColor="text1"/>
        </w:rPr>
        <w:t>Core Values</w:t>
      </w:r>
    </w:p>
    <w:p w14:paraId="17B2CD1B" w14:textId="77777777" w:rsidR="004E6E33" w:rsidRPr="00EA2BE4" w:rsidRDefault="004E6E33" w:rsidP="0045225D">
      <w:pPr>
        <w:ind w:left="-709" w:right="-755"/>
        <w:rPr>
          <w:rFonts w:ascii="Calibri" w:hAnsi="Calibri" w:cs="Calibri"/>
          <w:color w:val="000000" w:themeColor="text1"/>
        </w:rPr>
      </w:pPr>
      <w:r w:rsidRPr="00EA2BE4">
        <w:rPr>
          <w:rFonts w:ascii="Calibri" w:hAnsi="Calibri" w:cs="Calibri"/>
          <w:color w:val="000000" w:themeColor="text1"/>
        </w:rPr>
        <w:t>We are a happy and vibrant community founded on reason and compassion, driven by curiosity, creativity and a desire to be agents of change.</w:t>
      </w:r>
    </w:p>
    <w:p w14:paraId="41733450" w14:textId="77777777" w:rsidR="004E6E33" w:rsidRPr="00EA2BE4" w:rsidRDefault="004E6E33" w:rsidP="0045225D">
      <w:pPr>
        <w:ind w:left="-709" w:right="-755"/>
        <w:rPr>
          <w:rFonts w:ascii="Calibri" w:hAnsi="Calibri" w:cs="Calibri"/>
          <w:color w:val="000000" w:themeColor="text1"/>
        </w:rPr>
      </w:pPr>
      <w:r w:rsidRPr="00EA2BE4">
        <w:rPr>
          <w:rFonts w:ascii="Calibri" w:hAnsi="Calibri" w:cs="Calibri"/>
          <w:color w:val="000000" w:themeColor="text1"/>
        </w:rPr>
        <w:t>We cherish a sense of belonging towards the Institution.</w:t>
      </w:r>
    </w:p>
    <w:p w14:paraId="7BAAC10B" w14:textId="77777777" w:rsidR="004E6E33" w:rsidRPr="00EA2BE4" w:rsidRDefault="004E6E33" w:rsidP="0045225D">
      <w:pPr>
        <w:ind w:left="-709" w:right="-755"/>
        <w:rPr>
          <w:rFonts w:ascii="Calibri" w:hAnsi="Calibri" w:cs="Calibri"/>
          <w:color w:val="000000" w:themeColor="text1"/>
        </w:rPr>
      </w:pPr>
      <w:r w:rsidRPr="00EA2BE4">
        <w:rPr>
          <w:rFonts w:ascii="Calibri" w:hAnsi="Calibri" w:cs="Calibri"/>
          <w:color w:val="000000" w:themeColor="text1"/>
        </w:rPr>
        <w:t>We foster diversity in composition and thought, boundaryless inquiries and interactions, and free and independent thinking.</w:t>
      </w:r>
    </w:p>
    <w:p w14:paraId="60BCB6FC" w14:textId="77777777" w:rsidR="004E6E33" w:rsidRPr="00EA2BE4" w:rsidRDefault="004E6E33" w:rsidP="0045225D">
      <w:pPr>
        <w:ind w:left="-709" w:right="-755"/>
        <w:rPr>
          <w:rFonts w:ascii="Calibri" w:hAnsi="Calibri" w:cs="Calibri"/>
          <w:color w:val="000000" w:themeColor="text1"/>
        </w:rPr>
      </w:pPr>
      <w:r w:rsidRPr="00EA2BE4">
        <w:rPr>
          <w:rFonts w:ascii="Calibri" w:hAnsi="Calibri" w:cs="Calibri"/>
          <w:color w:val="000000" w:themeColor="text1"/>
        </w:rPr>
        <w:t>We espouse an ecologically and socially responsible way of life.</w:t>
      </w:r>
    </w:p>
    <w:p w14:paraId="42C4C248" w14:textId="77777777" w:rsidR="004E6E33" w:rsidRPr="00EA2BE4" w:rsidRDefault="004E6E33" w:rsidP="0045225D">
      <w:pPr>
        <w:ind w:left="-709" w:right="-755"/>
        <w:rPr>
          <w:rFonts w:ascii="Calibri" w:hAnsi="Calibri" w:cs="Calibri"/>
          <w:b/>
          <w:bCs/>
          <w:color w:val="000000" w:themeColor="text1"/>
        </w:rPr>
      </w:pPr>
      <w:r w:rsidRPr="00EA2BE4">
        <w:rPr>
          <w:rFonts w:ascii="Calibri" w:hAnsi="Calibri" w:cs="Calibri"/>
          <w:b/>
          <w:bCs/>
          <w:color w:val="000000" w:themeColor="text1"/>
        </w:rPr>
        <w:t>Envisioned Future</w:t>
      </w:r>
    </w:p>
    <w:p w14:paraId="5FCED28B" w14:textId="77777777" w:rsidR="004E6E33" w:rsidRPr="00EA2BE4" w:rsidRDefault="004E6E33" w:rsidP="0045225D">
      <w:pPr>
        <w:ind w:left="-709" w:right="-755"/>
        <w:rPr>
          <w:rFonts w:ascii="Calibri" w:hAnsi="Calibri" w:cs="Calibri"/>
          <w:color w:val="000000" w:themeColor="text1"/>
        </w:rPr>
      </w:pPr>
      <w:r w:rsidRPr="00EA2BE4">
        <w:rPr>
          <w:rFonts w:ascii="Calibri" w:hAnsi="Calibri" w:cs="Calibri"/>
          <w:color w:val="000000" w:themeColor="text1"/>
        </w:rPr>
        <w:t>We envision being a globally recognized institution at the forefront of education, research, and technology development, having strong ties with industries and other academic institutions.</w:t>
      </w:r>
    </w:p>
    <w:p w14:paraId="64756031" w14:textId="1812C5BD" w:rsidR="00DE1187" w:rsidRPr="00EA2BE4" w:rsidRDefault="004E6E33" w:rsidP="0045225D">
      <w:pPr>
        <w:ind w:left="-709" w:right="-755"/>
        <w:rPr>
          <w:rFonts w:ascii="Calibri" w:hAnsi="Calibri" w:cs="Calibri"/>
          <w:color w:val="000000" w:themeColor="text1"/>
        </w:rPr>
      </w:pPr>
      <w:r w:rsidRPr="00EA2BE4">
        <w:rPr>
          <w:rFonts w:ascii="Calibri" w:hAnsi="Calibri" w:cs="Calibri"/>
          <w:color w:val="000000" w:themeColor="text1"/>
        </w:rPr>
        <w:t>We envision being an inclusive and diverse community on a sustainable and green campus, actively engaged with our neighbourhood.</w:t>
      </w:r>
    </w:p>
    <w:p w14:paraId="0FD056C2" w14:textId="77777777" w:rsidR="00DE1187" w:rsidRPr="00EA2BE4" w:rsidRDefault="00DE1187" w:rsidP="0045225D">
      <w:pPr>
        <w:ind w:left="-709" w:right="-755"/>
        <w:rPr>
          <w:rFonts w:ascii="Calibri" w:hAnsi="Calibri" w:cs="Calibri"/>
          <w:color w:val="000000" w:themeColor="text1"/>
        </w:rPr>
      </w:pPr>
    </w:p>
    <w:p w14:paraId="11DE2B9B" w14:textId="77777777" w:rsidR="00DE1187" w:rsidRPr="00EA2BE4" w:rsidRDefault="00DE1187" w:rsidP="0045225D">
      <w:pPr>
        <w:ind w:left="-709" w:right="-755"/>
        <w:rPr>
          <w:rFonts w:ascii="Calibri" w:hAnsi="Calibri" w:cs="Calibri"/>
          <w:color w:val="000000" w:themeColor="text1"/>
        </w:rPr>
      </w:pPr>
    </w:p>
    <w:p w14:paraId="720A24DB" w14:textId="77777777" w:rsidR="00DE1187" w:rsidRPr="00EA2BE4" w:rsidRDefault="00DE1187" w:rsidP="0045225D">
      <w:pPr>
        <w:ind w:left="-709" w:right="-755"/>
        <w:rPr>
          <w:rFonts w:ascii="Calibri" w:hAnsi="Calibri" w:cs="Calibri"/>
          <w:color w:val="000000" w:themeColor="text1"/>
        </w:rPr>
      </w:pPr>
    </w:p>
    <w:p w14:paraId="29CF820E" w14:textId="77777777" w:rsidR="00DE1187" w:rsidRPr="00EA2BE4" w:rsidRDefault="00DE1187" w:rsidP="0045225D">
      <w:pPr>
        <w:ind w:left="-709" w:right="-755"/>
        <w:rPr>
          <w:rFonts w:ascii="Calibri" w:hAnsi="Calibri" w:cs="Calibri"/>
          <w:color w:val="000000" w:themeColor="text1"/>
        </w:rPr>
      </w:pPr>
    </w:p>
    <w:p w14:paraId="3A1C7D3B" w14:textId="77777777" w:rsidR="004A163F" w:rsidRDefault="004A163F" w:rsidP="0045225D">
      <w:pPr>
        <w:ind w:left="-709" w:right="-755"/>
        <w:rPr>
          <w:rFonts w:ascii="Calibri" w:hAnsi="Calibri" w:cs="Calibri"/>
          <w:color w:val="000000" w:themeColor="text1"/>
        </w:rPr>
      </w:pPr>
    </w:p>
    <w:p w14:paraId="4753C951" w14:textId="77777777" w:rsidR="00D54B6B" w:rsidRDefault="00D54B6B" w:rsidP="0045225D">
      <w:pPr>
        <w:ind w:left="-709" w:right="-755"/>
        <w:rPr>
          <w:rFonts w:ascii="Calibri" w:hAnsi="Calibri" w:cs="Calibri"/>
          <w:color w:val="000000" w:themeColor="text1"/>
        </w:rPr>
      </w:pPr>
    </w:p>
    <w:p w14:paraId="21449B7E" w14:textId="77777777" w:rsidR="0019129F" w:rsidRPr="00EA2BE4" w:rsidRDefault="0019129F" w:rsidP="0045225D">
      <w:pPr>
        <w:ind w:left="-709" w:right="-755"/>
        <w:rPr>
          <w:rFonts w:ascii="Calibri" w:hAnsi="Calibri" w:cs="Calibri"/>
          <w:color w:val="000000" w:themeColor="text1"/>
        </w:rPr>
      </w:pPr>
    </w:p>
    <w:p w14:paraId="1752D0AE" w14:textId="77777777" w:rsidR="004A163F" w:rsidRPr="00EA2BE4" w:rsidRDefault="004A163F" w:rsidP="0045225D">
      <w:pPr>
        <w:ind w:left="-709" w:right="-755"/>
        <w:rPr>
          <w:rFonts w:ascii="Calibri" w:hAnsi="Calibri" w:cs="Calibri"/>
          <w:color w:val="000000" w:themeColor="text1"/>
        </w:rPr>
      </w:pPr>
    </w:p>
    <w:p w14:paraId="630C847E" w14:textId="38DD68C5" w:rsidR="007743FC" w:rsidRPr="0019129F" w:rsidRDefault="007743FC" w:rsidP="0019129F">
      <w:pPr>
        <w:ind w:left="-709" w:right="-755"/>
        <w:jc w:val="center"/>
        <w:rPr>
          <w:rFonts w:ascii="Calibri" w:hAnsi="Calibri" w:cs="Calibri"/>
          <w:b/>
          <w:bCs/>
          <w:color w:val="000000" w:themeColor="text1"/>
        </w:rPr>
      </w:pPr>
      <w:r w:rsidRPr="0019129F">
        <w:rPr>
          <w:rFonts w:ascii="Calibri" w:hAnsi="Calibri" w:cs="Calibri"/>
          <w:b/>
          <w:bCs/>
          <w:color w:val="000000" w:themeColor="text1"/>
        </w:rPr>
        <w:lastRenderedPageBreak/>
        <w:t>Objectives and Scope of the Project</w:t>
      </w:r>
    </w:p>
    <w:p w14:paraId="43766050" w14:textId="77777777" w:rsidR="00E2010B" w:rsidRPr="00EA2BE4" w:rsidRDefault="00E2010B" w:rsidP="0045225D">
      <w:pPr>
        <w:ind w:left="-709" w:right="-755"/>
        <w:rPr>
          <w:rFonts w:ascii="Calibri" w:hAnsi="Calibri" w:cs="Calibri"/>
          <w:color w:val="000000" w:themeColor="text1"/>
        </w:rPr>
      </w:pPr>
    </w:p>
    <w:p w14:paraId="5D3EA91B" w14:textId="77777777" w:rsidR="00EF3770" w:rsidRPr="00EA7F9C" w:rsidRDefault="00EF3770" w:rsidP="000B1C89">
      <w:pPr>
        <w:ind w:left="-851" w:right="-755"/>
        <w:rPr>
          <w:rFonts w:ascii="Calibri" w:hAnsi="Calibri" w:cs="Calibri"/>
          <w:b/>
          <w:bCs/>
          <w:color w:val="000000" w:themeColor="text1"/>
        </w:rPr>
      </w:pPr>
      <w:r w:rsidRPr="00EA7F9C">
        <w:rPr>
          <w:rFonts w:ascii="Calibri" w:hAnsi="Calibri" w:cs="Calibri"/>
          <w:b/>
          <w:bCs/>
          <w:color w:val="000000" w:themeColor="text1"/>
        </w:rPr>
        <w:t>Objectives:</w:t>
      </w:r>
    </w:p>
    <w:p w14:paraId="031BEA06" w14:textId="4956D443" w:rsidR="00EF3770" w:rsidRPr="00EA2BE4" w:rsidRDefault="00EF3770" w:rsidP="00EA7F9C">
      <w:pPr>
        <w:pStyle w:val="ListParagraph"/>
        <w:numPr>
          <w:ilvl w:val="0"/>
          <w:numId w:val="1"/>
        </w:numPr>
        <w:spacing w:line="360" w:lineRule="auto"/>
        <w:ind w:left="-851" w:right="-755" w:firstLine="0"/>
        <w:rPr>
          <w:rFonts w:ascii="Calibri" w:hAnsi="Calibri" w:cs="Calibri"/>
          <w:color w:val="000000" w:themeColor="text1"/>
        </w:rPr>
      </w:pPr>
      <w:r w:rsidRPr="00EA2BE4">
        <w:rPr>
          <w:rFonts w:ascii="Calibri" w:hAnsi="Calibri" w:cs="Calibri"/>
          <w:color w:val="000000" w:themeColor="text1"/>
        </w:rPr>
        <w:t xml:space="preserve">Power Electronics </w:t>
      </w:r>
      <w:r w:rsidR="003D1695" w:rsidRPr="00EA2BE4">
        <w:rPr>
          <w:rFonts w:ascii="Calibri" w:hAnsi="Calibri" w:cs="Calibri"/>
          <w:color w:val="000000" w:themeColor="text1"/>
        </w:rPr>
        <w:t>Converters:</w:t>
      </w:r>
      <w:r w:rsidRPr="00EA2BE4">
        <w:rPr>
          <w:rFonts w:ascii="Calibri" w:hAnsi="Calibri" w:cs="Calibri"/>
          <w:color w:val="000000" w:themeColor="text1"/>
        </w:rPr>
        <w:t xml:space="preserve"> De</w:t>
      </w:r>
      <w:r w:rsidR="00E025B9" w:rsidRPr="00EA2BE4">
        <w:rPr>
          <w:rFonts w:ascii="Calibri" w:hAnsi="Calibri" w:cs="Calibri"/>
          <w:color w:val="000000" w:themeColor="text1"/>
        </w:rPr>
        <w:t>sign</w:t>
      </w:r>
      <w:r w:rsidRPr="00EA2BE4">
        <w:rPr>
          <w:rFonts w:ascii="Calibri" w:hAnsi="Calibri" w:cs="Calibri"/>
          <w:color w:val="000000" w:themeColor="text1"/>
        </w:rPr>
        <w:t xml:space="preserve"> and </w:t>
      </w:r>
      <w:r w:rsidR="003D1695" w:rsidRPr="00EA2BE4">
        <w:rPr>
          <w:rFonts w:ascii="Calibri" w:hAnsi="Calibri" w:cs="Calibri"/>
          <w:color w:val="000000" w:themeColor="text1"/>
        </w:rPr>
        <w:t>analysing</w:t>
      </w:r>
      <w:r w:rsidRPr="00EA2BE4">
        <w:rPr>
          <w:rFonts w:ascii="Calibri" w:hAnsi="Calibri" w:cs="Calibri"/>
          <w:color w:val="000000" w:themeColor="text1"/>
        </w:rPr>
        <w:t xml:space="preserve"> power electronics converter links.</w:t>
      </w:r>
    </w:p>
    <w:p w14:paraId="2D71B394" w14:textId="77777777" w:rsidR="008609CB" w:rsidRPr="00EA2BE4" w:rsidRDefault="00EF3770" w:rsidP="00EA7F9C">
      <w:pPr>
        <w:pStyle w:val="ListParagraph"/>
        <w:numPr>
          <w:ilvl w:val="0"/>
          <w:numId w:val="1"/>
        </w:numPr>
        <w:spacing w:line="360" w:lineRule="auto"/>
        <w:ind w:left="-851" w:right="-755" w:firstLine="0"/>
        <w:rPr>
          <w:rFonts w:ascii="Calibri" w:hAnsi="Calibri" w:cs="Calibri"/>
          <w:color w:val="000000" w:themeColor="text1"/>
        </w:rPr>
      </w:pPr>
      <w:r w:rsidRPr="00EA2BE4">
        <w:rPr>
          <w:rFonts w:ascii="Calibri" w:hAnsi="Calibri" w:cs="Calibri"/>
          <w:color w:val="000000" w:themeColor="text1"/>
        </w:rPr>
        <w:t xml:space="preserve">Converters Analysis: </w:t>
      </w:r>
      <w:r w:rsidR="008609CB" w:rsidRPr="00EA2BE4">
        <w:rPr>
          <w:rFonts w:ascii="Calibri" w:hAnsi="Calibri" w:cs="Calibri"/>
          <w:color w:val="000000" w:themeColor="text1"/>
        </w:rPr>
        <w:t xml:space="preserve">Numerical </w:t>
      </w:r>
      <w:r w:rsidRPr="00EA2BE4">
        <w:rPr>
          <w:rFonts w:ascii="Calibri" w:hAnsi="Calibri" w:cs="Calibri"/>
          <w:color w:val="000000" w:themeColor="text1"/>
        </w:rPr>
        <w:t>calculations and analysis for various converters including buck, boost, and buck-boost converters</w:t>
      </w:r>
      <w:r w:rsidR="008609CB" w:rsidRPr="00EA2BE4">
        <w:rPr>
          <w:rFonts w:ascii="Calibri" w:hAnsi="Calibri" w:cs="Calibri"/>
          <w:color w:val="000000" w:themeColor="text1"/>
        </w:rPr>
        <w:t>, flyback, forward, and push-pull converters.</w:t>
      </w:r>
    </w:p>
    <w:p w14:paraId="50C4E8A3" w14:textId="77777777" w:rsidR="00EF3770" w:rsidRPr="00EA2BE4" w:rsidRDefault="00EF3770" w:rsidP="00EA7F9C">
      <w:pPr>
        <w:pStyle w:val="ListParagraph"/>
        <w:numPr>
          <w:ilvl w:val="0"/>
          <w:numId w:val="1"/>
        </w:numPr>
        <w:spacing w:line="360" w:lineRule="auto"/>
        <w:ind w:left="-851" w:right="-755" w:firstLine="0"/>
        <w:rPr>
          <w:rFonts w:ascii="Calibri" w:hAnsi="Calibri" w:cs="Calibri"/>
          <w:color w:val="000000" w:themeColor="text1"/>
        </w:rPr>
      </w:pPr>
      <w:r w:rsidRPr="00EA2BE4">
        <w:rPr>
          <w:rFonts w:ascii="Calibri" w:hAnsi="Calibri" w:cs="Calibri"/>
          <w:color w:val="000000" w:themeColor="text1"/>
        </w:rPr>
        <w:t>Spreadsheet Development: Create a comprehensive formula-based spreadsheet for converter calculations.</w:t>
      </w:r>
    </w:p>
    <w:p w14:paraId="2D1D90C7" w14:textId="77777777" w:rsidR="00EF3770" w:rsidRPr="00EA2BE4" w:rsidRDefault="00EF3770" w:rsidP="00EA7F9C">
      <w:pPr>
        <w:pStyle w:val="ListParagraph"/>
        <w:numPr>
          <w:ilvl w:val="0"/>
          <w:numId w:val="1"/>
        </w:numPr>
        <w:spacing w:line="360" w:lineRule="auto"/>
        <w:ind w:left="-851" w:right="-755" w:firstLine="0"/>
        <w:rPr>
          <w:rFonts w:ascii="Calibri" w:hAnsi="Calibri" w:cs="Calibri"/>
          <w:color w:val="000000" w:themeColor="text1"/>
        </w:rPr>
      </w:pPr>
      <w:r w:rsidRPr="00EA2BE4">
        <w:rPr>
          <w:rFonts w:ascii="Calibri" w:hAnsi="Calibri" w:cs="Calibri"/>
          <w:color w:val="000000" w:themeColor="text1"/>
        </w:rPr>
        <w:t>Simulation: Simulate the converters using LT Spice to validate designs and calculations.</w:t>
      </w:r>
    </w:p>
    <w:p w14:paraId="7E6CB859" w14:textId="77777777" w:rsidR="00EF3770" w:rsidRPr="00EA2BE4" w:rsidRDefault="00EF3770" w:rsidP="00EA7F9C">
      <w:pPr>
        <w:pStyle w:val="ListParagraph"/>
        <w:numPr>
          <w:ilvl w:val="0"/>
          <w:numId w:val="1"/>
        </w:numPr>
        <w:spacing w:line="360" w:lineRule="auto"/>
        <w:ind w:left="-851" w:right="-755" w:firstLine="0"/>
        <w:rPr>
          <w:rFonts w:ascii="Calibri" w:hAnsi="Calibri" w:cs="Calibri"/>
          <w:color w:val="000000" w:themeColor="text1"/>
        </w:rPr>
      </w:pPr>
      <w:r w:rsidRPr="00EA2BE4">
        <w:rPr>
          <w:rFonts w:ascii="Calibri" w:hAnsi="Calibri" w:cs="Calibri"/>
          <w:color w:val="000000" w:themeColor="text1"/>
        </w:rPr>
        <w:t xml:space="preserve">Gate Driver Circuit Design: Design the NCP51820 </w:t>
      </w:r>
      <w:proofErr w:type="spellStart"/>
      <w:r w:rsidRPr="00EA2BE4">
        <w:rPr>
          <w:rFonts w:ascii="Calibri" w:hAnsi="Calibri" w:cs="Calibri"/>
          <w:color w:val="000000" w:themeColor="text1"/>
        </w:rPr>
        <w:t>Onsemi</w:t>
      </w:r>
      <w:proofErr w:type="spellEnd"/>
      <w:r w:rsidRPr="00EA2BE4">
        <w:rPr>
          <w:rFonts w:ascii="Calibri" w:hAnsi="Calibri" w:cs="Calibri"/>
          <w:color w:val="000000" w:themeColor="text1"/>
        </w:rPr>
        <w:t xml:space="preserve"> gate driver circuit.</w:t>
      </w:r>
    </w:p>
    <w:p w14:paraId="2BE92B8A" w14:textId="77777777" w:rsidR="00EF3770" w:rsidRPr="00EA2BE4" w:rsidRDefault="00EF3770" w:rsidP="00EA7F9C">
      <w:pPr>
        <w:pStyle w:val="ListParagraph"/>
        <w:numPr>
          <w:ilvl w:val="0"/>
          <w:numId w:val="1"/>
        </w:numPr>
        <w:spacing w:line="360" w:lineRule="auto"/>
        <w:ind w:left="-851" w:right="-755" w:firstLine="0"/>
        <w:rPr>
          <w:rFonts w:ascii="Calibri" w:hAnsi="Calibri" w:cs="Calibri"/>
          <w:color w:val="000000" w:themeColor="text1"/>
        </w:rPr>
      </w:pPr>
      <w:r w:rsidRPr="00EA2BE4">
        <w:rPr>
          <w:rFonts w:ascii="Calibri" w:hAnsi="Calibri" w:cs="Calibri"/>
          <w:color w:val="000000" w:themeColor="text1"/>
        </w:rPr>
        <w:t xml:space="preserve">Component Creation: Develop and integrate </w:t>
      </w:r>
      <w:proofErr w:type="spellStart"/>
      <w:r w:rsidRPr="00EA2BE4">
        <w:rPr>
          <w:rFonts w:ascii="Calibri" w:hAnsi="Calibri" w:cs="Calibri"/>
          <w:color w:val="000000" w:themeColor="text1"/>
        </w:rPr>
        <w:t>GaN</w:t>
      </w:r>
      <w:proofErr w:type="spellEnd"/>
      <w:r w:rsidRPr="00EA2BE4">
        <w:rPr>
          <w:rFonts w:ascii="Calibri" w:hAnsi="Calibri" w:cs="Calibri"/>
          <w:color w:val="000000" w:themeColor="text1"/>
        </w:rPr>
        <w:t xml:space="preserve"> 3R2-100CBE components.</w:t>
      </w:r>
    </w:p>
    <w:p w14:paraId="5BEEE34E" w14:textId="77777777" w:rsidR="00EA7F9C" w:rsidRDefault="00EF3770" w:rsidP="00EA7F9C">
      <w:pPr>
        <w:pStyle w:val="ListParagraph"/>
        <w:numPr>
          <w:ilvl w:val="0"/>
          <w:numId w:val="1"/>
        </w:numPr>
        <w:spacing w:line="360" w:lineRule="auto"/>
        <w:ind w:left="-851" w:right="-755" w:firstLine="0"/>
        <w:rPr>
          <w:rFonts w:ascii="Calibri" w:hAnsi="Calibri" w:cs="Calibri"/>
          <w:color w:val="000000" w:themeColor="text1"/>
        </w:rPr>
      </w:pPr>
      <w:r w:rsidRPr="00EA2BE4">
        <w:rPr>
          <w:rFonts w:ascii="Calibri" w:hAnsi="Calibri" w:cs="Calibri"/>
          <w:color w:val="000000" w:themeColor="text1"/>
        </w:rPr>
        <w:t>Schematic and PCB Design: Create</w:t>
      </w:r>
      <w:r w:rsidR="00D73BE8" w:rsidRPr="00EA2BE4">
        <w:rPr>
          <w:rFonts w:ascii="Calibri" w:hAnsi="Calibri" w:cs="Calibri"/>
          <w:color w:val="000000" w:themeColor="text1"/>
        </w:rPr>
        <w:t>d</w:t>
      </w:r>
      <w:r w:rsidRPr="00EA2BE4">
        <w:rPr>
          <w:rFonts w:ascii="Calibri" w:hAnsi="Calibri" w:cs="Calibri"/>
          <w:color w:val="000000" w:themeColor="text1"/>
        </w:rPr>
        <w:t xml:space="preserve"> detailed Altium schematics and PCB routing.</w:t>
      </w:r>
    </w:p>
    <w:p w14:paraId="37317C7E" w14:textId="118950D6" w:rsidR="00757D14" w:rsidRPr="00EA7F9C" w:rsidRDefault="00757D14" w:rsidP="00EA7F9C">
      <w:pPr>
        <w:pStyle w:val="ListParagraph"/>
        <w:spacing w:line="360" w:lineRule="auto"/>
        <w:ind w:left="-851" w:right="-755"/>
        <w:rPr>
          <w:rFonts w:ascii="Calibri" w:hAnsi="Calibri" w:cs="Calibri"/>
          <w:b/>
          <w:bCs/>
          <w:color w:val="000000" w:themeColor="text1"/>
        </w:rPr>
      </w:pPr>
      <w:r w:rsidRPr="00EA7F9C">
        <w:rPr>
          <w:rFonts w:ascii="Calibri" w:hAnsi="Calibri" w:cs="Calibri"/>
          <w:b/>
          <w:bCs/>
          <w:color w:val="000000" w:themeColor="text1"/>
        </w:rPr>
        <w:t>Scope:</w:t>
      </w:r>
    </w:p>
    <w:p w14:paraId="6BF21239" w14:textId="77777777" w:rsidR="00757D14" w:rsidRPr="00EA2BE4" w:rsidRDefault="00757D14" w:rsidP="00EA7F9C">
      <w:pPr>
        <w:pStyle w:val="ListParagraph"/>
        <w:numPr>
          <w:ilvl w:val="0"/>
          <w:numId w:val="2"/>
        </w:numPr>
        <w:spacing w:line="360" w:lineRule="auto"/>
        <w:ind w:left="-851" w:right="-755" w:firstLine="0"/>
        <w:rPr>
          <w:rFonts w:ascii="Calibri" w:hAnsi="Calibri" w:cs="Calibri"/>
          <w:color w:val="000000" w:themeColor="text1"/>
        </w:rPr>
      </w:pPr>
      <w:r w:rsidRPr="00EA2BE4">
        <w:rPr>
          <w:rFonts w:ascii="Calibri" w:hAnsi="Calibri" w:cs="Calibri"/>
          <w:color w:val="000000" w:themeColor="text1"/>
        </w:rPr>
        <w:t>Research and Development: Focus on advancing the design and efficiency of power electronic converters.</w:t>
      </w:r>
    </w:p>
    <w:p w14:paraId="40B1F571" w14:textId="77777777" w:rsidR="00757D14" w:rsidRPr="00EA2BE4" w:rsidRDefault="00757D14" w:rsidP="00EA7F9C">
      <w:pPr>
        <w:pStyle w:val="ListParagraph"/>
        <w:numPr>
          <w:ilvl w:val="0"/>
          <w:numId w:val="2"/>
        </w:numPr>
        <w:spacing w:line="360" w:lineRule="auto"/>
        <w:ind w:left="-851" w:right="-755" w:firstLine="0"/>
        <w:rPr>
          <w:rFonts w:ascii="Calibri" w:hAnsi="Calibri" w:cs="Calibri"/>
          <w:color w:val="000000" w:themeColor="text1"/>
        </w:rPr>
      </w:pPr>
      <w:r w:rsidRPr="00EA2BE4">
        <w:rPr>
          <w:rFonts w:ascii="Calibri" w:hAnsi="Calibri" w:cs="Calibri"/>
          <w:color w:val="000000" w:themeColor="text1"/>
        </w:rPr>
        <w:t>Practical Applications: Apply theoretical knowledge to practical designs and simulations.</w:t>
      </w:r>
    </w:p>
    <w:p w14:paraId="0621B6B6" w14:textId="77777777" w:rsidR="00757D14" w:rsidRPr="00EA2BE4" w:rsidRDefault="00757D14" w:rsidP="00EA7F9C">
      <w:pPr>
        <w:pStyle w:val="ListParagraph"/>
        <w:numPr>
          <w:ilvl w:val="0"/>
          <w:numId w:val="2"/>
        </w:numPr>
        <w:spacing w:line="360" w:lineRule="auto"/>
        <w:ind w:left="-851" w:right="-755" w:firstLine="0"/>
        <w:rPr>
          <w:rFonts w:ascii="Calibri" w:hAnsi="Calibri" w:cs="Calibri"/>
          <w:color w:val="000000" w:themeColor="text1"/>
        </w:rPr>
      </w:pPr>
      <w:r w:rsidRPr="00EA2BE4">
        <w:rPr>
          <w:rFonts w:ascii="Calibri" w:hAnsi="Calibri" w:cs="Calibri"/>
          <w:color w:val="000000" w:themeColor="text1"/>
        </w:rPr>
        <w:t>Tool Proficiency: Gain expertise in tools like LT Spice and Altium for simulation and schematic design.</w:t>
      </w:r>
    </w:p>
    <w:p w14:paraId="1F905E6A" w14:textId="42F2B5C9" w:rsidR="00757D14" w:rsidRPr="00EA2BE4" w:rsidRDefault="00757D14" w:rsidP="00EA7F9C">
      <w:pPr>
        <w:pStyle w:val="ListParagraph"/>
        <w:numPr>
          <w:ilvl w:val="0"/>
          <w:numId w:val="2"/>
        </w:numPr>
        <w:spacing w:line="360" w:lineRule="auto"/>
        <w:ind w:left="-851" w:right="-755" w:firstLine="0"/>
        <w:rPr>
          <w:rFonts w:ascii="Calibri" w:hAnsi="Calibri" w:cs="Calibri"/>
          <w:color w:val="000000" w:themeColor="text1"/>
        </w:rPr>
      </w:pPr>
      <w:r w:rsidRPr="00EA2BE4">
        <w:rPr>
          <w:rFonts w:ascii="Calibri" w:hAnsi="Calibri" w:cs="Calibri"/>
          <w:color w:val="000000" w:themeColor="text1"/>
        </w:rPr>
        <w:t xml:space="preserve">Component Integration: Learn the process of creating and integrating advanced components such as </w:t>
      </w:r>
      <w:proofErr w:type="spellStart"/>
      <w:r w:rsidRPr="00EA2BE4">
        <w:rPr>
          <w:rFonts w:ascii="Calibri" w:hAnsi="Calibri" w:cs="Calibri"/>
          <w:color w:val="000000" w:themeColor="text1"/>
        </w:rPr>
        <w:t>GaN</w:t>
      </w:r>
      <w:proofErr w:type="spellEnd"/>
      <w:r w:rsidRPr="00EA2BE4">
        <w:rPr>
          <w:rFonts w:ascii="Calibri" w:hAnsi="Calibri" w:cs="Calibri"/>
          <w:color w:val="000000" w:themeColor="text1"/>
        </w:rPr>
        <w:t xml:space="preserve"> transistors</w:t>
      </w:r>
      <w:r w:rsidR="00B742AE" w:rsidRPr="00EA2BE4">
        <w:rPr>
          <w:rFonts w:ascii="Calibri" w:hAnsi="Calibri" w:cs="Calibri"/>
          <w:color w:val="000000" w:themeColor="text1"/>
        </w:rPr>
        <w:t xml:space="preserve"> and Gate drivers</w:t>
      </w:r>
      <w:r w:rsidRPr="00EA2BE4">
        <w:rPr>
          <w:rFonts w:ascii="Calibri" w:hAnsi="Calibri" w:cs="Calibri"/>
          <w:color w:val="000000" w:themeColor="text1"/>
        </w:rPr>
        <w:t xml:space="preserve"> into circuit designs.</w:t>
      </w:r>
    </w:p>
    <w:p w14:paraId="2CFBFB4A" w14:textId="1EF44D72" w:rsidR="004A163F" w:rsidRPr="00EA2BE4" w:rsidRDefault="00E025B9" w:rsidP="0045225D">
      <w:pPr>
        <w:ind w:left="-709" w:right="-755"/>
        <w:rPr>
          <w:rFonts w:ascii="Calibri" w:hAnsi="Calibri" w:cs="Calibri"/>
          <w:color w:val="000000" w:themeColor="text1"/>
        </w:rPr>
      </w:pPr>
      <w:r w:rsidRPr="00EA2BE4">
        <w:rPr>
          <w:rFonts w:ascii="Calibri" w:hAnsi="Calibri" w:cs="Calibri"/>
          <w:color w:val="000000" w:themeColor="text1"/>
        </w:rPr>
        <w:t xml:space="preserve"> </w:t>
      </w:r>
    </w:p>
    <w:p w14:paraId="1EE9D628" w14:textId="77777777" w:rsidR="004A163F" w:rsidRPr="00EA2BE4" w:rsidRDefault="004A163F" w:rsidP="0045225D">
      <w:pPr>
        <w:ind w:left="-709" w:right="-755"/>
        <w:rPr>
          <w:rFonts w:ascii="Calibri" w:hAnsi="Calibri" w:cs="Calibri"/>
          <w:color w:val="000000" w:themeColor="text1"/>
        </w:rPr>
      </w:pPr>
    </w:p>
    <w:p w14:paraId="4ED1553C" w14:textId="77777777" w:rsidR="004A163F" w:rsidRPr="00EA2BE4" w:rsidRDefault="004A163F" w:rsidP="0045225D">
      <w:pPr>
        <w:ind w:left="-709" w:right="-755"/>
        <w:rPr>
          <w:rFonts w:ascii="Calibri" w:hAnsi="Calibri" w:cs="Calibri"/>
          <w:color w:val="000000" w:themeColor="text1"/>
        </w:rPr>
      </w:pPr>
    </w:p>
    <w:p w14:paraId="0C067544" w14:textId="77777777" w:rsidR="004A163F" w:rsidRPr="00EA2BE4" w:rsidRDefault="004A163F" w:rsidP="0045225D">
      <w:pPr>
        <w:ind w:left="-709" w:right="-755"/>
        <w:rPr>
          <w:rFonts w:ascii="Calibri" w:hAnsi="Calibri" w:cs="Calibri"/>
          <w:color w:val="000000" w:themeColor="text1"/>
        </w:rPr>
      </w:pPr>
    </w:p>
    <w:p w14:paraId="5905A380" w14:textId="77777777" w:rsidR="004A163F" w:rsidRPr="00EA2BE4" w:rsidRDefault="004A163F" w:rsidP="0045225D">
      <w:pPr>
        <w:ind w:left="-709" w:right="-755"/>
        <w:rPr>
          <w:rFonts w:ascii="Calibri" w:hAnsi="Calibri" w:cs="Calibri"/>
          <w:color w:val="000000" w:themeColor="text1"/>
        </w:rPr>
      </w:pPr>
    </w:p>
    <w:p w14:paraId="67178B94" w14:textId="77777777" w:rsidR="004A163F" w:rsidRPr="00EA2BE4" w:rsidRDefault="004A163F" w:rsidP="0045225D">
      <w:pPr>
        <w:ind w:left="-709" w:right="-755"/>
        <w:rPr>
          <w:rFonts w:ascii="Calibri" w:hAnsi="Calibri" w:cs="Calibri"/>
          <w:color w:val="000000" w:themeColor="text1"/>
        </w:rPr>
      </w:pPr>
    </w:p>
    <w:p w14:paraId="409749AE" w14:textId="77777777" w:rsidR="0054713F" w:rsidRPr="00EA2BE4" w:rsidRDefault="0054713F" w:rsidP="0045225D">
      <w:pPr>
        <w:ind w:left="-709" w:right="-755"/>
        <w:rPr>
          <w:rFonts w:ascii="Calibri" w:hAnsi="Calibri" w:cs="Calibri"/>
          <w:color w:val="000000" w:themeColor="text1"/>
        </w:rPr>
      </w:pPr>
    </w:p>
    <w:p w14:paraId="1F729E5C" w14:textId="77777777" w:rsidR="0054713F" w:rsidRPr="00EA2BE4" w:rsidRDefault="0054713F" w:rsidP="0045225D">
      <w:pPr>
        <w:ind w:left="-709" w:right="-755"/>
        <w:rPr>
          <w:rFonts w:ascii="Calibri" w:hAnsi="Calibri" w:cs="Calibri"/>
          <w:color w:val="000000" w:themeColor="text1"/>
        </w:rPr>
      </w:pPr>
    </w:p>
    <w:p w14:paraId="17B17700" w14:textId="77777777" w:rsidR="0054713F" w:rsidRPr="00EA2BE4" w:rsidRDefault="0054713F" w:rsidP="0045225D">
      <w:pPr>
        <w:ind w:left="-709" w:right="-755"/>
        <w:rPr>
          <w:rFonts w:ascii="Calibri" w:hAnsi="Calibri" w:cs="Calibri"/>
          <w:color w:val="000000" w:themeColor="text1"/>
        </w:rPr>
      </w:pPr>
    </w:p>
    <w:p w14:paraId="37103FC9" w14:textId="77777777" w:rsidR="004A163F" w:rsidRPr="00EA2BE4" w:rsidRDefault="004A163F" w:rsidP="0045225D">
      <w:pPr>
        <w:ind w:left="-709" w:right="-755"/>
        <w:rPr>
          <w:rFonts w:ascii="Calibri" w:hAnsi="Calibri" w:cs="Calibri"/>
          <w:color w:val="000000" w:themeColor="text1"/>
        </w:rPr>
      </w:pPr>
    </w:p>
    <w:p w14:paraId="13D8EFE0" w14:textId="77777777" w:rsidR="004A163F" w:rsidRDefault="004A163F" w:rsidP="0045225D">
      <w:pPr>
        <w:ind w:left="-709" w:right="-755"/>
        <w:rPr>
          <w:rFonts w:ascii="Calibri" w:hAnsi="Calibri" w:cs="Calibri"/>
          <w:color w:val="000000" w:themeColor="text1"/>
        </w:rPr>
      </w:pPr>
    </w:p>
    <w:p w14:paraId="2FF95D7E" w14:textId="77777777" w:rsidR="00FE1C5B" w:rsidRDefault="00FE1C5B" w:rsidP="0045225D">
      <w:pPr>
        <w:ind w:left="-709" w:right="-755"/>
        <w:rPr>
          <w:rFonts w:ascii="Calibri" w:hAnsi="Calibri" w:cs="Calibri"/>
          <w:color w:val="000000" w:themeColor="text1"/>
        </w:rPr>
      </w:pPr>
    </w:p>
    <w:p w14:paraId="5316EA40" w14:textId="77777777" w:rsidR="00FE1C5B" w:rsidRDefault="00FE1C5B" w:rsidP="0045225D">
      <w:pPr>
        <w:ind w:left="-709" w:right="-755"/>
        <w:rPr>
          <w:rFonts w:ascii="Calibri" w:hAnsi="Calibri" w:cs="Calibri"/>
          <w:color w:val="000000" w:themeColor="text1"/>
        </w:rPr>
      </w:pPr>
    </w:p>
    <w:p w14:paraId="046F6E86" w14:textId="77777777" w:rsidR="00FE1C5B" w:rsidRPr="00EA2BE4" w:rsidRDefault="00FE1C5B" w:rsidP="0045225D">
      <w:pPr>
        <w:ind w:left="-709" w:right="-755"/>
        <w:rPr>
          <w:rFonts w:ascii="Calibri" w:hAnsi="Calibri" w:cs="Calibri"/>
          <w:color w:val="000000" w:themeColor="text1"/>
        </w:rPr>
      </w:pPr>
    </w:p>
    <w:p w14:paraId="765825F4" w14:textId="710BED87" w:rsidR="00E2010B" w:rsidRPr="00CE5A65" w:rsidRDefault="00E2010B" w:rsidP="00CE5A65">
      <w:pPr>
        <w:spacing w:after="0"/>
        <w:ind w:left="-709" w:right="-755"/>
        <w:jc w:val="center"/>
        <w:rPr>
          <w:rFonts w:ascii="Calibri" w:hAnsi="Calibri" w:cs="Calibri"/>
          <w:b/>
          <w:bCs/>
          <w:color w:val="000000" w:themeColor="text1"/>
          <w:sz w:val="32"/>
          <w:szCs w:val="32"/>
        </w:rPr>
      </w:pPr>
      <w:r w:rsidRPr="00CE5A65">
        <w:rPr>
          <w:rFonts w:ascii="Calibri" w:hAnsi="Calibri" w:cs="Calibri"/>
          <w:b/>
          <w:bCs/>
          <w:color w:val="000000" w:themeColor="text1"/>
          <w:sz w:val="32"/>
          <w:szCs w:val="32"/>
        </w:rPr>
        <w:lastRenderedPageBreak/>
        <w:t>Chapter – 1</w:t>
      </w:r>
    </w:p>
    <w:p w14:paraId="5F845139" w14:textId="77777777" w:rsidR="0054713F" w:rsidRPr="00CE5A65" w:rsidRDefault="00E2010B" w:rsidP="00CE5A65">
      <w:pPr>
        <w:spacing w:after="0"/>
        <w:ind w:left="-709" w:right="-755"/>
        <w:jc w:val="center"/>
        <w:rPr>
          <w:rFonts w:ascii="Calibri" w:hAnsi="Calibri" w:cs="Calibri"/>
          <w:b/>
          <w:bCs/>
          <w:color w:val="000000" w:themeColor="text1"/>
          <w:sz w:val="32"/>
          <w:szCs w:val="32"/>
        </w:rPr>
      </w:pPr>
      <w:r w:rsidRPr="00CE5A65">
        <w:rPr>
          <w:rFonts w:ascii="Calibri" w:hAnsi="Calibri" w:cs="Calibri"/>
          <w:b/>
          <w:bCs/>
          <w:color w:val="000000" w:themeColor="text1"/>
          <w:sz w:val="32"/>
          <w:szCs w:val="32"/>
        </w:rPr>
        <w:t xml:space="preserve">Power Electronics </w:t>
      </w:r>
    </w:p>
    <w:p w14:paraId="56EFAD9B" w14:textId="244419B7" w:rsidR="00E2010B" w:rsidRPr="00CE5A65" w:rsidRDefault="00E2010B" w:rsidP="00DF2587">
      <w:pPr>
        <w:pStyle w:val="ListParagraph"/>
        <w:numPr>
          <w:ilvl w:val="1"/>
          <w:numId w:val="3"/>
        </w:numPr>
        <w:ind w:left="-709" w:right="-755" w:firstLine="0"/>
        <w:rPr>
          <w:rFonts w:ascii="Calibri" w:hAnsi="Calibri" w:cs="Calibri"/>
          <w:b/>
          <w:bCs/>
          <w:color w:val="000000" w:themeColor="text1"/>
        </w:rPr>
      </w:pPr>
      <w:r w:rsidRPr="00CE5A65">
        <w:rPr>
          <w:rFonts w:ascii="Calibri" w:hAnsi="Calibri" w:cs="Calibri"/>
          <w:b/>
          <w:bCs/>
          <w:color w:val="000000" w:themeColor="text1"/>
        </w:rPr>
        <w:t>Introduction to Power Electronics</w:t>
      </w:r>
    </w:p>
    <w:p w14:paraId="192DDFA1" w14:textId="77777777" w:rsidR="00C22D56" w:rsidRPr="00EA2BE4" w:rsidRDefault="00C22D56" w:rsidP="0045225D">
      <w:pPr>
        <w:pStyle w:val="NormalWeb"/>
        <w:spacing w:line="360" w:lineRule="auto"/>
        <w:ind w:left="-709" w:right="-755"/>
        <w:jc w:val="both"/>
        <w:rPr>
          <w:rFonts w:ascii="Calibri" w:hAnsi="Calibri" w:cs="Calibri"/>
          <w:color w:val="000000" w:themeColor="text1"/>
        </w:rPr>
      </w:pPr>
      <w:r w:rsidRPr="00EA2BE4">
        <w:rPr>
          <w:rFonts w:ascii="Calibri" w:hAnsi="Calibri" w:cs="Calibri"/>
          <w:color w:val="000000" w:themeColor="text1"/>
        </w:rPr>
        <w:t>Power electronics is a crucial field in electrical engineering, focusing on the efficient conversion and control of electrical power using electronic devices. It encompasses the design, analysis, and implementation of circuits that convert electrical energy from one form to another, which is essential for various applications ranging from consumer electronics to industrial systems and renewable energy sources.</w:t>
      </w:r>
    </w:p>
    <w:p w14:paraId="0FE8E966" w14:textId="77777777" w:rsidR="00C22D56" w:rsidRPr="00EA2BE4" w:rsidRDefault="00C22D56" w:rsidP="0045225D">
      <w:pPr>
        <w:pStyle w:val="NormalWeb"/>
        <w:spacing w:line="360" w:lineRule="auto"/>
        <w:ind w:left="-709" w:right="-755"/>
        <w:jc w:val="both"/>
        <w:rPr>
          <w:rFonts w:ascii="Calibri" w:hAnsi="Calibri" w:cs="Calibri"/>
          <w:color w:val="000000" w:themeColor="text1"/>
        </w:rPr>
      </w:pPr>
      <w:r w:rsidRPr="00EA2BE4">
        <w:rPr>
          <w:rFonts w:ascii="Calibri" w:hAnsi="Calibri" w:cs="Calibri"/>
          <w:color w:val="000000" w:themeColor="text1"/>
        </w:rPr>
        <w:t>The field of power electronics has evolved significantly over the years, driven by advancements in semiconductor technology, which have enabled the development of more efficient, reliable, and compact power converters. These converters include rectifiers, inverters, choppers, and various types of DC-DC converters such as buck, boost, and buck-boost converters.</w:t>
      </w:r>
    </w:p>
    <w:p w14:paraId="754EB396" w14:textId="77777777" w:rsidR="00C22D56" w:rsidRPr="00EA2BE4" w:rsidRDefault="00C22D56" w:rsidP="0045225D">
      <w:pPr>
        <w:pStyle w:val="NormalWeb"/>
        <w:spacing w:line="360" w:lineRule="auto"/>
        <w:ind w:left="-709" w:right="-755"/>
        <w:jc w:val="both"/>
        <w:rPr>
          <w:rFonts w:ascii="Calibri" w:hAnsi="Calibri" w:cs="Calibri"/>
          <w:color w:val="000000" w:themeColor="text1"/>
        </w:rPr>
      </w:pPr>
      <w:r w:rsidRPr="00EA2BE4">
        <w:rPr>
          <w:rFonts w:ascii="Calibri" w:hAnsi="Calibri" w:cs="Calibri"/>
          <w:color w:val="000000" w:themeColor="text1"/>
        </w:rPr>
        <w:t>Power electronics plays a pivotal role in modern technology, facilitating the control of power flow and enhancing the performance of electrical systems. It enables efficient energy conversion in a wide range of applications, including power supplies for electronic devices, electric vehicles, renewable energy systems, and industrial automation.</w:t>
      </w:r>
    </w:p>
    <w:p w14:paraId="674C70E9" w14:textId="77777777" w:rsidR="00C22D56" w:rsidRPr="00EA2BE4" w:rsidRDefault="00C22D56" w:rsidP="0045225D">
      <w:pPr>
        <w:pStyle w:val="NormalWeb"/>
        <w:spacing w:line="360" w:lineRule="auto"/>
        <w:ind w:left="-709" w:right="-755"/>
        <w:jc w:val="both"/>
        <w:rPr>
          <w:rFonts w:ascii="Calibri" w:hAnsi="Calibri" w:cs="Calibri"/>
          <w:color w:val="000000" w:themeColor="text1"/>
        </w:rPr>
      </w:pPr>
      <w:r w:rsidRPr="00EA2BE4">
        <w:rPr>
          <w:rFonts w:ascii="Calibri" w:hAnsi="Calibri" w:cs="Calibri"/>
          <w:color w:val="000000" w:themeColor="text1"/>
        </w:rPr>
        <w:t>The importance of power electronics lies in its ability to improve energy efficiency, reduce losses, and provide precise control over electrical power. As energy demands continue to rise and the push for renewable energy sources intensifies, the role of power electronics in developing sustainable and efficient energy solutions becomes increasingly vital.</w:t>
      </w:r>
    </w:p>
    <w:p w14:paraId="7D96FBBA" w14:textId="77777777" w:rsidR="00C22D56" w:rsidRPr="00EA2BE4" w:rsidRDefault="00C22D56" w:rsidP="0045225D">
      <w:pPr>
        <w:pStyle w:val="ListParagraph"/>
        <w:ind w:left="-709" w:right="-755"/>
        <w:rPr>
          <w:rFonts w:ascii="Calibri" w:hAnsi="Calibri" w:cs="Calibri"/>
          <w:color w:val="000000" w:themeColor="text1"/>
        </w:rPr>
      </w:pPr>
    </w:p>
    <w:p w14:paraId="63F82422" w14:textId="77777777" w:rsidR="00C22D56" w:rsidRPr="00EA2BE4" w:rsidRDefault="00C22D56" w:rsidP="0045225D">
      <w:pPr>
        <w:pStyle w:val="ListParagraph"/>
        <w:ind w:left="-709" w:right="-755"/>
        <w:rPr>
          <w:rFonts w:ascii="Calibri" w:hAnsi="Calibri" w:cs="Calibri"/>
          <w:color w:val="000000" w:themeColor="text1"/>
        </w:rPr>
      </w:pPr>
    </w:p>
    <w:p w14:paraId="2A7C8E7A" w14:textId="77777777" w:rsidR="00C22D56" w:rsidRPr="00EA2BE4" w:rsidRDefault="00C22D56" w:rsidP="0045225D">
      <w:pPr>
        <w:pStyle w:val="ListParagraph"/>
        <w:ind w:left="-709" w:right="-755"/>
        <w:rPr>
          <w:rFonts w:ascii="Calibri" w:hAnsi="Calibri" w:cs="Calibri"/>
          <w:color w:val="000000" w:themeColor="text1"/>
        </w:rPr>
      </w:pPr>
    </w:p>
    <w:p w14:paraId="1D529647" w14:textId="77777777" w:rsidR="00430BA5" w:rsidRPr="00EA2BE4" w:rsidRDefault="00430BA5" w:rsidP="0045225D">
      <w:pPr>
        <w:pStyle w:val="ListParagraph"/>
        <w:ind w:left="-709" w:right="-755"/>
        <w:rPr>
          <w:rFonts w:ascii="Calibri" w:hAnsi="Calibri" w:cs="Calibri"/>
          <w:color w:val="000000" w:themeColor="text1"/>
        </w:rPr>
      </w:pPr>
    </w:p>
    <w:p w14:paraId="5547A4C0" w14:textId="77777777" w:rsidR="00430BA5" w:rsidRPr="00EA2BE4" w:rsidRDefault="00430BA5" w:rsidP="0045225D">
      <w:pPr>
        <w:pStyle w:val="ListParagraph"/>
        <w:ind w:left="-709" w:right="-755"/>
        <w:rPr>
          <w:rFonts w:ascii="Calibri" w:hAnsi="Calibri" w:cs="Calibri"/>
          <w:color w:val="000000" w:themeColor="text1"/>
        </w:rPr>
      </w:pPr>
    </w:p>
    <w:p w14:paraId="5DB6E7F0" w14:textId="77777777" w:rsidR="00430BA5" w:rsidRPr="00EA2BE4" w:rsidRDefault="00430BA5" w:rsidP="0045225D">
      <w:pPr>
        <w:pStyle w:val="ListParagraph"/>
        <w:ind w:left="-709" w:right="-755"/>
        <w:rPr>
          <w:rFonts w:ascii="Calibri" w:hAnsi="Calibri" w:cs="Calibri"/>
          <w:color w:val="000000" w:themeColor="text1"/>
        </w:rPr>
      </w:pPr>
    </w:p>
    <w:p w14:paraId="3323D120" w14:textId="77777777" w:rsidR="00430BA5" w:rsidRPr="00EA2BE4" w:rsidRDefault="00430BA5" w:rsidP="0045225D">
      <w:pPr>
        <w:pStyle w:val="ListParagraph"/>
        <w:ind w:left="-709" w:right="-755"/>
        <w:rPr>
          <w:rFonts w:ascii="Calibri" w:hAnsi="Calibri" w:cs="Calibri"/>
          <w:color w:val="000000" w:themeColor="text1"/>
        </w:rPr>
      </w:pPr>
    </w:p>
    <w:p w14:paraId="174C2714" w14:textId="77777777" w:rsidR="00430BA5" w:rsidRPr="00EA2BE4" w:rsidRDefault="00430BA5" w:rsidP="0045225D">
      <w:pPr>
        <w:pStyle w:val="ListParagraph"/>
        <w:ind w:left="-709" w:right="-755"/>
        <w:rPr>
          <w:rFonts w:ascii="Calibri" w:hAnsi="Calibri" w:cs="Calibri"/>
          <w:color w:val="000000" w:themeColor="text1"/>
        </w:rPr>
      </w:pPr>
    </w:p>
    <w:p w14:paraId="5FDBEDB3" w14:textId="77777777" w:rsidR="00430BA5" w:rsidRPr="00EA2BE4" w:rsidRDefault="00430BA5" w:rsidP="0045225D">
      <w:pPr>
        <w:pStyle w:val="ListParagraph"/>
        <w:ind w:left="-709" w:right="-755"/>
        <w:rPr>
          <w:rFonts w:ascii="Calibri" w:hAnsi="Calibri" w:cs="Calibri"/>
          <w:color w:val="000000" w:themeColor="text1"/>
        </w:rPr>
      </w:pPr>
    </w:p>
    <w:p w14:paraId="55015690" w14:textId="77777777" w:rsidR="00430BA5" w:rsidRPr="00EA2BE4" w:rsidRDefault="00430BA5" w:rsidP="0045225D">
      <w:pPr>
        <w:pStyle w:val="ListParagraph"/>
        <w:ind w:left="-709" w:right="-755"/>
        <w:rPr>
          <w:rFonts w:ascii="Calibri" w:hAnsi="Calibri" w:cs="Calibri"/>
          <w:color w:val="000000" w:themeColor="text1"/>
        </w:rPr>
      </w:pPr>
    </w:p>
    <w:p w14:paraId="7A44A560" w14:textId="77777777" w:rsidR="00430BA5" w:rsidRPr="00EA2BE4" w:rsidRDefault="00430BA5" w:rsidP="0045225D">
      <w:pPr>
        <w:pStyle w:val="ListParagraph"/>
        <w:ind w:left="-709" w:right="-755"/>
        <w:rPr>
          <w:rFonts w:ascii="Calibri" w:hAnsi="Calibri" w:cs="Calibri"/>
          <w:color w:val="000000" w:themeColor="text1"/>
        </w:rPr>
      </w:pPr>
    </w:p>
    <w:p w14:paraId="4D90B341" w14:textId="77777777" w:rsidR="00430BA5" w:rsidRPr="00EA2BE4" w:rsidRDefault="00430BA5" w:rsidP="0045225D">
      <w:pPr>
        <w:pStyle w:val="ListParagraph"/>
        <w:ind w:left="-709" w:right="-755"/>
        <w:rPr>
          <w:rFonts w:ascii="Calibri" w:hAnsi="Calibri" w:cs="Calibri"/>
          <w:color w:val="000000" w:themeColor="text1"/>
        </w:rPr>
      </w:pPr>
    </w:p>
    <w:p w14:paraId="0981D0E4" w14:textId="77777777" w:rsidR="009C498B" w:rsidRPr="00EA2BE4" w:rsidRDefault="009C498B" w:rsidP="0045225D">
      <w:pPr>
        <w:pStyle w:val="ListParagraph"/>
        <w:ind w:left="-709" w:right="-755"/>
        <w:rPr>
          <w:rFonts w:ascii="Calibri" w:hAnsi="Calibri" w:cs="Calibri"/>
          <w:color w:val="000000" w:themeColor="text1"/>
        </w:rPr>
      </w:pPr>
    </w:p>
    <w:p w14:paraId="17E792A1" w14:textId="77777777" w:rsidR="00430BA5" w:rsidRPr="00EA2BE4" w:rsidRDefault="00430BA5" w:rsidP="0045225D">
      <w:pPr>
        <w:pStyle w:val="ListParagraph"/>
        <w:ind w:left="-709" w:right="-755"/>
        <w:rPr>
          <w:rFonts w:ascii="Calibri" w:hAnsi="Calibri" w:cs="Calibri"/>
          <w:color w:val="000000" w:themeColor="text1"/>
        </w:rPr>
      </w:pPr>
    </w:p>
    <w:p w14:paraId="65E8D171" w14:textId="77777777" w:rsidR="00AA0BFF" w:rsidRPr="00EA2BE4" w:rsidRDefault="00AA0BFF" w:rsidP="0045225D">
      <w:pPr>
        <w:pStyle w:val="ListParagraph"/>
        <w:ind w:left="-709" w:right="-755"/>
        <w:rPr>
          <w:rFonts w:ascii="Calibri" w:hAnsi="Calibri" w:cs="Calibri"/>
          <w:color w:val="000000" w:themeColor="text1"/>
        </w:rPr>
      </w:pPr>
    </w:p>
    <w:p w14:paraId="1B06E14E" w14:textId="77777777" w:rsidR="00430BA5" w:rsidRPr="00EA2BE4" w:rsidRDefault="00430BA5" w:rsidP="0045225D">
      <w:pPr>
        <w:pStyle w:val="ListParagraph"/>
        <w:ind w:left="-709" w:right="-755"/>
        <w:rPr>
          <w:rFonts w:ascii="Calibri" w:hAnsi="Calibri" w:cs="Calibri"/>
          <w:color w:val="000000" w:themeColor="text1"/>
        </w:rPr>
      </w:pPr>
    </w:p>
    <w:p w14:paraId="4148F58B" w14:textId="77777777" w:rsidR="0054713F" w:rsidRPr="00CE5A65" w:rsidRDefault="0054713F" w:rsidP="0045225D">
      <w:pPr>
        <w:pStyle w:val="ListParagraph"/>
        <w:ind w:left="-709" w:right="-755"/>
        <w:rPr>
          <w:rFonts w:ascii="Calibri" w:hAnsi="Calibri" w:cs="Calibri"/>
          <w:b/>
          <w:bCs/>
          <w:color w:val="000000" w:themeColor="text1"/>
        </w:rPr>
      </w:pPr>
    </w:p>
    <w:p w14:paraId="43E40640" w14:textId="6CF07A07" w:rsidR="00E2010B" w:rsidRPr="00CE5A65" w:rsidRDefault="00E2010B" w:rsidP="009C498B">
      <w:pPr>
        <w:pStyle w:val="ListParagraph"/>
        <w:numPr>
          <w:ilvl w:val="1"/>
          <w:numId w:val="3"/>
        </w:numPr>
        <w:ind w:left="-709" w:right="-755" w:firstLine="0"/>
        <w:jc w:val="center"/>
        <w:rPr>
          <w:rFonts w:ascii="Calibri" w:hAnsi="Calibri" w:cs="Calibri"/>
          <w:b/>
          <w:bCs/>
          <w:color w:val="000000" w:themeColor="text1"/>
        </w:rPr>
      </w:pPr>
      <w:r w:rsidRPr="00CE5A65">
        <w:rPr>
          <w:rFonts w:ascii="Calibri" w:hAnsi="Calibri" w:cs="Calibri"/>
          <w:b/>
          <w:bCs/>
          <w:color w:val="000000" w:themeColor="text1"/>
        </w:rPr>
        <w:t>Power Electronics Converters</w:t>
      </w:r>
    </w:p>
    <w:p w14:paraId="44BDC592" w14:textId="77777777" w:rsidR="00012650" w:rsidRPr="00EA2BE4" w:rsidRDefault="00012650" w:rsidP="0045225D">
      <w:pPr>
        <w:pStyle w:val="ListParagraph"/>
        <w:ind w:left="-709" w:right="-755"/>
        <w:rPr>
          <w:rFonts w:ascii="Calibri" w:hAnsi="Calibri" w:cs="Calibri"/>
          <w:color w:val="000000" w:themeColor="text1"/>
        </w:rPr>
      </w:pPr>
    </w:p>
    <w:p w14:paraId="2AD07FD2" w14:textId="77777777" w:rsidR="00012650" w:rsidRPr="00EA2BE4" w:rsidRDefault="00012650" w:rsidP="0045225D">
      <w:pPr>
        <w:pStyle w:val="ListParagraph"/>
        <w:spacing w:before="100" w:beforeAutospacing="1" w:after="100" w:afterAutospacing="1" w:line="240" w:lineRule="auto"/>
        <w:ind w:left="-709" w:right="-755"/>
        <w:jc w:val="both"/>
        <w:rPr>
          <w:rFonts w:ascii="Calibri" w:eastAsia="Times New Roman" w:hAnsi="Calibri" w:cs="Calibri"/>
          <w:color w:val="000000" w:themeColor="text1"/>
          <w:kern w:val="0"/>
          <w:lang w:eastAsia="en-IN"/>
          <w14:ligatures w14:val="none"/>
        </w:rPr>
      </w:pPr>
      <w:r w:rsidRPr="00EA2BE4">
        <w:rPr>
          <w:rFonts w:ascii="Calibri" w:eastAsia="Times New Roman" w:hAnsi="Calibri" w:cs="Calibri"/>
          <w:b/>
          <w:bCs/>
          <w:color w:val="000000" w:themeColor="text1"/>
          <w:kern w:val="0"/>
          <w:lang w:eastAsia="en-IN"/>
          <w14:ligatures w14:val="none"/>
        </w:rPr>
        <w:t>Buck Converter:</w:t>
      </w:r>
      <w:r w:rsidRPr="00EA2BE4">
        <w:rPr>
          <w:rFonts w:ascii="Calibri" w:eastAsia="Times New Roman" w:hAnsi="Calibri" w:cs="Calibri"/>
          <w:color w:val="000000" w:themeColor="text1"/>
          <w:kern w:val="0"/>
          <w:lang w:eastAsia="en-IN"/>
          <w14:ligatures w14:val="none"/>
        </w:rPr>
        <w:t xml:space="preserve"> </w:t>
      </w:r>
    </w:p>
    <w:p w14:paraId="4AB484EA" w14:textId="1BC45F54" w:rsidR="00012650" w:rsidRPr="00EA2BE4" w:rsidRDefault="00012650" w:rsidP="0045225D">
      <w:pPr>
        <w:pStyle w:val="ListParagraph"/>
        <w:spacing w:before="100" w:beforeAutospacing="1" w:after="100" w:afterAutospacing="1" w:line="360" w:lineRule="auto"/>
        <w:ind w:left="-709" w:right="-755"/>
        <w:jc w:val="both"/>
        <w:rPr>
          <w:rFonts w:ascii="Calibri" w:eastAsia="Times New Roman" w:hAnsi="Calibri" w:cs="Calibri"/>
          <w:color w:val="000000" w:themeColor="text1"/>
          <w:kern w:val="0"/>
          <w:lang w:eastAsia="en-IN"/>
          <w14:ligatures w14:val="none"/>
        </w:rPr>
      </w:pPr>
      <w:r w:rsidRPr="00EA2BE4">
        <w:rPr>
          <w:rFonts w:ascii="Calibri" w:eastAsia="Times New Roman" w:hAnsi="Calibri" w:cs="Calibri"/>
          <w:color w:val="000000" w:themeColor="text1"/>
          <w:kern w:val="0"/>
          <w:lang w:eastAsia="en-IN"/>
          <w14:ligatures w14:val="none"/>
        </w:rPr>
        <w:t>A buck converter is a type of DC-DC converter that steps down the input voltage to a lower output voltage. It is widely used in applications where a stable and lower voltage is needed from a higher voltage source, such as in power supplies for electronic devices. The buck converter operates by switching a transistor on and off, storing energy in an inductor, and releasing it at a controlled rate to the load.</w:t>
      </w:r>
    </w:p>
    <w:p w14:paraId="6F4D9530" w14:textId="77777777" w:rsidR="00012650" w:rsidRPr="00EA2BE4" w:rsidRDefault="00012650" w:rsidP="0045225D">
      <w:pPr>
        <w:pStyle w:val="ListParagraph"/>
        <w:spacing w:before="100" w:beforeAutospacing="1" w:after="100" w:afterAutospacing="1" w:line="360" w:lineRule="auto"/>
        <w:ind w:left="-709" w:right="-755"/>
        <w:jc w:val="both"/>
        <w:rPr>
          <w:rFonts w:ascii="Calibri" w:eastAsia="Times New Roman" w:hAnsi="Calibri" w:cs="Calibri"/>
          <w:color w:val="000000" w:themeColor="text1"/>
          <w:kern w:val="0"/>
          <w:lang w:eastAsia="en-IN"/>
          <w14:ligatures w14:val="none"/>
        </w:rPr>
      </w:pPr>
    </w:p>
    <w:p w14:paraId="49C66683" w14:textId="77777777" w:rsidR="00012650" w:rsidRPr="00EA2BE4" w:rsidRDefault="00012650" w:rsidP="0045225D">
      <w:pPr>
        <w:pStyle w:val="ListParagraph"/>
        <w:spacing w:before="100" w:beforeAutospacing="1" w:after="100" w:afterAutospacing="1" w:line="360" w:lineRule="auto"/>
        <w:ind w:left="-709" w:right="-755"/>
        <w:jc w:val="both"/>
        <w:rPr>
          <w:rFonts w:ascii="Calibri" w:eastAsia="Times New Roman" w:hAnsi="Calibri" w:cs="Calibri"/>
          <w:color w:val="000000" w:themeColor="text1"/>
          <w:kern w:val="0"/>
          <w:lang w:eastAsia="en-IN"/>
          <w14:ligatures w14:val="none"/>
        </w:rPr>
      </w:pPr>
      <w:r w:rsidRPr="00EA2BE4">
        <w:rPr>
          <w:rFonts w:ascii="Calibri" w:eastAsia="Times New Roman" w:hAnsi="Calibri" w:cs="Calibri"/>
          <w:b/>
          <w:bCs/>
          <w:color w:val="000000" w:themeColor="text1"/>
          <w:kern w:val="0"/>
          <w:lang w:eastAsia="en-IN"/>
          <w14:ligatures w14:val="none"/>
        </w:rPr>
        <w:t>Boost Converter:</w:t>
      </w:r>
      <w:r w:rsidRPr="00EA2BE4">
        <w:rPr>
          <w:rFonts w:ascii="Calibri" w:eastAsia="Times New Roman" w:hAnsi="Calibri" w:cs="Calibri"/>
          <w:color w:val="000000" w:themeColor="text1"/>
          <w:kern w:val="0"/>
          <w:lang w:eastAsia="en-IN"/>
          <w14:ligatures w14:val="none"/>
        </w:rPr>
        <w:t xml:space="preserve"> </w:t>
      </w:r>
    </w:p>
    <w:p w14:paraId="0A5BE478" w14:textId="5B57932B" w:rsidR="00012650" w:rsidRPr="00EA2BE4" w:rsidRDefault="00012650" w:rsidP="0045225D">
      <w:pPr>
        <w:pStyle w:val="ListParagraph"/>
        <w:spacing w:before="100" w:beforeAutospacing="1" w:after="100" w:afterAutospacing="1" w:line="360" w:lineRule="auto"/>
        <w:ind w:left="-709" w:right="-755"/>
        <w:jc w:val="both"/>
        <w:rPr>
          <w:rFonts w:ascii="Calibri" w:eastAsia="Times New Roman" w:hAnsi="Calibri" w:cs="Calibri"/>
          <w:color w:val="000000" w:themeColor="text1"/>
          <w:kern w:val="0"/>
          <w:lang w:eastAsia="en-IN"/>
          <w14:ligatures w14:val="none"/>
        </w:rPr>
      </w:pPr>
      <w:r w:rsidRPr="00EA2BE4">
        <w:rPr>
          <w:rFonts w:ascii="Calibri" w:eastAsia="Times New Roman" w:hAnsi="Calibri" w:cs="Calibri"/>
          <w:color w:val="000000" w:themeColor="text1"/>
          <w:kern w:val="0"/>
          <w:lang w:eastAsia="en-IN"/>
          <w14:ligatures w14:val="none"/>
        </w:rPr>
        <w:t>A boost converter is a DC-DC converter that steps up the input voltage to a higher output voltage. It is useful in applications where an increase in voltage is required, such as in battery-powered devices needing a higher operating voltage than the battery provides. The boost converter works by storing energy in an inductor when the switch is closed and releasing it to the load through a diode when the switch is open.</w:t>
      </w:r>
    </w:p>
    <w:p w14:paraId="074A41EB" w14:textId="77777777" w:rsidR="00012650" w:rsidRPr="00EA2BE4" w:rsidRDefault="00012650" w:rsidP="0045225D">
      <w:pPr>
        <w:pStyle w:val="ListParagraph"/>
        <w:spacing w:before="100" w:beforeAutospacing="1" w:after="100" w:afterAutospacing="1" w:line="360" w:lineRule="auto"/>
        <w:ind w:left="-709" w:right="-755"/>
        <w:jc w:val="both"/>
        <w:rPr>
          <w:rFonts w:ascii="Calibri" w:eastAsia="Times New Roman" w:hAnsi="Calibri" w:cs="Calibri"/>
          <w:color w:val="000000" w:themeColor="text1"/>
          <w:kern w:val="0"/>
          <w:lang w:eastAsia="en-IN"/>
          <w14:ligatures w14:val="none"/>
        </w:rPr>
      </w:pPr>
    </w:p>
    <w:p w14:paraId="21EEE944" w14:textId="77777777" w:rsidR="00012650" w:rsidRPr="00EA2BE4" w:rsidRDefault="00012650" w:rsidP="0045225D">
      <w:pPr>
        <w:pStyle w:val="ListParagraph"/>
        <w:spacing w:before="100" w:beforeAutospacing="1" w:after="100" w:afterAutospacing="1" w:line="360" w:lineRule="auto"/>
        <w:ind w:left="-709" w:right="-755"/>
        <w:jc w:val="both"/>
        <w:rPr>
          <w:rFonts w:ascii="Calibri" w:eastAsia="Times New Roman" w:hAnsi="Calibri" w:cs="Calibri"/>
          <w:color w:val="000000" w:themeColor="text1"/>
          <w:kern w:val="0"/>
          <w:lang w:eastAsia="en-IN"/>
          <w14:ligatures w14:val="none"/>
        </w:rPr>
      </w:pPr>
      <w:r w:rsidRPr="00EA2BE4">
        <w:rPr>
          <w:rFonts w:ascii="Calibri" w:eastAsia="Times New Roman" w:hAnsi="Calibri" w:cs="Calibri"/>
          <w:b/>
          <w:bCs/>
          <w:color w:val="000000" w:themeColor="text1"/>
          <w:kern w:val="0"/>
          <w:lang w:eastAsia="en-IN"/>
          <w14:ligatures w14:val="none"/>
        </w:rPr>
        <w:t>Buck-Boost Converter:</w:t>
      </w:r>
      <w:r w:rsidRPr="00EA2BE4">
        <w:rPr>
          <w:rFonts w:ascii="Calibri" w:eastAsia="Times New Roman" w:hAnsi="Calibri" w:cs="Calibri"/>
          <w:color w:val="000000" w:themeColor="text1"/>
          <w:kern w:val="0"/>
          <w:lang w:eastAsia="en-IN"/>
          <w14:ligatures w14:val="none"/>
        </w:rPr>
        <w:t xml:space="preserve"> </w:t>
      </w:r>
    </w:p>
    <w:p w14:paraId="025892CF" w14:textId="657799D0" w:rsidR="00012650" w:rsidRPr="00EA2BE4" w:rsidRDefault="00012650" w:rsidP="0045225D">
      <w:pPr>
        <w:pStyle w:val="ListParagraph"/>
        <w:spacing w:before="100" w:beforeAutospacing="1" w:after="100" w:afterAutospacing="1" w:line="360" w:lineRule="auto"/>
        <w:ind w:left="-709" w:right="-755"/>
        <w:jc w:val="both"/>
        <w:rPr>
          <w:rFonts w:ascii="Calibri" w:eastAsia="Times New Roman" w:hAnsi="Calibri" w:cs="Calibri"/>
          <w:color w:val="000000" w:themeColor="text1"/>
          <w:kern w:val="0"/>
          <w:lang w:eastAsia="en-IN"/>
          <w14:ligatures w14:val="none"/>
        </w:rPr>
      </w:pPr>
      <w:r w:rsidRPr="00EA2BE4">
        <w:rPr>
          <w:rFonts w:ascii="Calibri" w:eastAsia="Times New Roman" w:hAnsi="Calibri" w:cs="Calibri"/>
          <w:color w:val="000000" w:themeColor="text1"/>
          <w:kern w:val="0"/>
          <w:lang w:eastAsia="en-IN"/>
          <w14:ligatures w14:val="none"/>
        </w:rPr>
        <w:t>A buck-boost converter combines the functionalities of both buck and boost converters, allowing it to either step up or step down the input voltage based on the requirements. It is versatile and used in applications where the output voltage needs to be adjusted above or below the input voltage. The buck-boost converter can invert the voltage, making it useful in a variety of power management scenarios.</w:t>
      </w:r>
    </w:p>
    <w:p w14:paraId="197D489B" w14:textId="77777777" w:rsidR="00012650" w:rsidRPr="00EA2BE4" w:rsidRDefault="00012650" w:rsidP="0045225D">
      <w:pPr>
        <w:pStyle w:val="ListParagraph"/>
        <w:spacing w:before="100" w:beforeAutospacing="1" w:after="100" w:afterAutospacing="1" w:line="360" w:lineRule="auto"/>
        <w:ind w:left="-709" w:right="-755"/>
        <w:jc w:val="both"/>
        <w:rPr>
          <w:rFonts w:ascii="Calibri" w:eastAsia="Times New Roman" w:hAnsi="Calibri" w:cs="Calibri"/>
          <w:color w:val="000000" w:themeColor="text1"/>
          <w:kern w:val="0"/>
          <w:lang w:eastAsia="en-IN"/>
          <w14:ligatures w14:val="none"/>
        </w:rPr>
      </w:pPr>
    </w:p>
    <w:p w14:paraId="19B77969" w14:textId="77777777" w:rsidR="00012650" w:rsidRPr="00EA2BE4" w:rsidRDefault="00012650" w:rsidP="0045225D">
      <w:pPr>
        <w:pStyle w:val="ListParagraph"/>
        <w:spacing w:before="100" w:beforeAutospacing="1" w:after="100" w:afterAutospacing="1" w:line="360" w:lineRule="auto"/>
        <w:ind w:left="-709" w:right="-755"/>
        <w:jc w:val="both"/>
        <w:rPr>
          <w:rFonts w:ascii="Calibri" w:eastAsia="Times New Roman" w:hAnsi="Calibri" w:cs="Calibri"/>
          <w:color w:val="000000" w:themeColor="text1"/>
          <w:kern w:val="0"/>
          <w:lang w:eastAsia="en-IN"/>
          <w14:ligatures w14:val="none"/>
        </w:rPr>
      </w:pPr>
      <w:r w:rsidRPr="00EA2BE4">
        <w:rPr>
          <w:rFonts w:ascii="Calibri" w:eastAsia="Times New Roman" w:hAnsi="Calibri" w:cs="Calibri"/>
          <w:b/>
          <w:bCs/>
          <w:color w:val="000000" w:themeColor="text1"/>
          <w:kern w:val="0"/>
          <w:lang w:eastAsia="en-IN"/>
          <w14:ligatures w14:val="none"/>
        </w:rPr>
        <w:t>Flyback Converter:</w:t>
      </w:r>
      <w:r w:rsidRPr="00EA2BE4">
        <w:rPr>
          <w:rFonts w:ascii="Calibri" w:eastAsia="Times New Roman" w:hAnsi="Calibri" w:cs="Calibri"/>
          <w:color w:val="000000" w:themeColor="text1"/>
          <w:kern w:val="0"/>
          <w:lang w:eastAsia="en-IN"/>
          <w14:ligatures w14:val="none"/>
        </w:rPr>
        <w:t xml:space="preserve"> </w:t>
      </w:r>
    </w:p>
    <w:p w14:paraId="1B04C00E" w14:textId="2EB96DEA" w:rsidR="00012650" w:rsidRPr="00EA2BE4" w:rsidRDefault="00012650" w:rsidP="0045225D">
      <w:pPr>
        <w:pStyle w:val="ListParagraph"/>
        <w:spacing w:before="100" w:beforeAutospacing="1" w:after="100" w:afterAutospacing="1" w:line="360" w:lineRule="auto"/>
        <w:ind w:left="-709" w:right="-755"/>
        <w:jc w:val="both"/>
        <w:rPr>
          <w:rFonts w:ascii="Calibri" w:eastAsia="Times New Roman" w:hAnsi="Calibri" w:cs="Calibri"/>
          <w:color w:val="000000" w:themeColor="text1"/>
          <w:kern w:val="0"/>
          <w:lang w:eastAsia="en-IN"/>
          <w14:ligatures w14:val="none"/>
        </w:rPr>
      </w:pPr>
      <w:r w:rsidRPr="00EA2BE4">
        <w:rPr>
          <w:rFonts w:ascii="Calibri" w:eastAsia="Times New Roman" w:hAnsi="Calibri" w:cs="Calibri"/>
          <w:color w:val="000000" w:themeColor="text1"/>
          <w:kern w:val="0"/>
          <w:lang w:eastAsia="en-IN"/>
          <w14:ligatures w14:val="none"/>
        </w:rPr>
        <w:t>The flyback converter is a type of DC-DC converter that uses a transformer to store energy when the switch is on and transfer it to the output when the switch is off. It can provide isolation between the input and output, which is crucial in applications requiring safety and noise reduction. Flyback converters are commonly used in low-power applications such as power supplies for televisions and other consumer electronics.</w:t>
      </w:r>
    </w:p>
    <w:p w14:paraId="126C43DA" w14:textId="77777777" w:rsidR="00012650" w:rsidRPr="00EA2BE4" w:rsidRDefault="00012650" w:rsidP="0045225D">
      <w:pPr>
        <w:pStyle w:val="ListParagraph"/>
        <w:spacing w:before="100" w:beforeAutospacing="1" w:after="100" w:afterAutospacing="1" w:line="360" w:lineRule="auto"/>
        <w:ind w:left="-709" w:right="-755"/>
        <w:jc w:val="both"/>
        <w:rPr>
          <w:rFonts w:ascii="Calibri" w:eastAsia="Times New Roman" w:hAnsi="Calibri" w:cs="Calibri"/>
          <w:color w:val="000000" w:themeColor="text1"/>
          <w:kern w:val="0"/>
          <w:lang w:eastAsia="en-IN"/>
          <w14:ligatures w14:val="none"/>
        </w:rPr>
      </w:pPr>
    </w:p>
    <w:p w14:paraId="305664AF" w14:textId="77777777" w:rsidR="00012650" w:rsidRPr="00EA2BE4" w:rsidRDefault="00012650" w:rsidP="0045225D">
      <w:pPr>
        <w:pStyle w:val="ListParagraph"/>
        <w:spacing w:before="100" w:beforeAutospacing="1" w:after="100" w:afterAutospacing="1" w:line="360" w:lineRule="auto"/>
        <w:ind w:left="-709" w:right="-755"/>
        <w:jc w:val="both"/>
        <w:rPr>
          <w:rFonts w:ascii="Calibri" w:eastAsia="Times New Roman" w:hAnsi="Calibri" w:cs="Calibri"/>
          <w:color w:val="000000" w:themeColor="text1"/>
          <w:kern w:val="0"/>
          <w:lang w:eastAsia="en-IN"/>
          <w14:ligatures w14:val="none"/>
        </w:rPr>
      </w:pPr>
      <w:r w:rsidRPr="00EA2BE4">
        <w:rPr>
          <w:rFonts w:ascii="Calibri" w:eastAsia="Times New Roman" w:hAnsi="Calibri" w:cs="Calibri"/>
          <w:b/>
          <w:bCs/>
          <w:color w:val="000000" w:themeColor="text1"/>
          <w:kern w:val="0"/>
          <w:lang w:eastAsia="en-IN"/>
          <w14:ligatures w14:val="none"/>
        </w:rPr>
        <w:t>Forward Converter:</w:t>
      </w:r>
      <w:r w:rsidRPr="00EA2BE4">
        <w:rPr>
          <w:rFonts w:ascii="Calibri" w:eastAsia="Times New Roman" w:hAnsi="Calibri" w:cs="Calibri"/>
          <w:color w:val="000000" w:themeColor="text1"/>
          <w:kern w:val="0"/>
          <w:lang w:eastAsia="en-IN"/>
          <w14:ligatures w14:val="none"/>
        </w:rPr>
        <w:t xml:space="preserve"> </w:t>
      </w:r>
    </w:p>
    <w:p w14:paraId="20489D0D" w14:textId="7D6158F3" w:rsidR="00012650" w:rsidRPr="00EA2BE4" w:rsidRDefault="00012650" w:rsidP="0045225D">
      <w:pPr>
        <w:pStyle w:val="ListParagraph"/>
        <w:spacing w:before="100" w:beforeAutospacing="1" w:after="100" w:afterAutospacing="1" w:line="360" w:lineRule="auto"/>
        <w:ind w:left="-709" w:right="-755"/>
        <w:jc w:val="both"/>
        <w:rPr>
          <w:rFonts w:ascii="Calibri" w:eastAsia="Times New Roman" w:hAnsi="Calibri" w:cs="Calibri"/>
          <w:color w:val="000000" w:themeColor="text1"/>
          <w:kern w:val="0"/>
          <w:lang w:eastAsia="en-IN"/>
          <w14:ligatures w14:val="none"/>
        </w:rPr>
      </w:pPr>
      <w:r w:rsidRPr="00EA2BE4">
        <w:rPr>
          <w:rFonts w:ascii="Calibri" w:eastAsia="Times New Roman" w:hAnsi="Calibri" w:cs="Calibri"/>
          <w:color w:val="000000" w:themeColor="text1"/>
          <w:kern w:val="0"/>
          <w:lang w:eastAsia="en-IN"/>
          <w14:ligatures w14:val="none"/>
        </w:rPr>
        <w:t>A forward converter is another type of isolated DC-DC converter that uses a transformer for energy transfer. Unlike the flyback converter, the forward converter transfers energy to the output during the switch's on-state. It is typically used in higher power applications and offers better efficiency and regulation compared to the flyback converter. Forward converters are found in industrial power supplies and telecom equipment.</w:t>
      </w:r>
    </w:p>
    <w:p w14:paraId="2372248A" w14:textId="77777777" w:rsidR="00012650" w:rsidRDefault="00012650" w:rsidP="0045225D">
      <w:pPr>
        <w:pStyle w:val="ListParagraph"/>
        <w:ind w:left="-709" w:right="-755"/>
        <w:rPr>
          <w:rFonts w:ascii="Calibri" w:hAnsi="Calibri" w:cs="Calibri"/>
          <w:color w:val="000000" w:themeColor="text1"/>
        </w:rPr>
      </w:pPr>
    </w:p>
    <w:p w14:paraId="202761CF" w14:textId="77777777" w:rsidR="004637E3" w:rsidRPr="00EA2BE4" w:rsidRDefault="004637E3" w:rsidP="0045225D">
      <w:pPr>
        <w:pStyle w:val="ListParagraph"/>
        <w:ind w:left="-709" w:right="-755"/>
        <w:rPr>
          <w:rFonts w:ascii="Calibri" w:hAnsi="Calibri" w:cs="Calibri"/>
          <w:color w:val="000000" w:themeColor="text1"/>
        </w:rPr>
      </w:pPr>
    </w:p>
    <w:p w14:paraId="7E41B182" w14:textId="18D538D4" w:rsidR="0045225D" w:rsidRPr="00CE5A65" w:rsidRDefault="0045225D" w:rsidP="00CE5A65">
      <w:pPr>
        <w:spacing w:after="0"/>
        <w:ind w:left="-851" w:right="-897"/>
        <w:jc w:val="center"/>
        <w:rPr>
          <w:rFonts w:ascii="Calibri" w:hAnsi="Calibri" w:cs="Calibri"/>
          <w:b/>
          <w:bCs/>
          <w:color w:val="000000" w:themeColor="text1"/>
        </w:rPr>
      </w:pPr>
      <w:r w:rsidRPr="00CE5A65">
        <w:rPr>
          <w:rFonts w:ascii="Calibri" w:hAnsi="Calibri" w:cs="Calibri"/>
          <w:b/>
          <w:bCs/>
          <w:color w:val="000000" w:themeColor="text1"/>
        </w:rPr>
        <w:lastRenderedPageBreak/>
        <w:t>Ch</w:t>
      </w:r>
      <w:r w:rsidR="00E3791C" w:rsidRPr="00CE5A65">
        <w:rPr>
          <w:rFonts w:ascii="Calibri" w:hAnsi="Calibri" w:cs="Calibri"/>
          <w:b/>
          <w:bCs/>
          <w:color w:val="000000" w:themeColor="text1"/>
        </w:rPr>
        <w:t>a</w:t>
      </w:r>
      <w:r w:rsidRPr="00CE5A65">
        <w:rPr>
          <w:rFonts w:ascii="Calibri" w:hAnsi="Calibri" w:cs="Calibri"/>
          <w:b/>
          <w:bCs/>
          <w:color w:val="000000" w:themeColor="text1"/>
        </w:rPr>
        <w:t>pter - 2</w:t>
      </w:r>
    </w:p>
    <w:p w14:paraId="6AEF0917" w14:textId="7858B5C1" w:rsidR="0045225D" w:rsidRPr="00CE5A65" w:rsidRDefault="0045225D" w:rsidP="00CE5A65">
      <w:pPr>
        <w:spacing w:after="0"/>
        <w:ind w:left="-851" w:right="-897"/>
        <w:jc w:val="center"/>
        <w:rPr>
          <w:rFonts w:ascii="Calibri" w:hAnsi="Calibri" w:cs="Calibri"/>
          <w:b/>
          <w:bCs/>
          <w:color w:val="000000" w:themeColor="text1"/>
        </w:rPr>
      </w:pPr>
      <w:r w:rsidRPr="00CE5A65">
        <w:rPr>
          <w:rFonts w:ascii="Calibri" w:hAnsi="Calibri" w:cs="Calibri"/>
          <w:b/>
          <w:bCs/>
          <w:color w:val="000000" w:themeColor="text1"/>
        </w:rPr>
        <w:t>Software Setup and Tools</w:t>
      </w:r>
    </w:p>
    <w:p w14:paraId="6F3CA8F2" w14:textId="70103BBB" w:rsidR="0045225D" w:rsidRPr="00EA2BE4" w:rsidRDefault="0045225D" w:rsidP="0045225D">
      <w:pPr>
        <w:ind w:left="-851" w:right="-897"/>
        <w:rPr>
          <w:rFonts w:ascii="Calibri" w:hAnsi="Calibri" w:cs="Calibri"/>
          <w:color w:val="000000" w:themeColor="text1"/>
        </w:rPr>
      </w:pPr>
      <w:r w:rsidRPr="00EA2BE4">
        <w:rPr>
          <w:rFonts w:ascii="Calibri" w:hAnsi="Calibri" w:cs="Calibri"/>
          <w:color w:val="000000" w:themeColor="text1"/>
        </w:rPr>
        <w:t xml:space="preserve">2.1. </w:t>
      </w:r>
      <w:proofErr w:type="spellStart"/>
      <w:r w:rsidRPr="00EA2BE4">
        <w:rPr>
          <w:rFonts w:ascii="Calibri" w:hAnsi="Calibri" w:cs="Calibri"/>
          <w:color w:val="000000" w:themeColor="text1"/>
        </w:rPr>
        <w:t>LTspice</w:t>
      </w:r>
      <w:proofErr w:type="spellEnd"/>
      <w:r w:rsidRPr="00EA2BE4">
        <w:rPr>
          <w:rFonts w:ascii="Calibri" w:hAnsi="Calibri" w:cs="Calibri"/>
          <w:color w:val="000000" w:themeColor="text1"/>
        </w:rPr>
        <w:t xml:space="preserve"> Simulation Software</w:t>
      </w:r>
    </w:p>
    <w:p w14:paraId="30DA95BC" w14:textId="77777777" w:rsidR="00DF2587" w:rsidRPr="00EA2BE4" w:rsidRDefault="00DF2587" w:rsidP="0045225D">
      <w:pPr>
        <w:ind w:left="-851" w:right="-897"/>
        <w:rPr>
          <w:rFonts w:ascii="Calibri" w:hAnsi="Calibri" w:cs="Calibri"/>
          <w:color w:val="000000" w:themeColor="text1"/>
        </w:rPr>
      </w:pPr>
    </w:p>
    <w:p w14:paraId="2B340F29" w14:textId="77777777" w:rsidR="00ED3B65" w:rsidRPr="00EA2BE4" w:rsidRDefault="00ED3B65" w:rsidP="00ED3B65">
      <w:pPr>
        <w:ind w:left="-851" w:right="-897"/>
        <w:rPr>
          <w:rFonts w:ascii="Calibri" w:hAnsi="Calibri" w:cs="Calibri"/>
          <w:b/>
          <w:bCs/>
          <w:color w:val="000000" w:themeColor="text1"/>
        </w:rPr>
      </w:pPr>
      <w:proofErr w:type="spellStart"/>
      <w:r w:rsidRPr="00EA2BE4">
        <w:rPr>
          <w:rFonts w:ascii="Calibri" w:hAnsi="Calibri" w:cs="Calibri"/>
          <w:b/>
          <w:bCs/>
          <w:color w:val="000000" w:themeColor="text1"/>
        </w:rPr>
        <w:t>LTspice</w:t>
      </w:r>
      <w:proofErr w:type="spellEnd"/>
      <w:r w:rsidRPr="00EA2BE4">
        <w:rPr>
          <w:rFonts w:ascii="Calibri" w:hAnsi="Calibri" w:cs="Calibri"/>
          <w:b/>
          <w:bCs/>
          <w:color w:val="000000" w:themeColor="text1"/>
        </w:rPr>
        <w:t>: A Powerful, Free SPICE Simulator</w:t>
      </w:r>
    </w:p>
    <w:p w14:paraId="76521D53" w14:textId="4ACAD81A" w:rsidR="00DF2587" w:rsidRPr="00EA2BE4" w:rsidRDefault="00ED3B65" w:rsidP="00ED3B65">
      <w:pPr>
        <w:spacing w:line="360" w:lineRule="auto"/>
        <w:ind w:left="-709" w:right="-755"/>
        <w:jc w:val="both"/>
        <w:rPr>
          <w:rFonts w:ascii="Calibri" w:hAnsi="Calibri" w:cs="Calibri"/>
          <w:color w:val="000000" w:themeColor="text1"/>
        </w:rPr>
      </w:pPr>
      <w:proofErr w:type="spellStart"/>
      <w:r w:rsidRPr="00EA2BE4">
        <w:rPr>
          <w:rFonts w:ascii="Calibri" w:hAnsi="Calibri" w:cs="Calibri"/>
          <w:color w:val="000000" w:themeColor="text1"/>
        </w:rPr>
        <w:t>LTspice</w:t>
      </w:r>
      <w:proofErr w:type="spellEnd"/>
      <w:r w:rsidRPr="00EA2BE4">
        <w:rPr>
          <w:rFonts w:ascii="Calibri" w:hAnsi="Calibri" w:cs="Calibri"/>
          <w:color w:val="000000" w:themeColor="text1"/>
        </w:rPr>
        <w:t xml:space="preserve"> is a powerful, fast, and free SPICE simulation software created by Linear Technology Company, now known as Analog Devices. It encompasses a graphical schematic capture interface that lets users to probe the integrity of specific circuits and the creation, of course, of simulation results according to the settings of simulation that the user will see through a built-in waveform viewer, through the selection of different modes and methodologies that are aimed to investigate the electrical circuits in question.</w:t>
      </w:r>
    </w:p>
    <w:p w14:paraId="2DF970F4" w14:textId="77777777" w:rsidR="00ED3B65" w:rsidRPr="00EA2BE4" w:rsidRDefault="00ED3B65" w:rsidP="00ED3B65">
      <w:pPr>
        <w:ind w:left="-851" w:right="-897"/>
        <w:rPr>
          <w:rFonts w:ascii="Calibri" w:hAnsi="Calibri" w:cs="Calibri"/>
          <w:b/>
          <w:bCs/>
          <w:color w:val="000000" w:themeColor="text1"/>
        </w:rPr>
      </w:pPr>
      <w:r w:rsidRPr="00EA2BE4">
        <w:rPr>
          <w:rFonts w:ascii="Calibri" w:hAnsi="Calibri" w:cs="Calibri"/>
          <w:b/>
          <w:bCs/>
          <w:color w:val="000000" w:themeColor="text1"/>
        </w:rPr>
        <w:t xml:space="preserve">Key Features and Benefits of </w:t>
      </w:r>
      <w:proofErr w:type="spellStart"/>
      <w:r w:rsidRPr="00EA2BE4">
        <w:rPr>
          <w:rFonts w:ascii="Calibri" w:hAnsi="Calibri" w:cs="Calibri"/>
          <w:b/>
          <w:bCs/>
          <w:color w:val="000000" w:themeColor="text1"/>
        </w:rPr>
        <w:t>LTspice</w:t>
      </w:r>
      <w:proofErr w:type="spellEnd"/>
    </w:p>
    <w:p w14:paraId="556F1948" w14:textId="77777777" w:rsidR="00ED3B65" w:rsidRPr="00EA2BE4" w:rsidRDefault="00ED3B65" w:rsidP="00882757">
      <w:pPr>
        <w:spacing w:line="360" w:lineRule="auto"/>
        <w:ind w:left="-851" w:right="-897"/>
        <w:rPr>
          <w:rFonts w:ascii="Calibri" w:hAnsi="Calibri" w:cs="Calibri"/>
          <w:color w:val="000000" w:themeColor="text1"/>
        </w:rPr>
      </w:pPr>
      <w:r w:rsidRPr="00EA2BE4">
        <w:rPr>
          <w:rFonts w:ascii="Calibri" w:hAnsi="Calibri" w:cs="Calibri"/>
          <w:color w:val="000000" w:themeColor="text1"/>
        </w:rPr>
        <w:t xml:space="preserve">Fast and Unlimited Simulation Capabilities: </w:t>
      </w:r>
      <w:proofErr w:type="spellStart"/>
      <w:r w:rsidRPr="00EA2BE4">
        <w:rPr>
          <w:rFonts w:ascii="Calibri" w:hAnsi="Calibri" w:cs="Calibri"/>
          <w:color w:val="000000" w:themeColor="text1"/>
        </w:rPr>
        <w:t>LTspice</w:t>
      </w:r>
      <w:proofErr w:type="spellEnd"/>
      <w:r w:rsidRPr="00EA2BE4">
        <w:rPr>
          <w:rFonts w:ascii="Calibri" w:hAnsi="Calibri" w:cs="Calibri"/>
          <w:color w:val="000000" w:themeColor="text1"/>
        </w:rPr>
        <w:t xml:space="preserve"> outperforms many paid SPICE simulation options, with an unlimited number of nodes and the ability to rapidly simulate complex </w:t>
      </w:r>
      <w:proofErr w:type="spellStart"/>
      <w:r w:rsidRPr="00EA2BE4">
        <w:rPr>
          <w:rFonts w:ascii="Calibri" w:hAnsi="Calibri" w:cs="Calibri"/>
          <w:color w:val="000000" w:themeColor="text1"/>
        </w:rPr>
        <w:t>analog</w:t>
      </w:r>
      <w:proofErr w:type="spellEnd"/>
      <w:r w:rsidRPr="00EA2BE4">
        <w:rPr>
          <w:rFonts w:ascii="Calibri" w:hAnsi="Calibri" w:cs="Calibri"/>
          <w:color w:val="000000" w:themeColor="text1"/>
        </w:rPr>
        <w:t xml:space="preserve"> circuits.</w:t>
      </w:r>
    </w:p>
    <w:p w14:paraId="2229B46D" w14:textId="77777777" w:rsidR="00ED3B65" w:rsidRPr="00EA2BE4" w:rsidRDefault="00ED3B65" w:rsidP="00882757">
      <w:pPr>
        <w:spacing w:line="360" w:lineRule="auto"/>
        <w:ind w:left="-851" w:right="-897"/>
        <w:rPr>
          <w:rFonts w:ascii="Calibri" w:hAnsi="Calibri" w:cs="Calibri"/>
          <w:color w:val="000000" w:themeColor="text1"/>
        </w:rPr>
      </w:pPr>
      <w:r w:rsidRPr="00EA2BE4">
        <w:rPr>
          <w:rFonts w:ascii="Calibri" w:hAnsi="Calibri" w:cs="Calibri"/>
          <w:color w:val="000000" w:themeColor="text1"/>
        </w:rPr>
        <w:t xml:space="preserve">Extensive Model Library: </w:t>
      </w:r>
      <w:proofErr w:type="spellStart"/>
      <w:r w:rsidRPr="00EA2BE4">
        <w:rPr>
          <w:rFonts w:ascii="Calibri" w:hAnsi="Calibri" w:cs="Calibri"/>
          <w:color w:val="000000" w:themeColor="text1"/>
        </w:rPr>
        <w:t>LTspice</w:t>
      </w:r>
      <w:proofErr w:type="spellEnd"/>
      <w:r w:rsidRPr="00EA2BE4">
        <w:rPr>
          <w:rFonts w:ascii="Calibri" w:hAnsi="Calibri" w:cs="Calibri"/>
          <w:color w:val="000000" w:themeColor="text1"/>
        </w:rPr>
        <w:t xml:space="preserve"> comes with over 1,100 </w:t>
      </w:r>
      <w:proofErr w:type="spellStart"/>
      <w:r w:rsidRPr="00EA2BE4">
        <w:rPr>
          <w:rFonts w:ascii="Calibri" w:hAnsi="Calibri" w:cs="Calibri"/>
          <w:color w:val="000000" w:themeColor="text1"/>
        </w:rPr>
        <w:t>macromodels</w:t>
      </w:r>
      <w:proofErr w:type="spellEnd"/>
      <w:r w:rsidRPr="00EA2BE4">
        <w:rPr>
          <w:rFonts w:ascii="Calibri" w:hAnsi="Calibri" w:cs="Calibri"/>
          <w:color w:val="000000" w:themeColor="text1"/>
        </w:rPr>
        <w:t xml:space="preserve"> for Analog Devices products, as well as a library of passive devices to aid circuit design.</w:t>
      </w:r>
    </w:p>
    <w:p w14:paraId="34FB8833" w14:textId="77777777" w:rsidR="00ED3B65" w:rsidRPr="00EA2BE4" w:rsidRDefault="00ED3B65" w:rsidP="00882757">
      <w:pPr>
        <w:spacing w:line="360" w:lineRule="auto"/>
        <w:ind w:left="-851" w:right="-897"/>
        <w:rPr>
          <w:rFonts w:ascii="Calibri" w:hAnsi="Calibri" w:cs="Calibri"/>
          <w:color w:val="000000" w:themeColor="text1"/>
        </w:rPr>
      </w:pPr>
      <w:r w:rsidRPr="00EA2BE4">
        <w:rPr>
          <w:rFonts w:ascii="Calibri" w:hAnsi="Calibri" w:cs="Calibri"/>
          <w:color w:val="000000" w:themeColor="text1"/>
        </w:rPr>
        <w:t xml:space="preserve">Optimized for Power Electronics: </w:t>
      </w:r>
      <w:proofErr w:type="spellStart"/>
      <w:r w:rsidRPr="00EA2BE4">
        <w:rPr>
          <w:rFonts w:ascii="Calibri" w:hAnsi="Calibri" w:cs="Calibri"/>
          <w:color w:val="000000" w:themeColor="text1"/>
        </w:rPr>
        <w:t>LTspice</w:t>
      </w:r>
      <w:proofErr w:type="spellEnd"/>
      <w:r w:rsidRPr="00EA2BE4">
        <w:rPr>
          <w:rFonts w:ascii="Calibri" w:hAnsi="Calibri" w:cs="Calibri"/>
          <w:color w:val="000000" w:themeColor="text1"/>
        </w:rPr>
        <w:t xml:space="preserve"> is particularly well-suited for simulating switching mode power supplies (SMPS), with features like steady state detection and efficiency/power computations.</w:t>
      </w:r>
    </w:p>
    <w:p w14:paraId="5CA819B4" w14:textId="30A4D4C2" w:rsidR="00ED3B65" w:rsidRPr="00EA2BE4" w:rsidRDefault="00ED3B65" w:rsidP="00882757">
      <w:pPr>
        <w:spacing w:line="360" w:lineRule="auto"/>
        <w:ind w:left="-851" w:right="-897"/>
        <w:rPr>
          <w:rFonts w:ascii="Calibri" w:hAnsi="Calibri" w:cs="Calibri"/>
          <w:color w:val="000000" w:themeColor="text1"/>
        </w:rPr>
      </w:pPr>
      <w:r w:rsidRPr="00EA2BE4">
        <w:rPr>
          <w:rFonts w:ascii="Calibri" w:hAnsi="Calibri" w:cs="Calibri"/>
          <w:color w:val="000000" w:themeColor="text1"/>
        </w:rPr>
        <w:t xml:space="preserve">Free and Widely Used: As a free SPICE simulator, </w:t>
      </w:r>
      <w:proofErr w:type="spellStart"/>
      <w:r w:rsidRPr="00EA2BE4">
        <w:rPr>
          <w:rFonts w:ascii="Calibri" w:hAnsi="Calibri" w:cs="Calibri"/>
          <w:color w:val="000000" w:themeColor="text1"/>
        </w:rPr>
        <w:t>LTspice</w:t>
      </w:r>
      <w:proofErr w:type="spellEnd"/>
      <w:r w:rsidRPr="00EA2BE4">
        <w:rPr>
          <w:rFonts w:ascii="Calibri" w:hAnsi="Calibri" w:cs="Calibri"/>
          <w:color w:val="000000" w:themeColor="text1"/>
        </w:rPr>
        <w:t xml:space="preserve"> is widely adopted by electronics engineers and students. It provides a cost-effective solution for circuit prototyping and analysis.</w:t>
      </w:r>
    </w:p>
    <w:p w14:paraId="3B965586" w14:textId="77777777" w:rsidR="00ED3B65" w:rsidRPr="00EA2BE4" w:rsidRDefault="00ED3B65" w:rsidP="00ED3B65">
      <w:pPr>
        <w:ind w:left="-851" w:right="-897"/>
        <w:rPr>
          <w:rFonts w:ascii="Calibri" w:hAnsi="Calibri" w:cs="Calibri"/>
          <w:color w:val="000000" w:themeColor="text1"/>
        </w:rPr>
      </w:pPr>
    </w:p>
    <w:p w14:paraId="2F1E8B9A" w14:textId="77777777" w:rsidR="00ED3B65" w:rsidRPr="00EA2BE4" w:rsidRDefault="00ED3B65" w:rsidP="00ED3B65">
      <w:pPr>
        <w:ind w:left="-851" w:right="-897"/>
        <w:rPr>
          <w:rFonts w:ascii="Calibri" w:hAnsi="Calibri" w:cs="Calibri"/>
          <w:b/>
          <w:bCs/>
          <w:color w:val="000000" w:themeColor="text1"/>
        </w:rPr>
      </w:pPr>
      <w:r w:rsidRPr="00EA2BE4">
        <w:rPr>
          <w:rFonts w:ascii="Calibri" w:hAnsi="Calibri" w:cs="Calibri"/>
          <w:b/>
          <w:bCs/>
          <w:color w:val="000000" w:themeColor="text1"/>
        </w:rPr>
        <w:t xml:space="preserve">Advanced </w:t>
      </w:r>
      <w:proofErr w:type="spellStart"/>
      <w:r w:rsidRPr="00EA2BE4">
        <w:rPr>
          <w:rFonts w:ascii="Calibri" w:hAnsi="Calibri" w:cs="Calibri"/>
          <w:b/>
          <w:bCs/>
          <w:color w:val="000000" w:themeColor="text1"/>
        </w:rPr>
        <w:t>LTspice</w:t>
      </w:r>
      <w:proofErr w:type="spellEnd"/>
      <w:r w:rsidRPr="00EA2BE4">
        <w:rPr>
          <w:rFonts w:ascii="Calibri" w:hAnsi="Calibri" w:cs="Calibri"/>
          <w:b/>
          <w:bCs/>
          <w:color w:val="000000" w:themeColor="text1"/>
        </w:rPr>
        <w:t xml:space="preserve"> Capabilities</w:t>
      </w:r>
    </w:p>
    <w:p w14:paraId="41DE69A3" w14:textId="77777777" w:rsidR="00ED3B65" w:rsidRPr="00EA2BE4" w:rsidRDefault="00ED3B65" w:rsidP="00882757">
      <w:pPr>
        <w:spacing w:line="360" w:lineRule="auto"/>
        <w:ind w:left="-851" w:right="-897"/>
        <w:rPr>
          <w:rFonts w:ascii="Calibri" w:hAnsi="Calibri" w:cs="Calibri"/>
          <w:color w:val="000000" w:themeColor="text1"/>
        </w:rPr>
      </w:pPr>
      <w:r w:rsidRPr="00EA2BE4">
        <w:rPr>
          <w:rFonts w:ascii="Calibri" w:hAnsi="Calibri" w:cs="Calibri"/>
          <w:color w:val="000000" w:themeColor="text1"/>
        </w:rPr>
        <w:t xml:space="preserve">Beyond the basic simulation capabilities, </w:t>
      </w:r>
      <w:proofErr w:type="spellStart"/>
      <w:r w:rsidRPr="00EA2BE4">
        <w:rPr>
          <w:rFonts w:ascii="Calibri" w:hAnsi="Calibri" w:cs="Calibri"/>
          <w:color w:val="000000" w:themeColor="text1"/>
        </w:rPr>
        <w:t>LTspice</w:t>
      </w:r>
      <w:proofErr w:type="spellEnd"/>
      <w:r w:rsidRPr="00EA2BE4">
        <w:rPr>
          <w:rFonts w:ascii="Calibri" w:hAnsi="Calibri" w:cs="Calibri"/>
          <w:color w:val="000000" w:themeColor="text1"/>
        </w:rPr>
        <w:t xml:space="preserve"> offers several advanced features:</w:t>
      </w:r>
    </w:p>
    <w:p w14:paraId="0C877220" w14:textId="77777777" w:rsidR="00ED3B65" w:rsidRPr="00EA2BE4" w:rsidRDefault="00ED3B65" w:rsidP="00882757">
      <w:pPr>
        <w:spacing w:line="360" w:lineRule="auto"/>
        <w:ind w:left="-851" w:right="-897"/>
        <w:rPr>
          <w:rFonts w:ascii="Calibri" w:hAnsi="Calibri" w:cs="Calibri"/>
          <w:color w:val="000000" w:themeColor="text1"/>
        </w:rPr>
      </w:pPr>
      <w:r w:rsidRPr="00EA2BE4">
        <w:rPr>
          <w:rFonts w:ascii="Calibri" w:hAnsi="Calibri" w:cs="Calibri"/>
          <w:color w:val="000000" w:themeColor="text1"/>
        </w:rPr>
        <w:t xml:space="preserve">Importing Third-Party Models: </w:t>
      </w:r>
      <w:proofErr w:type="spellStart"/>
      <w:r w:rsidRPr="00EA2BE4">
        <w:rPr>
          <w:rFonts w:ascii="Calibri" w:hAnsi="Calibri" w:cs="Calibri"/>
          <w:color w:val="000000" w:themeColor="text1"/>
        </w:rPr>
        <w:t>LTspice</w:t>
      </w:r>
      <w:proofErr w:type="spellEnd"/>
      <w:r w:rsidRPr="00EA2BE4">
        <w:rPr>
          <w:rFonts w:ascii="Calibri" w:hAnsi="Calibri" w:cs="Calibri"/>
          <w:color w:val="000000" w:themeColor="text1"/>
        </w:rPr>
        <w:t xml:space="preserve"> allows users to incorporate external SPICE models, enabling the simulation of a wider range of components.</w:t>
      </w:r>
    </w:p>
    <w:p w14:paraId="4331FC48" w14:textId="77777777" w:rsidR="00ED3B65" w:rsidRPr="00EA2BE4" w:rsidRDefault="00ED3B65" w:rsidP="00882757">
      <w:pPr>
        <w:spacing w:line="360" w:lineRule="auto"/>
        <w:ind w:left="-851" w:right="-897"/>
        <w:rPr>
          <w:rFonts w:ascii="Calibri" w:hAnsi="Calibri" w:cs="Calibri"/>
          <w:color w:val="000000" w:themeColor="text1"/>
        </w:rPr>
      </w:pPr>
      <w:proofErr w:type="spellStart"/>
      <w:r w:rsidRPr="00EA2BE4">
        <w:rPr>
          <w:rFonts w:ascii="Calibri" w:hAnsi="Calibri" w:cs="Calibri"/>
          <w:color w:val="000000" w:themeColor="text1"/>
        </w:rPr>
        <w:t>Behavioral</w:t>
      </w:r>
      <w:proofErr w:type="spellEnd"/>
      <w:r w:rsidRPr="00EA2BE4">
        <w:rPr>
          <w:rFonts w:ascii="Calibri" w:hAnsi="Calibri" w:cs="Calibri"/>
          <w:color w:val="000000" w:themeColor="text1"/>
        </w:rPr>
        <w:t xml:space="preserve"> Sources and Expressions: </w:t>
      </w:r>
      <w:proofErr w:type="spellStart"/>
      <w:r w:rsidRPr="00EA2BE4">
        <w:rPr>
          <w:rFonts w:ascii="Calibri" w:hAnsi="Calibri" w:cs="Calibri"/>
          <w:color w:val="000000" w:themeColor="text1"/>
        </w:rPr>
        <w:t>LTspice</w:t>
      </w:r>
      <w:proofErr w:type="spellEnd"/>
      <w:r w:rsidRPr="00EA2BE4">
        <w:rPr>
          <w:rFonts w:ascii="Calibri" w:hAnsi="Calibri" w:cs="Calibri"/>
          <w:color w:val="000000" w:themeColor="text1"/>
        </w:rPr>
        <w:t xml:space="preserve"> supports the use of </w:t>
      </w:r>
      <w:proofErr w:type="spellStart"/>
      <w:r w:rsidRPr="00EA2BE4">
        <w:rPr>
          <w:rFonts w:ascii="Calibri" w:hAnsi="Calibri" w:cs="Calibri"/>
          <w:color w:val="000000" w:themeColor="text1"/>
        </w:rPr>
        <w:t>behavioral</w:t>
      </w:r>
      <w:proofErr w:type="spellEnd"/>
      <w:r w:rsidRPr="00EA2BE4">
        <w:rPr>
          <w:rFonts w:ascii="Calibri" w:hAnsi="Calibri" w:cs="Calibri"/>
          <w:color w:val="000000" w:themeColor="text1"/>
        </w:rPr>
        <w:t xml:space="preserve"> sources and the evaluation of mathematical expressions, providing greater flexibility in circuit </w:t>
      </w:r>
      <w:proofErr w:type="spellStart"/>
      <w:r w:rsidRPr="00EA2BE4">
        <w:rPr>
          <w:rFonts w:ascii="Calibri" w:hAnsi="Calibri" w:cs="Calibri"/>
          <w:color w:val="000000" w:themeColor="text1"/>
        </w:rPr>
        <w:t>modeling</w:t>
      </w:r>
      <w:proofErr w:type="spellEnd"/>
      <w:r w:rsidRPr="00EA2BE4">
        <w:rPr>
          <w:rFonts w:ascii="Calibri" w:hAnsi="Calibri" w:cs="Calibri"/>
          <w:color w:val="000000" w:themeColor="text1"/>
        </w:rPr>
        <w:t>.</w:t>
      </w:r>
    </w:p>
    <w:p w14:paraId="0C207CE1" w14:textId="6FA83B02" w:rsidR="00ED3B65" w:rsidRPr="00EA2BE4" w:rsidRDefault="00ED3B65" w:rsidP="00882757">
      <w:pPr>
        <w:spacing w:line="360" w:lineRule="auto"/>
        <w:ind w:left="-851" w:right="-897"/>
        <w:rPr>
          <w:rFonts w:ascii="Calibri" w:hAnsi="Calibri" w:cs="Calibri"/>
          <w:color w:val="000000" w:themeColor="text1"/>
        </w:rPr>
      </w:pPr>
      <w:r w:rsidRPr="00EA2BE4">
        <w:rPr>
          <w:rFonts w:ascii="Calibri" w:hAnsi="Calibri" w:cs="Calibri"/>
          <w:color w:val="000000" w:themeColor="text1"/>
        </w:rPr>
        <w:t xml:space="preserve">Temperature Analysis: </w:t>
      </w:r>
      <w:proofErr w:type="spellStart"/>
      <w:r w:rsidRPr="00EA2BE4">
        <w:rPr>
          <w:rFonts w:ascii="Calibri" w:hAnsi="Calibri" w:cs="Calibri"/>
          <w:color w:val="000000" w:themeColor="text1"/>
        </w:rPr>
        <w:t>LTspice</w:t>
      </w:r>
      <w:proofErr w:type="spellEnd"/>
      <w:r w:rsidRPr="00EA2BE4">
        <w:rPr>
          <w:rFonts w:ascii="Calibri" w:hAnsi="Calibri" w:cs="Calibri"/>
          <w:color w:val="000000" w:themeColor="text1"/>
        </w:rPr>
        <w:t xml:space="preserve"> enables the simulation of circuits under varying temperature conditions, allowing designers to assess the impact of temperature on circuit performance.</w:t>
      </w:r>
    </w:p>
    <w:p w14:paraId="608CA464" w14:textId="77777777" w:rsidR="00DF2587" w:rsidRPr="00EA2BE4" w:rsidRDefault="00DF2587" w:rsidP="0045225D">
      <w:pPr>
        <w:ind w:left="-851" w:right="-897"/>
        <w:rPr>
          <w:rFonts w:ascii="Calibri" w:hAnsi="Calibri" w:cs="Calibri"/>
          <w:color w:val="000000" w:themeColor="text1"/>
        </w:rPr>
      </w:pPr>
    </w:p>
    <w:p w14:paraId="534E9BFB" w14:textId="77777777" w:rsidR="0045512A" w:rsidRDefault="0045512A" w:rsidP="0045225D">
      <w:pPr>
        <w:ind w:left="-851" w:right="-897"/>
        <w:rPr>
          <w:rFonts w:ascii="Calibri" w:hAnsi="Calibri" w:cs="Calibri"/>
          <w:color w:val="000000" w:themeColor="text1"/>
        </w:rPr>
      </w:pPr>
    </w:p>
    <w:p w14:paraId="13A129C0" w14:textId="77777777" w:rsidR="00B27027" w:rsidRPr="00EA2BE4" w:rsidRDefault="00B27027" w:rsidP="0045225D">
      <w:pPr>
        <w:ind w:left="-851" w:right="-897"/>
        <w:rPr>
          <w:rFonts w:ascii="Calibri" w:hAnsi="Calibri" w:cs="Calibri"/>
          <w:color w:val="000000" w:themeColor="text1"/>
        </w:rPr>
      </w:pPr>
    </w:p>
    <w:p w14:paraId="052A3F62" w14:textId="7E0CFCE3" w:rsidR="0045225D" w:rsidRPr="00EA2BE4" w:rsidRDefault="0045225D" w:rsidP="0045225D">
      <w:pPr>
        <w:ind w:left="-851" w:right="-897"/>
        <w:rPr>
          <w:rFonts w:ascii="Calibri" w:hAnsi="Calibri" w:cs="Calibri"/>
          <w:b/>
          <w:bCs/>
          <w:color w:val="000000" w:themeColor="text1"/>
        </w:rPr>
      </w:pPr>
      <w:r w:rsidRPr="00EA2BE4">
        <w:rPr>
          <w:rFonts w:ascii="Calibri" w:hAnsi="Calibri" w:cs="Calibri"/>
          <w:b/>
          <w:bCs/>
          <w:color w:val="000000" w:themeColor="text1"/>
        </w:rPr>
        <w:lastRenderedPageBreak/>
        <w:t>2.2. Altium Designer for PCB Design</w:t>
      </w:r>
    </w:p>
    <w:p w14:paraId="68163121" w14:textId="39ED12C6" w:rsidR="00B74384" w:rsidRPr="00EA2BE4" w:rsidRDefault="00B74384" w:rsidP="00B74384">
      <w:pPr>
        <w:ind w:left="-709" w:right="-755"/>
        <w:rPr>
          <w:rFonts w:ascii="Calibri" w:hAnsi="Calibri" w:cs="Calibri"/>
          <w:color w:val="000000" w:themeColor="text1"/>
        </w:rPr>
      </w:pPr>
      <w:r w:rsidRPr="00EA2BE4">
        <w:rPr>
          <w:rFonts w:ascii="Calibri" w:hAnsi="Calibri" w:cs="Calibri"/>
          <w:color w:val="000000" w:themeColor="text1"/>
        </w:rPr>
        <w:t>Developer</w:t>
      </w:r>
      <w:r w:rsidRPr="00EA2BE4">
        <w:rPr>
          <w:rFonts w:ascii="Calibri" w:hAnsi="Calibri" w:cs="Calibri"/>
          <w:color w:val="000000" w:themeColor="text1"/>
        </w:rPr>
        <w:tab/>
      </w:r>
      <w:r w:rsidR="00A057A5" w:rsidRPr="00EA2BE4">
        <w:rPr>
          <w:rFonts w:ascii="Calibri" w:hAnsi="Calibri" w:cs="Calibri"/>
          <w:color w:val="000000" w:themeColor="text1"/>
        </w:rPr>
        <w:tab/>
      </w:r>
      <w:r w:rsidRPr="00EA2BE4">
        <w:rPr>
          <w:rFonts w:ascii="Calibri" w:hAnsi="Calibri" w:cs="Calibri"/>
          <w:color w:val="000000" w:themeColor="text1"/>
        </w:rPr>
        <w:t>: Altium Limited</w:t>
      </w:r>
    </w:p>
    <w:p w14:paraId="41055BAD" w14:textId="30D5D5CF" w:rsidR="00B74384" w:rsidRPr="00EA2BE4" w:rsidRDefault="00B74384" w:rsidP="00B74384">
      <w:pPr>
        <w:ind w:left="-709" w:right="-755"/>
        <w:rPr>
          <w:rFonts w:ascii="Calibri" w:hAnsi="Calibri" w:cs="Calibri"/>
          <w:color w:val="000000" w:themeColor="text1"/>
        </w:rPr>
      </w:pPr>
      <w:r w:rsidRPr="00EA2BE4">
        <w:rPr>
          <w:rFonts w:ascii="Calibri" w:hAnsi="Calibri" w:cs="Calibri"/>
          <w:color w:val="000000" w:themeColor="text1"/>
        </w:rPr>
        <w:t>Initial Release</w:t>
      </w:r>
      <w:r w:rsidRPr="00EA2BE4">
        <w:rPr>
          <w:rFonts w:ascii="Calibri" w:hAnsi="Calibri" w:cs="Calibri"/>
          <w:color w:val="000000" w:themeColor="text1"/>
        </w:rPr>
        <w:tab/>
        <w:t>: 2005</w:t>
      </w:r>
    </w:p>
    <w:p w14:paraId="2126E58D" w14:textId="78CC4BCB" w:rsidR="00B74384" w:rsidRPr="00EA2BE4" w:rsidRDefault="00B74384" w:rsidP="00B74384">
      <w:pPr>
        <w:ind w:left="-709" w:right="-755"/>
        <w:rPr>
          <w:rFonts w:ascii="Calibri" w:hAnsi="Calibri" w:cs="Calibri"/>
          <w:color w:val="000000" w:themeColor="text1"/>
        </w:rPr>
      </w:pPr>
      <w:r w:rsidRPr="00EA2BE4">
        <w:rPr>
          <w:rFonts w:ascii="Calibri" w:hAnsi="Calibri" w:cs="Calibri"/>
          <w:color w:val="000000" w:themeColor="text1"/>
        </w:rPr>
        <w:t>Latest Version</w:t>
      </w:r>
      <w:r w:rsidRPr="00EA2BE4">
        <w:rPr>
          <w:rFonts w:ascii="Calibri" w:hAnsi="Calibri" w:cs="Calibri"/>
          <w:color w:val="000000" w:themeColor="text1"/>
        </w:rPr>
        <w:tab/>
        <w:t>: 23.11.1 (16 November 2023)</w:t>
      </w:r>
    </w:p>
    <w:p w14:paraId="16508C85" w14:textId="0279CAEC" w:rsidR="00B74384" w:rsidRPr="00EA2BE4" w:rsidRDefault="00B74384" w:rsidP="00B74384">
      <w:pPr>
        <w:ind w:left="-709" w:right="-755"/>
        <w:rPr>
          <w:rFonts w:ascii="Calibri" w:hAnsi="Calibri" w:cs="Calibri"/>
          <w:color w:val="000000" w:themeColor="text1"/>
        </w:rPr>
      </w:pPr>
      <w:r w:rsidRPr="00EA2BE4">
        <w:rPr>
          <w:rFonts w:ascii="Calibri" w:hAnsi="Calibri" w:cs="Calibri"/>
          <w:color w:val="000000" w:themeColor="text1"/>
        </w:rPr>
        <w:t>Origins</w:t>
      </w:r>
      <w:r w:rsidRPr="00EA2BE4">
        <w:rPr>
          <w:rFonts w:ascii="Calibri" w:hAnsi="Calibri" w:cs="Calibri"/>
          <w:color w:val="000000" w:themeColor="text1"/>
        </w:rPr>
        <w:tab/>
      </w:r>
      <w:r w:rsidRPr="00EA2BE4">
        <w:rPr>
          <w:rFonts w:ascii="Calibri" w:hAnsi="Calibri" w:cs="Calibri"/>
          <w:color w:val="000000" w:themeColor="text1"/>
        </w:rPr>
        <w:tab/>
        <w:t>: Evolved from DOS-based PCB design tool 'Protel PCB' launched in 1985</w:t>
      </w:r>
    </w:p>
    <w:p w14:paraId="409C4E5D" w14:textId="1431D8E3" w:rsidR="00B74384" w:rsidRPr="00EA2BE4" w:rsidRDefault="00B74384" w:rsidP="00CD4B71">
      <w:pPr>
        <w:ind w:left="-709" w:right="-755"/>
        <w:rPr>
          <w:rFonts w:ascii="Calibri" w:hAnsi="Calibri" w:cs="Calibri"/>
          <w:color w:val="000000" w:themeColor="text1"/>
        </w:rPr>
      </w:pPr>
      <w:r w:rsidRPr="00EA2BE4">
        <w:rPr>
          <w:rFonts w:ascii="Calibri" w:hAnsi="Calibri" w:cs="Calibri"/>
          <w:color w:val="000000" w:themeColor="text1"/>
        </w:rPr>
        <w:t>Main Functional Areas: Schematic capture, 3D PCB design, FPGA development, data</w:t>
      </w:r>
      <w:r w:rsidR="00CD4B71" w:rsidRPr="00EA2BE4">
        <w:rPr>
          <w:rFonts w:ascii="Calibri" w:hAnsi="Calibri" w:cs="Calibri"/>
          <w:color w:val="000000" w:themeColor="text1"/>
        </w:rPr>
        <w:t xml:space="preserve"> </w:t>
      </w:r>
      <w:r w:rsidRPr="00EA2BE4">
        <w:rPr>
          <w:rFonts w:ascii="Calibri" w:hAnsi="Calibri" w:cs="Calibri"/>
          <w:color w:val="000000" w:themeColor="text1"/>
        </w:rPr>
        <w:t>management</w:t>
      </w:r>
    </w:p>
    <w:p w14:paraId="40108E48" w14:textId="11E90914" w:rsidR="00B74384" w:rsidRPr="00EA2BE4" w:rsidRDefault="00B74384" w:rsidP="00B74384">
      <w:pPr>
        <w:ind w:left="-709" w:right="-755"/>
        <w:rPr>
          <w:rFonts w:ascii="Calibri" w:hAnsi="Calibri" w:cs="Calibri"/>
          <w:color w:val="000000" w:themeColor="text1"/>
        </w:rPr>
      </w:pPr>
      <w:r w:rsidRPr="00EA2BE4">
        <w:rPr>
          <w:rFonts w:ascii="Calibri" w:hAnsi="Calibri" w:cs="Calibri"/>
          <w:color w:val="000000" w:themeColor="text1"/>
        </w:rPr>
        <w:t>Key Features</w:t>
      </w:r>
      <w:r w:rsidRPr="00EA2BE4">
        <w:rPr>
          <w:rFonts w:ascii="Calibri" w:hAnsi="Calibri" w:cs="Calibri"/>
          <w:color w:val="000000" w:themeColor="text1"/>
        </w:rPr>
        <w:tab/>
      </w:r>
      <w:r w:rsidRPr="00EA2BE4">
        <w:rPr>
          <w:rFonts w:ascii="Calibri" w:hAnsi="Calibri" w:cs="Calibri"/>
          <w:color w:val="000000" w:themeColor="text1"/>
        </w:rPr>
        <w:tab/>
        <w:t>: 3D visualization of PCB assembly, integration with component distributors</w:t>
      </w:r>
    </w:p>
    <w:p w14:paraId="7B4D0484" w14:textId="27F60F1C" w:rsidR="004A163F" w:rsidRPr="00EA2BE4" w:rsidRDefault="00B74384" w:rsidP="00B74384">
      <w:pPr>
        <w:ind w:left="-709" w:right="-755"/>
        <w:rPr>
          <w:rFonts w:ascii="Calibri" w:hAnsi="Calibri" w:cs="Calibri"/>
          <w:color w:val="000000" w:themeColor="text1"/>
        </w:rPr>
      </w:pPr>
      <w:r w:rsidRPr="00EA2BE4">
        <w:rPr>
          <w:rFonts w:ascii="Calibri" w:hAnsi="Calibri" w:cs="Calibri"/>
          <w:color w:val="000000" w:themeColor="text1"/>
        </w:rPr>
        <w:t>Altium 365</w:t>
      </w:r>
      <w:r w:rsidRPr="00EA2BE4">
        <w:rPr>
          <w:rFonts w:ascii="Calibri" w:hAnsi="Calibri" w:cs="Calibri"/>
          <w:color w:val="000000" w:themeColor="text1"/>
        </w:rPr>
        <w:tab/>
      </w:r>
      <w:r w:rsidRPr="00EA2BE4">
        <w:rPr>
          <w:rFonts w:ascii="Calibri" w:hAnsi="Calibri" w:cs="Calibri"/>
          <w:color w:val="000000" w:themeColor="text1"/>
        </w:rPr>
        <w:tab/>
        <w:t>: Cloud-based platform connecting stakeholders in PCB design</w:t>
      </w:r>
    </w:p>
    <w:p w14:paraId="1D36DB3C" w14:textId="77777777" w:rsidR="00E2010B" w:rsidRPr="00EA2BE4" w:rsidRDefault="00E2010B" w:rsidP="0045225D">
      <w:pPr>
        <w:ind w:left="-709" w:right="-755"/>
        <w:rPr>
          <w:rFonts w:ascii="Calibri" w:hAnsi="Calibri" w:cs="Calibri"/>
          <w:color w:val="000000" w:themeColor="text1"/>
        </w:rPr>
      </w:pPr>
    </w:p>
    <w:p w14:paraId="43F85C97" w14:textId="77777777" w:rsidR="00971B25" w:rsidRPr="00EA2BE4" w:rsidRDefault="00971B25" w:rsidP="00CC2C67">
      <w:pPr>
        <w:ind w:left="-709" w:right="-755"/>
        <w:jc w:val="both"/>
        <w:rPr>
          <w:rFonts w:ascii="Calibri" w:hAnsi="Calibri" w:cs="Calibri"/>
          <w:color w:val="000000" w:themeColor="text1"/>
        </w:rPr>
      </w:pPr>
      <w:r w:rsidRPr="00EA2BE4">
        <w:rPr>
          <w:rFonts w:ascii="Calibri" w:hAnsi="Calibri" w:cs="Calibri"/>
          <w:color w:val="000000" w:themeColor="text1"/>
        </w:rPr>
        <w:t>Altium Designer is a powerful, all-in-one PCB design software that combines schematic capture, layout, and manufacturing documentation into a single intuitive interface. With its unified data model and advanced features, Altium Designer streamlines the entire design process from start to finish.</w:t>
      </w:r>
    </w:p>
    <w:p w14:paraId="2A04D503" w14:textId="77777777" w:rsidR="00971B25" w:rsidRPr="00EA2BE4" w:rsidRDefault="00971B25" w:rsidP="00971B25">
      <w:pPr>
        <w:ind w:left="-709" w:right="-755"/>
        <w:rPr>
          <w:rFonts w:ascii="Calibri" w:hAnsi="Calibri" w:cs="Calibri"/>
          <w:b/>
          <w:bCs/>
          <w:color w:val="000000" w:themeColor="text1"/>
        </w:rPr>
      </w:pPr>
      <w:r w:rsidRPr="00EA2BE4">
        <w:rPr>
          <w:rFonts w:ascii="Calibri" w:hAnsi="Calibri" w:cs="Calibri"/>
          <w:b/>
          <w:bCs/>
          <w:color w:val="000000" w:themeColor="text1"/>
        </w:rPr>
        <w:t>Key features of Altium Designer include:</w:t>
      </w:r>
    </w:p>
    <w:p w14:paraId="166CAADC" w14:textId="77777777" w:rsidR="00971B25" w:rsidRPr="00EA2BE4" w:rsidRDefault="00971B25" w:rsidP="00971B25">
      <w:pPr>
        <w:pStyle w:val="ListParagraph"/>
        <w:numPr>
          <w:ilvl w:val="0"/>
          <w:numId w:val="4"/>
        </w:numPr>
        <w:ind w:left="-426" w:right="-755"/>
        <w:rPr>
          <w:rFonts w:ascii="Calibri" w:hAnsi="Calibri" w:cs="Calibri"/>
          <w:color w:val="000000" w:themeColor="text1"/>
        </w:rPr>
      </w:pPr>
      <w:r w:rsidRPr="00EA2BE4">
        <w:rPr>
          <w:rFonts w:ascii="Calibri" w:hAnsi="Calibri" w:cs="Calibri"/>
          <w:color w:val="000000" w:themeColor="text1"/>
        </w:rPr>
        <w:t>Precision and speed for meeting challenging design requirements and tight timelines</w:t>
      </w:r>
    </w:p>
    <w:p w14:paraId="61E37A6F" w14:textId="77777777" w:rsidR="00971B25" w:rsidRPr="00EA2BE4" w:rsidRDefault="00971B25" w:rsidP="00971B25">
      <w:pPr>
        <w:pStyle w:val="ListParagraph"/>
        <w:numPr>
          <w:ilvl w:val="0"/>
          <w:numId w:val="4"/>
        </w:numPr>
        <w:ind w:left="-426" w:right="-755"/>
        <w:rPr>
          <w:rFonts w:ascii="Calibri" w:hAnsi="Calibri" w:cs="Calibri"/>
          <w:color w:val="000000" w:themeColor="text1"/>
        </w:rPr>
      </w:pPr>
      <w:r w:rsidRPr="00EA2BE4">
        <w:rPr>
          <w:rFonts w:ascii="Calibri" w:hAnsi="Calibri" w:cs="Calibri"/>
          <w:color w:val="000000" w:themeColor="text1"/>
        </w:rPr>
        <w:t>Integrated SPICE simulation, power analysis, and signal integrity checks</w:t>
      </w:r>
    </w:p>
    <w:p w14:paraId="6EDCDD39" w14:textId="1825B455" w:rsidR="00971B25" w:rsidRPr="00EA2BE4" w:rsidRDefault="00971B25" w:rsidP="00971B25">
      <w:pPr>
        <w:pStyle w:val="ListParagraph"/>
        <w:numPr>
          <w:ilvl w:val="0"/>
          <w:numId w:val="4"/>
        </w:numPr>
        <w:ind w:left="-426" w:right="-755"/>
        <w:rPr>
          <w:rFonts w:ascii="Calibri" w:hAnsi="Calibri" w:cs="Calibri"/>
          <w:color w:val="000000" w:themeColor="text1"/>
        </w:rPr>
      </w:pPr>
      <w:r w:rsidRPr="00EA2BE4">
        <w:rPr>
          <w:rFonts w:ascii="Calibri" w:hAnsi="Calibri" w:cs="Calibri"/>
          <w:color w:val="000000" w:themeColor="text1"/>
        </w:rPr>
        <w:t xml:space="preserve">Support for complex designs such as HDI, high-speed, multi-board, and </w:t>
      </w:r>
      <w:r w:rsidR="00003C60" w:rsidRPr="00EA2BE4">
        <w:rPr>
          <w:rFonts w:ascii="Calibri" w:hAnsi="Calibri" w:cs="Calibri"/>
          <w:color w:val="000000" w:themeColor="text1"/>
        </w:rPr>
        <w:t>rigid flex</w:t>
      </w:r>
    </w:p>
    <w:p w14:paraId="2A1FB8F0" w14:textId="77777777" w:rsidR="00971B25" w:rsidRPr="00EA2BE4" w:rsidRDefault="00971B25" w:rsidP="00971B25">
      <w:pPr>
        <w:pStyle w:val="ListParagraph"/>
        <w:numPr>
          <w:ilvl w:val="0"/>
          <w:numId w:val="4"/>
        </w:numPr>
        <w:ind w:left="-426" w:right="-755"/>
        <w:rPr>
          <w:rFonts w:ascii="Calibri" w:hAnsi="Calibri" w:cs="Calibri"/>
          <w:color w:val="000000" w:themeColor="text1"/>
        </w:rPr>
      </w:pPr>
      <w:r w:rsidRPr="00EA2BE4">
        <w:rPr>
          <w:rFonts w:ascii="Calibri" w:hAnsi="Calibri" w:cs="Calibri"/>
          <w:color w:val="000000" w:themeColor="text1"/>
        </w:rPr>
        <w:t>Seamless collaboration across locations with Altium 365, enabling co-design and optimized resource allocation</w:t>
      </w:r>
    </w:p>
    <w:p w14:paraId="1E0691F3" w14:textId="77777777" w:rsidR="00971B25" w:rsidRPr="00EA2BE4" w:rsidRDefault="00971B25" w:rsidP="00971B25">
      <w:pPr>
        <w:pStyle w:val="ListParagraph"/>
        <w:numPr>
          <w:ilvl w:val="0"/>
          <w:numId w:val="4"/>
        </w:numPr>
        <w:ind w:left="-426" w:right="-755"/>
        <w:rPr>
          <w:rFonts w:ascii="Calibri" w:hAnsi="Calibri" w:cs="Calibri"/>
          <w:color w:val="000000" w:themeColor="text1"/>
        </w:rPr>
      </w:pPr>
      <w:r w:rsidRPr="00EA2BE4">
        <w:rPr>
          <w:rFonts w:ascii="Calibri" w:hAnsi="Calibri" w:cs="Calibri"/>
          <w:color w:val="000000" w:themeColor="text1"/>
        </w:rPr>
        <w:t>Efficient routing of high-speed electronics and dense layouts at any angle with an industry-leading interactive routing engine</w:t>
      </w:r>
    </w:p>
    <w:p w14:paraId="7D19EB0B" w14:textId="77777777" w:rsidR="00971B25" w:rsidRPr="00EA2BE4" w:rsidRDefault="00971B25" w:rsidP="00971B25">
      <w:pPr>
        <w:pStyle w:val="ListParagraph"/>
        <w:numPr>
          <w:ilvl w:val="0"/>
          <w:numId w:val="4"/>
        </w:numPr>
        <w:ind w:left="-426" w:right="-755"/>
        <w:rPr>
          <w:rFonts w:ascii="Calibri" w:hAnsi="Calibri" w:cs="Calibri"/>
          <w:color w:val="000000" w:themeColor="text1"/>
        </w:rPr>
      </w:pPr>
      <w:r w:rsidRPr="00EA2BE4">
        <w:rPr>
          <w:rFonts w:ascii="Calibri" w:hAnsi="Calibri" w:cs="Calibri"/>
          <w:color w:val="000000" w:themeColor="text1"/>
        </w:rPr>
        <w:t>Accurate design and visualization of HDI structures for improved performance</w:t>
      </w:r>
    </w:p>
    <w:p w14:paraId="1F5D8A92" w14:textId="665B080B" w:rsidR="00971B25" w:rsidRPr="00EA2BE4" w:rsidRDefault="00971B25" w:rsidP="00971B25">
      <w:pPr>
        <w:pStyle w:val="ListParagraph"/>
        <w:numPr>
          <w:ilvl w:val="0"/>
          <w:numId w:val="4"/>
        </w:numPr>
        <w:ind w:left="-426" w:right="-755"/>
        <w:rPr>
          <w:rFonts w:ascii="Calibri" w:hAnsi="Calibri" w:cs="Calibri"/>
          <w:color w:val="000000" w:themeColor="text1"/>
        </w:rPr>
      </w:pPr>
      <w:r w:rsidRPr="00EA2BE4">
        <w:rPr>
          <w:rFonts w:ascii="Calibri" w:hAnsi="Calibri" w:cs="Calibri"/>
          <w:color w:val="000000" w:themeColor="text1"/>
        </w:rPr>
        <w:t>Secure, version-controlled data management and real-time component information with Altium 365, reducing risks and enhancing manufacturability decisions</w:t>
      </w:r>
    </w:p>
    <w:p w14:paraId="022A2AA3" w14:textId="77777777" w:rsidR="00E2010B" w:rsidRPr="00EA2BE4" w:rsidRDefault="00E2010B" w:rsidP="0045225D">
      <w:pPr>
        <w:ind w:left="-709" w:right="-755"/>
        <w:rPr>
          <w:rFonts w:ascii="Calibri" w:hAnsi="Calibri" w:cs="Calibri"/>
          <w:color w:val="000000" w:themeColor="text1"/>
        </w:rPr>
      </w:pPr>
    </w:p>
    <w:p w14:paraId="22C08627" w14:textId="77777777" w:rsidR="00E2010B" w:rsidRPr="00EA2BE4" w:rsidRDefault="00E2010B" w:rsidP="0045225D">
      <w:pPr>
        <w:ind w:left="-709" w:right="-755"/>
        <w:rPr>
          <w:rFonts w:ascii="Calibri" w:hAnsi="Calibri" w:cs="Calibri"/>
          <w:color w:val="000000" w:themeColor="text1"/>
        </w:rPr>
      </w:pPr>
    </w:p>
    <w:p w14:paraId="199809BA" w14:textId="77777777" w:rsidR="00E2010B" w:rsidRPr="00EA2BE4" w:rsidRDefault="00E2010B" w:rsidP="0045225D">
      <w:pPr>
        <w:ind w:left="-709" w:right="-755"/>
        <w:rPr>
          <w:rFonts w:ascii="Calibri" w:hAnsi="Calibri" w:cs="Calibri"/>
          <w:color w:val="000000" w:themeColor="text1"/>
        </w:rPr>
      </w:pPr>
    </w:p>
    <w:p w14:paraId="0C7CB7B7" w14:textId="77777777" w:rsidR="00E2010B" w:rsidRPr="00EA2BE4" w:rsidRDefault="00E2010B" w:rsidP="0045225D">
      <w:pPr>
        <w:ind w:left="-709" w:right="-755"/>
        <w:rPr>
          <w:rFonts w:ascii="Calibri" w:hAnsi="Calibri" w:cs="Calibri"/>
          <w:color w:val="000000" w:themeColor="text1"/>
        </w:rPr>
      </w:pPr>
    </w:p>
    <w:p w14:paraId="599EA111" w14:textId="77777777" w:rsidR="00E2010B" w:rsidRPr="00EA2BE4" w:rsidRDefault="00E2010B" w:rsidP="0045225D">
      <w:pPr>
        <w:ind w:left="-709" w:right="-755"/>
        <w:rPr>
          <w:rFonts w:ascii="Calibri" w:hAnsi="Calibri" w:cs="Calibri"/>
          <w:color w:val="000000" w:themeColor="text1"/>
        </w:rPr>
      </w:pPr>
    </w:p>
    <w:p w14:paraId="5654B288" w14:textId="77777777" w:rsidR="00E2010B" w:rsidRPr="00EA2BE4" w:rsidRDefault="00E2010B" w:rsidP="0045225D">
      <w:pPr>
        <w:ind w:left="-709" w:right="-755"/>
        <w:rPr>
          <w:rFonts w:ascii="Calibri" w:hAnsi="Calibri" w:cs="Calibri"/>
          <w:color w:val="000000" w:themeColor="text1"/>
        </w:rPr>
      </w:pPr>
    </w:p>
    <w:p w14:paraId="0575154D" w14:textId="77777777" w:rsidR="00E2010B" w:rsidRPr="00EA2BE4" w:rsidRDefault="00E2010B" w:rsidP="0045225D">
      <w:pPr>
        <w:ind w:left="-709" w:right="-755"/>
        <w:rPr>
          <w:rFonts w:ascii="Calibri" w:hAnsi="Calibri" w:cs="Calibri"/>
          <w:color w:val="000000" w:themeColor="text1"/>
        </w:rPr>
      </w:pPr>
    </w:p>
    <w:p w14:paraId="779C845E" w14:textId="77777777" w:rsidR="004A163F" w:rsidRPr="00EA2BE4" w:rsidRDefault="004A163F" w:rsidP="0045225D">
      <w:pPr>
        <w:ind w:left="-709" w:right="-755"/>
        <w:rPr>
          <w:rFonts w:ascii="Calibri" w:hAnsi="Calibri" w:cs="Calibri"/>
          <w:color w:val="000000" w:themeColor="text1"/>
        </w:rPr>
      </w:pPr>
    </w:p>
    <w:p w14:paraId="6981F36A" w14:textId="77777777" w:rsidR="004A163F" w:rsidRPr="00EA2BE4" w:rsidRDefault="004A163F" w:rsidP="0045225D">
      <w:pPr>
        <w:ind w:left="-709" w:right="-755"/>
        <w:rPr>
          <w:rFonts w:ascii="Calibri" w:hAnsi="Calibri" w:cs="Calibri"/>
          <w:color w:val="000000" w:themeColor="text1"/>
        </w:rPr>
      </w:pPr>
    </w:p>
    <w:p w14:paraId="4D73D868" w14:textId="77777777" w:rsidR="004A163F" w:rsidRDefault="004A163F" w:rsidP="0045225D">
      <w:pPr>
        <w:ind w:left="-709" w:right="-755"/>
        <w:rPr>
          <w:rFonts w:ascii="Calibri" w:hAnsi="Calibri" w:cs="Calibri"/>
          <w:color w:val="000000" w:themeColor="text1"/>
        </w:rPr>
      </w:pPr>
    </w:p>
    <w:p w14:paraId="318D3065" w14:textId="77777777" w:rsidR="005D1F1B" w:rsidRPr="00EA2BE4" w:rsidRDefault="005D1F1B" w:rsidP="0045225D">
      <w:pPr>
        <w:ind w:left="-709" w:right="-755"/>
        <w:rPr>
          <w:rFonts w:ascii="Calibri" w:hAnsi="Calibri" w:cs="Calibri"/>
          <w:color w:val="000000" w:themeColor="text1"/>
        </w:rPr>
      </w:pPr>
    </w:p>
    <w:p w14:paraId="777809F4" w14:textId="0C161C16" w:rsidR="00AA0BFF" w:rsidRPr="00A00112" w:rsidRDefault="00AA0BFF" w:rsidP="00A00112">
      <w:pPr>
        <w:spacing w:after="0"/>
        <w:ind w:left="-709" w:right="-755"/>
        <w:jc w:val="center"/>
        <w:rPr>
          <w:rFonts w:ascii="Calibri" w:hAnsi="Calibri" w:cs="Calibri"/>
          <w:b/>
          <w:bCs/>
          <w:color w:val="000000" w:themeColor="text1"/>
          <w:sz w:val="32"/>
          <w:szCs w:val="32"/>
        </w:rPr>
      </w:pPr>
      <w:r w:rsidRPr="00A00112">
        <w:rPr>
          <w:rFonts w:ascii="Calibri" w:hAnsi="Calibri" w:cs="Calibri"/>
          <w:b/>
          <w:bCs/>
          <w:color w:val="000000" w:themeColor="text1"/>
          <w:sz w:val="32"/>
          <w:szCs w:val="32"/>
        </w:rPr>
        <w:lastRenderedPageBreak/>
        <w:t xml:space="preserve">Chapter – </w:t>
      </w:r>
      <w:r w:rsidR="005D1F1B" w:rsidRPr="00A00112">
        <w:rPr>
          <w:rFonts w:ascii="Calibri" w:hAnsi="Calibri" w:cs="Calibri"/>
          <w:b/>
          <w:bCs/>
          <w:color w:val="000000" w:themeColor="text1"/>
          <w:sz w:val="32"/>
          <w:szCs w:val="32"/>
        </w:rPr>
        <w:t>3</w:t>
      </w:r>
    </w:p>
    <w:p w14:paraId="12ECEC3F" w14:textId="5C4A932E" w:rsidR="007625A5" w:rsidRPr="00A00112" w:rsidRDefault="007625A5" w:rsidP="00A00112">
      <w:pPr>
        <w:spacing w:after="0"/>
        <w:ind w:left="-709" w:right="-755"/>
        <w:jc w:val="center"/>
        <w:rPr>
          <w:rFonts w:ascii="Calibri" w:hAnsi="Calibri" w:cs="Calibri"/>
          <w:b/>
          <w:bCs/>
          <w:color w:val="000000" w:themeColor="text1"/>
          <w:sz w:val="32"/>
          <w:szCs w:val="32"/>
        </w:rPr>
      </w:pPr>
      <w:r w:rsidRPr="00A00112">
        <w:rPr>
          <w:rFonts w:ascii="Calibri" w:hAnsi="Calibri" w:cs="Calibri"/>
          <w:b/>
          <w:bCs/>
          <w:color w:val="000000" w:themeColor="text1"/>
          <w:sz w:val="32"/>
          <w:szCs w:val="32"/>
        </w:rPr>
        <w:t>Fundamentals of Power electronics simulations in LT spice</w:t>
      </w:r>
    </w:p>
    <w:p w14:paraId="27A9D25B" w14:textId="22AC72D0" w:rsidR="007625A5" w:rsidRPr="00EA2BE4" w:rsidRDefault="007625A5" w:rsidP="007625A5">
      <w:pPr>
        <w:ind w:left="-709" w:right="-755"/>
        <w:rPr>
          <w:rFonts w:ascii="Calibri" w:hAnsi="Calibri" w:cs="Calibri"/>
          <w:b/>
          <w:bCs/>
          <w:color w:val="000000" w:themeColor="text1"/>
        </w:rPr>
      </w:pPr>
      <w:r w:rsidRPr="00EA2BE4">
        <w:rPr>
          <w:rFonts w:ascii="Calibri" w:hAnsi="Calibri" w:cs="Calibri"/>
          <w:b/>
          <w:bCs/>
        </w:rPr>
        <w:t>Half-Wave Rectifier</w:t>
      </w:r>
    </w:p>
    <w:p w14:paraId="1DF60D43" w14:textId="0BA23F74" w:rsidR="007625A5" w:rsidRPr="00EA2BE4" w:rsidRDefault="007625A5" w:rsidP="00AA0BFF">
      <w:pPr>
        <w:ind w:left="-709" w:right="-755"/>
        <w:rPr>
          <w:rFonts w:ascii="Calibri" w:hAnsi="Calibri" w:cs="Calibri"/>
          <w:color w:val="000000" w:themeColor="text1"/>
        </w:rPr>
      </w:pPr>
      <w:r w:rsidRPr="00EA2BE4">
        <w:rPr>
          <w:rFonts w:ascii="Calibri" w:hAnsi="Calibri" w:cs="Calibri"/>
          <w:noProof/>
        </w:rPr>
        <w:drawing>
          <wp:anchor distT="0" distB="0" distL="114300" distR="114300" simplePos="0" relativeHeight="251545600" behindDoc="0" locked="0" layoutInCell="1" allowOverlap="1" wp14:anchorId="256EB4A3" wp14:editId="1BC7E857">
            <wp:simplePos x="0" y="0"/>
            <wp:positionH relativeFrom="column">
              <wp:posOffset>3020002</wp:posOffset>
            </wp:positionH>
            <wp:positionV relativeFrom="paragraph">
              <wp:posOffset>11488</wp:posOffset>
            </wp:positionV>
            <wp:extent cx="3179445" cy="2126672"/>
            <wp:effectExtent l="0" t="0" r="0" b="0"/>
            <wp:wrapNone/>
            <wp:docPr id="2"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 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79445" cy="2126672"/>
                    </a:xfrm>
                    <a:prstGeom prst="rect">
                      <a:avLst/>
                    </a:prstGeom>
                  </pic:spPr>
                </pic:pic>
              </a:graphicData>
            </a:graphic>
            <wp14:sizeRelH relativeFrom="margin">
              <wp14:pctWidth>0</wp14:pctWidth>
            </wp14:sizeRelH>
            <wp14:sizeRelV relativeFrom="margin">
              <wp14:pctHeight>0</wp14:pctHeight>
            </wp14:sizeRelV>
          </wp:anchor>
        </w:drawing>
      </w:r>
      <w:r w:rsidRPr="00EA2BE4">
        <w:rPr>
          <w:rFonts w:ascii="Calibri" w:hAnsi="Calibri" w:cs="Calibri"/>
          <w:noProof/>
        </w:rPr>
        <w:drawing>
          <wp:inline distT="0" distB="0" distL="0" distR="0" wp14:anchorId="045A43EB" wp14:editId="20431682">
            <wp:extent cx="3325091" cy="2209165"/>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8"/>
                    <a:stretch>
                      <a:fillRect/>
                    </a:stretch>
                  </pic:blipFill>
                  <pic:spPr>
                    <a:xfrm>
                      <a:off x="0" y="0"/>
                      <a:ext cx="3334188" cy="2215209"/>
                    </a:xfrm>
                    <a:prstGeom prst="rect">
                      <a:avLst/>
                    </a:prstGeom>
                  </pic:spPr>
                </pic:pic>
              </a:graphicData>
            </a:graphic>
          </wp:inline>
        </w:drawing>
      </w:r>
    </w:p>
    <w:p w14:paraId="1D5C77AE" w14:textId="4F505DEE" w:rsidR="007625A5" w:rsidRPr="00EA2BE4" w:rsidRDefault="007625A5" w:rsidP="007625A5">
      <w:pPr>
        <w:ind w:left="-567" w:right="-755"/>
        <w:rPr>
          <w:rFonts w:ascii="Calibri" w:hAnsi="Calibri" w:cs="Calibri"/>
          <w:b/>
          <w:bCs/>
        </w:rPr>
      </w:pPr>
      <w:r w:rsidRPr="00EA2BE4">
        <w:rPr>
          <w:rFonts w:ascii="Calibri" w:hAnsi="Calibri" w:cs="Calibri"/>
          <w:b/>
          <w:bCs/>
        </w:rPr>
        <w:t>Full wave Rectifier</w:t>
      </w:r>
    </w:p>
    <w:p w14:paraId="5D26C3E0" w14:textId="2163AEE7" w:rsidR="007625A5" w:rsidRPr="00EA2BE4" w:rsidRDefault="007625A5" w:rsidP="00AA0BFF">
      <w:pPr>
        <w:ind w:left="-709" w:right="-755"/>
        <w:rPr>
          <w:rFonts w:ascii="Calibri" w:hAnsi="Calibri" w:cs="Calibri"/>
          <w:color w:val="000000" w:themeColor="text1"/>
        </w:rPr>
      </w:pPr>
      <w:r w:rsidRPr="00EA2BE4">
        <w:rPr>
          <w:rFonts w:ascii="Calibri" w:hAnsi="Calibri" w:cs="Calibri"/>
          <w:noProof/>
        </w:rPr>
        <w:drawing>
          <wp:anchor distT="0" distB="0" distL="114300" distR="114300" simplePos="0" relativeHeight="251541504" behindDoc="0" locked="0" layoutInCell="1" allowOverlap="1" wp14:anchorId="077B13FC" wp14:editId="21322526">
            <wp:simplePos x="0" y="0"/>
            <wp:positionH relativeFrom="column">
              <wp:posOffset>2867891</wp:posOffset>
            </wp:positionH>
            <wp:positionV relativeFrom="paragraph">
              <wp:posOffset>9814</wp:posOffset>
            </wp:positionV>
            <wp:extent cx="3343872" cy="1974272"/>
            <wp:effectExtent l="0" t="0" r="0" b="0"/>
            <wp:wrapNone/>
            <wp:docPr id="4" name="Picture 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 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47830" cy="1976609"/>
                    </a:xfrm>
                    <a:prstGeom prst="rect">
                      <a:avLst/>
                    </a:prstGeom>
                  </pic:spPr>
                </pic:pic>
              </a:graphicData>
            </a:graphic>
            <wp14:sizeRelH relativeFrom="margin">
              <wp14:pctWidth>0</wp14:pctWidth>
            </wp14:sizeRelH>
            <wp14:sizeRelV relativeFrom="margin">
              <wp14:pctHeight>0</wp14:pctHeight>
            </wp14:sizeRelV>
          </wp:anchor>
        </w:drawing>
      </w:r>
      <w:r w:rsidRPr="00EA2BE4">
        <w:rPr>
          <w:rFonts w:ascii="Calibri" w:hAnsi="Calibri" w:cs="Calibri"/>
          <w:noProof/>
        </w:rPr>
        <w:drawing>
          <wp:inline distT="0" distB="0" distL="0" distR="0" wp14:anchorId="5CE1E749" wp14:editId="0C14D836">
            <wp:extent cx="3221182" cy="2063643"/>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10"/>
                    <a:stretch>
                      <a:fillRect/>
                    </a:stretch>
                  </pic:blipFill>
                  <pic:spPr>
                    <a:xfrm>
                      <a:off x="0" y="0"/>
                      <a:ext cx="3234509" cy="2072181"/>
                    </a:xfrm>
                    <a:prstGeom prst="rect">
                      <a:avLst/>
                    </a:prstGeom>
                  </pic:spPr>
                </pic:pic>
              </a:graphicData>
            </a:graphic>
          </wp:inline>
        </w:drawing>
      </w:r>
    </w:p>
    <w:p w14:paraId="3B2238D6" w14:textId="1968021A" w:rsidR="007625A5" w:rsidRPr="00EA2BE4" w:rsidRDefault="003F2646" w:rsidP="007625A5">
      <w:pPr>
        <w:ind w:left="-567" w:right="-755"/>
        <w:rPr>
          <w:rFonts w:ascii="Calibri" w:hAnsi="Calibri" w:cs="Calibri"/>
          <w:b/>
          <w:bCs/>
        </w:rPr>
      </w:pPr>
      <w:r w:rsidRPr="00EA2BE4">
        <w:rPr>
          <w:rFonts w:ascii="Calibri" w:hAnsi="Calibri" w:cs="Calibri"/>
          <w:b/>
          <w:bCs/>
          <w:noProof/>
        </w:rPr>
        <w:drawing>
          <wp:anchor distT="0" distB="0" distL="114300" distR="114300" simplePos="0" relativeHeight="251571200" behindDoc="0" locked="0" layoutInCell="1" allowOverlap="1" wp14:anchorId="516A8A29" wp14:editId="2A932422">
            <wp:simplePos x="0" y="0"/>
            <wp:positionH relativeFrom="column">
              <wp:posOffset>2941955</wp:posOffset>
            </wp:positionH>
            <wp:positionV relativeFrom="paragraph">
              <wp:posOffset>256144</wp:posOffset>
            </wp:positionV>
            <wp:extent cx="3411670" cy="1813560"/>
            <wp:effectExtent l="0" t="0" r="0" b="0"/>
            <wp:wrapNone/>
            <wp:docPr id="6" name="Picture 6" descr="A white screen with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white screen with green lin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11670" cy="1813560"/>
                    </a:xfrm>
                    <a:prstGeom prst="rect">
                      <a:avLst/>
                    </a:prstGeom>
                  </pic:spPr>
                </pic:pic>
              </a:graphicData>
            </a:graphic>
            <wp14:sizeRelH relativeFrom="margin">
              <wp14:pctWidth>0</wp14:pctWidth>
            </wp14:sizeRelH>
            <wp14:sizeRelV relativeFrom="margin">
              <wp14:pctHeight>0</wp14:pctHeight>
            </wp14:sizeRelV>
          </wp:anchor>
        </w:drawing>
      </w:r>
      <w:r w:rsidRPr="00EA2BE4">
        <w:rPr>
          <w:rFonts w:ascii="Calibri" w:hAnsi="Calibri" w:cs="Calibri"/>
          <w:b/>
          <w:bCs/>
          <w:noProof/>
        </w:rPr>
        <w:drawing>
          <wp:anchor distT="0" distB="0" distL="114300" distR="114300" simplePos="0" relativeHeight="251558912" behindDoc="0" locked="0" layoutInCell="1" allowOverlap="1" wp14:anchorId="001777B0" wp14:editId="5F7314EE">
            <wp:simplePos x="0" y="0"/>
            <wp:positionH relativeFrom="column">
              <wp:posOffset>-510540</wp:posOffset>
            </wp:positionH>
            <wp:positionV relativeFrom="paragraph">
              <wp:posOffset>290195</wp:posOffset>
            </wp:positionV>
            <wp:extent cx="3369781" cy="1783080"/>
            <wp:effectExtent l="0" t="0" r="0" b="0"/>
            <wp:wrapNone/>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69781" cy="1783080"/>
                    </a:xfrm>
                    <a:prstGeom prst="rect">
                      <a:avLst/>
                    </a:prstGeom>
                  </pic:spPr>
                </pic:pic>
              </a:graphicData>
            </a:graphic>
            <wp14:sizeRelH relativeFrom="margin">
              <wp14:pctWidth>0</wp14:pctWidth>
            </wp14:sizeRelH>
            <wp14:sizeRelV relativeFrom="margin">
              <wp14:pctHeight>0</wp14:pctHeight>
            </wp14:sizeRelV>
          </wp:anchor>
        </w:drawing>
      </w:r>
      <w:r w:rsidR="007625A5" w:rsidRPr="00EA2BE4">
        <w:rPr>
          <w:rFonts w:ascii="Calibri" w:hAnsi="Calibri" w:cs="Calibri"/>
          <w:b/>
          <w:bCs/>
        </w:rPr>
        <w:t>Zener Diode</w:t>
      </w:r>
    </w:p>
    <w:p w14:paraId="6AD2311B" w14:textId="422AD61C" w:rsidR="007625A5" w:rsidRPr="00EA2BE4" w:rsidRDefault="007625A5" w:rsidP="0045225D">
      <w:pPr>
        <w:ind w:left="-709" w:right="-755"/>
        <w:rPr>
          <w:rFonts w:ascii="Calibri" w:hAnsi="Calibri" w:cs="Calibri"/>
          <w:color w:val="000000" w:themeColor="text1"/>
        </w:rPr>
      </w:pPr>
    </w:p>
    <w:p w14:paraId="43B29F05" w14:textId="02EEACCE" w:rsidR="007625A5" w:rsidRPr="00EA2BE4" w:rsidRDefault="007625A5" w:rsidP="007625A5">
      <w:pPr>
        <w:ind w:left="-567" w:right="-755"/>
        <w:rPr>
          <w:rFonts w:ascii="Calibri" w:hAnsi="Calibri" w:cs="Calibri"/>
          <w:b/>
          <w:bCs/>
        </w:rPr>
      </w:pPr>
    </w:p>
    <w:p w14:paraId="71C46204" w14:textId="77777777" w:rsidR="007625A5" w:rsidRPr="00EA2BE4" w:rsidRDefault="007625A5" w:rsidP="0045225D">
      <w:pPr>
        <w:ind w:left="-709" w:right="-755"/>
        <w:rPr>
          <w:rFonts w:ascii="Calibri" w:hAnsi="Calibri" w:cs="Calibri"/>
          <w:noProof/>
        </w:rPr>
      </w:pPr>
    </w:p>
    <w:p w14:paraId="5DA2F074" w14:textId="77777777" w:rsidR="007625A5" w:rsidRPr="00EA2BE4" w:rsidRDefault="007625A5" w:rsidP="0045225D">
      <w:pPr>
        <w:ind w:left="-709" w:right="-755"/>
        <w:rPr>
          <w:rFonts w:ascii="Calibri" w:hAnsi="Calibri" w:cs="Calibri"/>
          <w:noProof/>
        </w:rPr>
      </w:pPr>
    </w:p>
    <w:p w14:paraId="559D84DC" w14:textId="77777777" w:rsidR="007625A5" w:rsidRPr="00EA2BE4" w:rsidRDefault="007625A5" w:rsidP="0045225D">
      <w:pPr>
        <w:ind w:left="-709" w:right="-755"/>
        <w:rPr>
          <w:rFonts w:ascii="Calibri" w:hAnsi="Calibri" w:cs="Calibri"/>
          <w:noProof/>
        </w:rPr>
      </w:pPr>
    </w:p>
    <w:p w14:paraId="58CF9E9E" w14:textId="77777777" w:rsidR="007625A5" w:rsidRPr="00EA2BE4" w:rsidRDefault="007625A5" w:rsidP="0045225D">
      <w:pPr>
        <w:ind w:left="-709" w:right="-755"/>
        <w:rPr>
          <w:rFonts w:ascii="Calibri" w:hAnsi="Calibri" w:cs="Calibri"/>
          <w:noProof/>
        </w:rPr>
      </w:pPr>
    </w:p>
    <w:p w14:paraId="4B5B28CF" w14:textId="77777777" w:rsidR="007625A5" w:rsidRPr="00EA2BE4" w:rsidRDefault="007625A5" w:rsidP="0045225D">
      <w:pPr>
        <w:ind w:left="-709" w:right="-755"/>
        <w:rPr>
          <w:rFonts w:ascii="Calibri" w:hAnsi="Calibri" w:cs="Calibri"/>
          <w:noProof/>
        </w:rPr>
      </w:pPr>
    </w:p>
    <w:p w14:paraId="032375B7" w14:textId="77777777" w:rsidR="00595367" w:rsidRPr="00EA2BE4" w:rsidRDefault="00595367" w:rsidP="0045225D">
      <w:pPr>
        <w:ind w:left="-709" w:right="-755"/>
        <w:rPr>
          <w:rFonts w:ascii="Calibri" w:hAnsi="Calibri" w:cs="Calibri"/>
          <w:noProof/>
        </w:rPr>
      </w:pPr>
    </w:p>
    <w:p w14:paraId="4E88A168" w14:textId="77777777" w:rsidR="007625A5" w:rsidRPr="00EA2BE4" w:rsidRDefault="007625A5" w:rsidP="0045225D">
      <w:pPr>
        <w:ind w:left="-709" w:right="-755"/>
        <w:rPr>
          <w:rFonts w:ascii="Calibri" w:hAnsi="Calibri" w:cs="Calibri"/>
          <w:noProof/>
        </w:rPr>
      </w:pPr>
    </w:p>
    <w:p w14:paraId="520B4FF9" w14:textId="77777777" w:rsidR="007625A5" w:rsidRPr="00EA2BE4" w:rsidRDefault="007625A5" w:rsidP="0045225D">
      <w:pPr>
        <w:ind w:left="-709" w:right="-755"/>
        <w:rPr>
          <w:rFonts w:ascii="Calibri" w:hAnsi="Calibri" w:cs="Calibri"/>
          <w:noProof/>
        </w:rPr>
      </w:pPr>
    </w:p>
    <w:p w14:paraId="14EC0FFE" w14:textId="77777777" w:rsidR="007625A5" w:rsidRPr="00EA2BE4" w:rsidRDefault="007625A5" w:rsidP="0045225D">
      <w:pPr>
        <w:ind w:left="-709" w:right="-755"/>
        <w:rPr>
          <w:rFonts w:ascii="Calibri" w:hAnsi="Calibri" w:cs="Calibri"/>
          <w:b/>
          <w:bCs/>
        </w:rPr>
      </w:pPr>
    </w:p>
    <w:p w14:paraId="257F0A3D" w14:textId="11E377F6" w:rsidR="007625A5" w:rsidRPr="00EA2BE4" w:rsidRDefault="007625A5" w:rsidP="0045225D">
      <w:pPr>
        <w:ind w:left="-709" w:right="-755"/>
        <w:rPr>
          <w:rFonts w:ascii="Calibri" w:hAnsi="Calibri" w:cs="Calibri"/>
          <w:noProof/>
        </w:rPr>
      </w:pPr>
      <w:r w:rsidRPr="00EA2BE4">
        <w:rPr>
          <w:rFonts w:ascii="Calibri" w:hAnsi="Calibri" w:cs="Calibri"/>
          <w:noProof/>
        </w:rPr>
        <w:lastRenderedPageBreak/>
        <w:drawing>
          <wp:anchor distT="0" distB="0" distL="114300" distR="114300" simplePos="0" relativeHeight="251589632" behindDoc="0" locked="0" layoutInCell="1" allowOverlap="1" wp14:anchorId="61AA427A" wp14:editId="1E158BB5">
            <wp:simplePos x="0" y="0"/>
            <wp:positionH relativeFrom="column">
              <wp:posOffset>2914649</wp:posOffset>
            </wp:positionH>
            <wp:positionV relativeFrom="paragraph">
              <wp:posOffset>268605</wp:posOffset>
            </wp:positionV>
            <wp:extent cx="3392805" cy="1933575"/>
            <wp:effectExtent l="0" t="0" r="0" b="0"/>
            <wp:wrapNone/>
            <wp:docPr id="19521555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55578" name="Picture 1"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92805" cy="1933575"/>
                    </a:xfrm>
                    <a:prstGeom prst="rect">
                      <a:avLst/>
                    </a:prstGeom>
                  </pic:spPr>
                </pic:pic>
              </a:graphicData>
            </a:graphic>
            <wp14:sizeRelH relativeFrom="margin">
              <wp14:pctWidth>0</wp14:pctWidth>
            </wp14:sizeRelH>
            <wp14:sizeRelV relativeFrom="margin">
              <wp14:pctHeight>0</wp14:pctHeight>
            </wp14:sizeRelV>
          </wp:anchor>
        </w:drawing>
      </w:r>
      <w:r w:rsidRPr="00EA2BE4">
        <w:rPr>
          <w:rFonts w:ascii="Calibri" w:hAnsi="Calibri" w:cs="Calibri"/>
          <w:noProof/>
        </w:rPr>
        <w:drawing>
          <wp:anchor distT="0" distB="0" distL="114300" distR="114300" simplePos="0" relativeHeight="251581440" behindDoc="0" locked="0" layoutInCell="1" allowOverlap="1" wp14:anchorId="5A37BC17" wp14:editId="5E7DE05F">
            <wp:simplePos x="0" y="0"/>
            <wp:positionH relativeFrom="column">
              <wp:posOffset>-495300</wp:posOffset>
            </wp:positionH>
            <wp:positionV relativeFrom="paragraph">
              <wp:posOffset>325755</wp:posOffset>
            </wp:positionV>
            <wp:extent cx="3276600" cy="1914450"/>
            <wp:effectExtent l="0" t="0" r="0" b="0"/>
            <wp:wrapNone/>
            <wp:docPr id="761554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5413" name="Picture 1"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82102" cy="1917665"/>
                    </a:xfrm>
                    <a:prstGeom prst="rect">
                      <a:avLst/>
                    </a:prstGeom>
                  </pic:spPr>
                </pic:pic>
              </a:graphicData>
            </a:graphic>
            <wp14:sizeRelH relativeFrom="margin">
              <wp14:pctWidth>0</wp14:pctWidth>
            </wp14:sizeRelH>
            <wp14:sizeRelV relativeFrom="margin">
              <wp14:pctHeight>0</wp14:pctHeight>
            </wp14:sizeRelV>
          </wp:anchor>
        </w:drawing>
      </w:r>
      <w:r w:rsidRPr="00EA2BE4">
        <w:rPr>
          <w:rFonts w:ascii="Calibri" w:hAnsi="Calibri" w:cs="Calibri"/>
          <w:b/>
          <w:bCs/>
        </w:rPr>
        <w:t>Pulse generation Voltage (Voltage source)</w:t>
      </w:r>
    </w:p>
    <w:p w14:paraId="63107D83" w14:textId="58822365" w:rsidR="007625A5" w:rsidRPr="00EA2BE4" w:rsidRDefault="007625A5" w:rsidP="0045225D">
      <w:pPr>
        <w:ind w:left="-709" w:right="-755"/>
        <w:rPr>
          <w:rFonts w:ascii="Calibri" w:hAnsi="Calibri" w:cs="Calibri"/>
          <w:noProof/>
        </w:rPr>
      </w:pPr>
    </w:p>
    <w:p w14:paraId="01BA26DE" w14:textId="6893D218" w:rsidR="007625A5" w:rsidRPr="00EA2BE4" w:rsidRDefault="007625A5" w:rsidP="0045225D">
      <w:pPr>
        <w:ind w:left="-709" w:right="-755"/>
        <w:rPr>
          <w:rFonts w:ascii="Calibri" w:hAnsi="Calibri" w:cs="Calibri"/>
          <w:noProof/>
        </w:rPr>
      </w:pPr>
    </w:p>
    <w:p w14:paraId="6F5D7BB9" w14:textId="02242C18" w:rsidR="007625A5" w:rsidRPr="00EA2BE4" w:rsidRDefault="007625A5" w:rsidP="0045225D">
      <w:pPr>
        <w:ind w:left="-709" w:right="-755"/>
        <w:rPr>
          <w:rFonts w:ascii="Calibri" w:hAnsi="Calibri" w:cs="Calibri"/>
          <w:noProof/>
        </w:rPr>
      </w:pPr>
    </w:p>
    <w:p w14:paraId="3925C8D9" w14:textId="4F352DF3" w:rsidR="007625A5" w:rsidRPr="00EA2BE4" w:rsidRDefault="007625A5" w:rsidP="0045225D">
      <w:pPr>
        <w:ind w:left="-709" w:right="-755"/>
        <w:rPr>
          <w:rFonts w:ascii="Calibri" w:hAnsi="Calibri" w:cs="Calibri"/>
          <w:noProof/>
        </w:rPr>
      </w:pPr>
    </w:p>
    <w:p w14:paraId="14617815" w14:textId="2294A41B" w:rsidR="007625A5" w:rsidRPr="00EA2BE4" w:rsidRDefault="007625A5" w:rsidP="0045225D">
      <w:pPr>
        <w:ind w:left="-709" w:right="-755"/>
        <w:rPr>
          <w:rFonts w:ascii="Calibri" w:hAnsi="Calibri" w:cs="Calibri"/>
          <w:color w:val="000000" w:themeColor="text1"/>
        </w:rPr>
      </w:pPr>
    </w:p>
    <w:p w14:paraId="02B6C1C9" w14:textId="2210BA26" w:rsidR="007625A5" w:rsidRPr="00EA2BE4" w:rsidRDefault="007625A5" w:rsidP="0045225D">
      <w:pPr>
        <w:ind w:left="-709" w:right="-755"/>
        <w:rPr>
          <w:rFonts w:ascii="Calibri" w:hAnsi="Calibri" w:cs="Calibri"/>
          <w:color w:val="000000" w:themeColor="text1"/>
        </w:rPr>
      </w:pPr>
    </w:p>
    <w:p w14:paraId="4D141AAB" w14:textId="0EE519C7" w:rsidR="007625A5" w:rsidRPr="00EA2BE4" w:rsidRDefault="007625A5" w:rsidP="0045225D">
      <w:pPr>
        <w:ind w:left="-709" w:right="-755"/>
        <w:rPr>
          <w:rFonts w:ascii="Calibri" w:hAnsi="Calibri" w:cs="Calibri"/>
          <w:color w:val="000000" w:themeColor="text1"/>
        </w:rPr>
      </w:pPr>
    </w:p>
    <w:p w14:paraId="5B8DFE51" w14:textId="2A72C76E" w:rsidR="007625A5" w:rsidRPr="00EA2BE4" w:rsidRDefault="007625A5" w:rsidP="0045225D">
      <w:pPr>
        <w:ind w:left="-709" w:right="-755"/>
        <w:rPr>
          <w:rFonts w:ascii="Calibri" w:hAnsi="Calibri" w:cs="Calibri"/>
          <w:color w:val="000000" w:themeColor="text1"/>
        </w:rPr>
      </w:pPr>
      <w:r w:rsidRPr="00EA2BE4">
        <w:rPr>
          <w:rFonts w:ascii="Calibri" w:hAnsi="Calibri" w:cs="Calibri"/>
          <w:noProof/>
        </w:rPr>
        <w:drawing>
          <wp:anchor distT="0" distB="0" distL="114300" distR="114300" simplePos="0" relativeHeight="251593728" behindDoc="0" locked="0" layoutInCell="1" allowOverlap="1" wp14:anchorId="6A8B8657" wp14:editId="54F9FE01">
            <wp:simplePos x="0" y="0"/>
            <wp:positionH relativeFrom="column">
              <wp:posOffset>-333375</wp:posOffset>
            </wp:positionH>
            <wp:positionV relativeFrom="paragraph">
              <wp:posOffset>344805</wp:posOffset>
            </wp:positionV>
            <wp:extent cx="2832100" cy="2240915"/>
            <wp:effectExtent l="0" t="0" r="0" b="0"/>
            <wp:wrapNone/>
            <wp:docPr id="5867836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83692" name="Picture 1"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832100" cy="2240915"/>
                    </a:xfrm>
                    <a:prstGeom prst="rect">
                      <a:avLst/>
                    </a:prstGeom>
                  </pic:spPr>
                </pic:pic>
              </a:graphicData>
            </a:graphic>
          </wp:anchor>
        </w:drawing>
      </w:r>
    </w:p>
    <w:p w14:paraId="66DD5EEC" w14:textId="323A4E54" w:rsidR="007625A5" w:rsidRPr="00EA2BE4" w:rsidRDefault="007625A5" w:rsidP="0045225D">
      <w:pPr>
        <w:ind w:left="-709" w:right="-755"/>
        <w:rPr>
          <w:rFonts w:ascii="Calibri" w:hAnsi="Calibri" w:cs="Calibri"/>
          <w:color w:val="000000" w:themeColor="text1"/>
        </w:rPr>
      </w:pPr>
    </w:p>
    <w:p w14:paraId="7AF10072" w14:textId="3534E7CD" w:rsidR="007625A5" w:rsidRPr="00EA2BE4" w:rsidRDefault="007625A5" w:rsidP="0045225D">
      <w:pPr>
        <w:ind w:left="-709" w:right="-755"/>
        <w:rPr>
          <w:rFonts w:ascii="Calibri" w:hAnsi="Calibri" w:cs="Calibri"/>
          <w:color w:val="000000" w:themeColor="text1"/>
        </w:rPr>
      </w:pPr>
    </w:p>
    <w:p w14:paraId="60BF5C44" w14:textId="0E906C63" w:rsidR="007625A5" w:rsidRPr="00EA2BE4" w:rsidRDefault="007625A5" w:rsidP="0045225D">
      <w:pPr>
        <w:ind w:left="-709" w:right="-755"/>
        <w:rPr>
          <w:rFonts w:ascii="Calibri" w:hAnsi="Calibri" w:cs="Calibri"/>
          <w:color w:val="000000" w:themeColor="text1"/>
        </w:rPr>
      </w:pPr>
    </w:p>
    <w:p w14:paraId="3ED9E7A9" w14:textId="51434A24" w:rsidR="007625A5" w:rsidRPr="00EA2BE4" w:rsidRDefault="007625A5" w:rsidP="0045225D">
      <w:pPr>
        <w:ind w:left="-709" w:right="-755"/>
        <w:rPr>
          <w:rFonts w:ascii="Calibri" w:hAnsi="Calibri" w:cs="Calibri"/>
          <w:color w:val="000000" w:themeColor="text1"/>
        </w:rPr>
      </w:pPr>
    </w:p>
    <w:p w14:paraId="339FAED7" w14:textId="77777777" w:rsidR="007625A5" w:rsidRPr="00EA2BE4" w:rsidRDefault="007625A5" w:rsidP="0045225D">
      <w:pPr>
        <w:ind w:left="-709" w:right="-755"/>
        <w:rPr>
          <w:rFonts w:ascii="Calibri" w:hAnsi="Calibri" w:cs="Calibri"/>
          <w:color w:val="000000" w:themeColor="text1"/>
        </w:rPr>
      </w:pPr>
    </w:p>
    <w:p w14:paraId="698FB936" w14:textId="666D8B5E" w:rsidR="007625A5" w:rsidRPr="00EA2BE4" w:rsidRDefault="007625A5" w:rsidP="0045225D">
      <w:pPr>
        <w:ind w:left="-709" w:right="-755"/>
        <w:rPr>
          <w:rFonts w:ascii="Calibri" w:hAnsi="Calibri" w:cs="Calibri"/>
          <w:color w:val="000000" w:themeColor="text1"/>
        </w:rPr>
      </w:pPr>
    </w:p>
    <w:p w14:paraId="16E68EE3" w14:textId="6361FC70" w:rsidR="007625A5" w:rsidRPr="00EA2BE4" w:rsidRDefault="007625A5" w:rsidP="0045225D">
      <w:pPr>
        <w:ind w:left="-709" w:right="-755"/>
        <w:rPr>
          <w:rFonts w:ascii="Calibri" w:hAnsi="Calibri" w:cs="Calibri"/>
          <w:color w:val="000000" w:themeColor="text1"/>
        </w:rPr>
      </w:pPr>
    </w:p>
    <w:p w14:paraId="107C2DB7" w14:textId="77777777" w:rsidR="007625A5" w:rsidRPr="00EA2BE4" w:rsidRDefault="007625A5" w:rsidP="0045225D">
      <w:pPr>
        <w:ind w:left="-709" w:right="-755"/>
        <w:rPr>
          <w:rFonts w:ascii="Calibri" w:hAnsi="Calibri" w:cs="Calibri"/>
          <w:b/>
          <w:bCs/>
          <w:color w:val="000000" w:themeColor="text1"/>
        </w:rPr>
      </w:pPr>
    </w:p>
    <w:p w14:paraId="63EFFDA0" w14:textId="4D0635D2" w:rsidR="007625A5" w:rsidRPr="00EA2BE4" w:rsidRDefault="007625A5" w:rsidP="007625A5">
      <w:pPr>
        <w:ind w:left="-567" w:right="-755"/>
        <w:rPr>
          <w:rFonts w:ascii="Calibri" w:hAnsi="Calibri" w:cs="Calibri"/>
          <w:b/>
          <w:bCs/>
        </w:rPr>
      </w:pPr>
      <w:r w:rsidRPr="00EA2BE4">
        <w:rPr>
          <w:rFonts w:ascii="Calibri" w:hAnsi="Calibri" w:cs="Calibri"/>
          <w:b/>
          <w:bCs/>
        </w:rPr>
        <w:t>Pulse Generation – Triangular using Voltage source</w:t>
      </w:r>
    </w:p>
    <w:p w14:paraId="08E1BC85" w14:textId="1A009BF8" w:rsidR="007625A5" w:rsidRPr="00EA2BE4" w:rsidRDefault="007625A5" w:rsidP="007625A5">
      <w:pPr>
        <w:ind w:left="-567" w:right="-755"/>
        <w:rPr>
          <w:rFonts w:ascii="Calibri" w:hAnsi="Calibri" w:cs="Calibri"/>
        </w:rPr>
      </w:pPr>
      <w:r w:rsidRPr="00EA2BE4">
        <w:rPr>
          <w:rFonts w:ascii="Calibri" w:hAnsi="Calibri" w:cs="Calibri"/>
        </w:rPr>
        <w:t>Half Cycle</w:t>
      </w:r>
    </w:p>
    <w:p w14:paraId="726393C8" w14:textId="1D802B8F" w:rsidR="007625A5" w:rsidRPr="00EA2BE4" w:rsidRDefault="00D32FCE" w:rsidP="0045225D">
      <w:pPr>
        <w:ind w:left="-709" w:right="-755"/>
        <w:rPr>
          <w:rFonts w:ascii="Calibri" w:hAnsi="Calibri" w:cs="Calibri"/>
          <w:color w:val="000000" w:themeColor="text1"/>
        </w:rPr>
      </w:pPr>
      <w:r w:rsidRPr="00EA2BE4">
        <w:rPr>
          <w:rFonts w:ascii="Calibri" w:hAnsi="Calibri" w:cs="Calibri"/>
          <w:noProof/>
        </w:rPr>
        <w:drawing>
          <wp:anchor distT="0" distB="0" distL="114300" distR="114300" simplePos="0" relativeHeight="251597824" behindDoc="0" locked="0" layoutInCell="1" allowOverlap="1" wp14:anchorId="133D724E" wp14:editId="573583D3">
            <wp:simplePos x="0" y="0"/>
            <wp:positionH relativeFrom="column">
              <wp:posOffset>3171825</wp:posOffset>
            </wp:positionH>
            <wp:positionV relativeFrom="paragraph">
              <wp:posOffset>7620</wp:posOffset>
            </wp:positionV>
            <wp:extent cx="3095625" cy="2447925"/>
            <wp:effectExtent l="0" t="0" r="0" b="0"/>
            <wp:wrapNone/>
            <wp:docPr id="8131851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85113" name="Picture 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095625" cy="2447925"/>
                    </a:xfrm>
                    <a:prstGeom prst="rect">
                      <a:avLst/>
                    </a:prstGeom>
                  </pic:spPr>
                </pic:pic>
              </a:graphicData>
            </a:graphic>
            <wp14:sizeRelH relativeFrom="margin">
              <wp14:pctWidth>0</wp14:pctWidth>
            </wp14:sizeRelH>
            <wp14:sizeRelV relativeFrom="margin">
              <wp14:pctHeight>0</wp14:pctHeight>
            </wp14:sizeRelV>
          </wp:anchor>
        </w:drawing>
      </w:r>
      <w:r w:rsidR="007625A5" w:rsidRPr="00EA2BE4">
        <w:rPr>
          <w:rFonts w:ascii="Calibri" w:hAnsi="Calibri" w:cs="Calibri"/>
          <w:noProof/>
        </w:rPr>
        <w:drawing>
          <wp:inline distT="0" distB="0" distL="0" distR="0" wp14:anchorId="54E2C718" wp14:editId="5AB4141B">
            <wp:extent cx="3552825" cy="2552369"/>
            <wp:effectExtent l="0" t="0" r="0" b="0"/>
            <wp:docPr id="17573626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62640" name="Picture 1" descr="A screenshot of a computer&#10;&#10;Description automatically generated"/>
                    <pic:cNvPicPr/>
                  </pic:nvPicPr>
                  <pic:blipFill>
                    <a:blip r:embed="rId17"/>
                    <a:stretch>
                      <a:fillRect/>
                    </a:stretch>
                  </pic:blipFill>
                  <pic:spPr>
                    <a:xfrm>
                      <a:off x="0" y="0"/>
                      <a:ext cx="3559854" cy="2557419"/>
                    </a:xfrm>
                    <a:prstGeom prst="rect">
                      <a:avLst/>
                    </a:prstGeom>
                  </pic:spPr>
                </pic:pic>
              </a:graphicData>
            </a:graphic>
          </wp:inline>
        </w:drawing>
      </w:r>
    </w:p>
    <w:p w14:paraId="12DF41E4" w14:textId="264ABA4A" w:rsidR="007625A5" w:rsidRPr="00EA2BE4" w:rsidRDefault="007625A5" w:rsidP="0045225D">
      <w:pPr>
        <w:ind w:left="-709" w:right="-755"/>
        <w:rPr>
          <w:rFonts w:ascii="Calibri" w:hAnsi="Calibri" w:cs="Calibri"/>
          <w:color w:val="000000" w:themeColor="text1"/>
        </w:rPr>
      </w:pPr>
    </w:p>
    <w:p w14:paraId="4B454CC8" w14:textId="77777777" w:rsidR="00D32FCE" w:rsidRPr="00EA2BE4" w:rsidRDefault="00D32FCE" w:rsidP="0045225D">
      <w:pPr>
        <w:ind w:left="-709" w:right="-755"/>
        <w:rPr>
          <w:rFonts w:ascii="Calibri" w:hAnsi="Calibri" w:cs="Calibri"/>
          <w:color w:val="000000" w:themeColor="text1"/>
        </w:rPr>
      </w:pPr>
    </w:p>
    <w:p w14:paraId="4CD19F20" w14:textId="77777777" w:rsidR="00D32FCE" w:rsidRPr="00EA2BE4" w:rsidRDefault="00D32FCE" w:rsidP="0045225D">
      <w:pPr>
        <w:ind w:left="-709" w:right="-755"/>
        <w:rPr>
          <w:rFonts w:ascii="Calibri" w:hAnsi="Calibri" w:cs="Calibri"/>
          <w:color w:val="000000" w:themeColor="text1"/>
        </w:rPr>
      </w:pPr>
    </w:p>
    <w:p w14:paraId="13331F94" w14:textId="77777777" w:rsidR="007625A5" w:rsidRPr="00EA2BE4" w:rsidRDefault="007625A5" w:rsidP="007625A5">
      <w:pPr>
        <w:ind w:left="-567" w:right="-755"/>
        <w:rPr>
          <w:rFonts w:ascii="Calibri" w:hAnsi="Calibri" w:cs="Calibri"/>
        </w:rPr>
      </w:pPr>
      <w:r w:rsidRPr="00EA2BE4">
        <w:rPr>
          <w:rFonts w:ascii="Calibri" w:hAnsi="Calibri" w:cs="Calibri"/>
        </w:rPr>
        <w:lastRenderedPageBreak/>
        <w:t>Full Cycle</w:t>
      </w:r>
    </w:p>
    <w:p w14:paraId="354D07AE" w14:textId="4E57304D" w:rsidR="007625A5" w:rsidRPr="00EA2BE4" w:rsidRDefault="00B165E6" w:rsidP="0045225D">
      <w:pPr>
        <w:ind w:left="-709" w:right="-755"/>
        <w:rPr>
          <w:rFonts w:ascii="Calibri" w:hAnsi="Calibri" w:cs="Calibri"/>
          <w:color w:val="000000" w:themeColor="text1"/>
        </w:rPr>
      </w:pPr>
      <w:r w:rsidRPr="00EA2BE4">
        <w:rPr>
          <w:rFonts w:ascii="Calibri" w:hAnsi="Calibri" w:cs="Calibri"/>
          <w:noProof/>
        </w:rPr>
        <w:drawing>
          <wp:anchor distT="0" distB="0" distL="114300" distR="114300" simplePos="0" relativeHeight="251622400" behindDoc="0" locked="0" layoutInCell="1" allowOverlap="1" wp14:anchorId="1603B514" wp14:editId="45DA7EFD">
            <wp:simplePos x="0" y="0"/>
            <wp:positionH relativeFrom="column">
              <wp:posOffset>3044825</wp:posOffset>
            </wp:positionH>
            <wp:positionV relativeFrom="paragraph">
              <wp:posOffset>5080</wp:posOffset>
            </wp:positionV>
            <wp:extent cx="3195320" cy="1828622"/>
            <wp:effectExtent l="0" t="0" r="0" b="0"/>
            <wp:wrapNone/>
            <wp:docPr id="4782780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78034" name="Picture 1"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95320" cy="1828622"/>
                    </a:xfrm>
                    <a:prstGeom prst="rect">
                      <a:avLst/>
                    </a:prstGeom>
                  </pic:spPr>
                </pic:pic>
              </a:graphicData>
            </a:graphic>
            <wp14:sizeRelH relativeFrom="margin">
              <wp14:pctWidth>0</wp14:pctWidth>
            </wp14:sizeRelH>
            <wp14:sizeRelV relativeFrom="margin">
              <wp14:pctHeight>0</wp14:pctHeight>
            </wp14:sizeRelV>
          </wp:anchor>
        </w:drawing>
      </w:r>
      <w:r w:rsidR="001F002A" w:rsidRPr="00EA2BE4">
        <w:rPr>
          <w:rFonts w:ascii="Calibri" w:hAnsi="Calibri" w:cs="Calibri"/>
          <w:noProof/>
        </w:rPr>
        <w:drawing>
          <wp:anchor distT="0" distB="0" distL="114300" distR="114300" simplePos="0" relativeHeight="251633664" behindDoc="0" locked="0" layoutInCell="1" allowOverlap="1" wp14:anchorId="323CB3A5" wp14:editId="1DC12722">
            <wp:simplePos x="0" y="0"/>
            <wp:positionH relativeFrom="column">
              <wp:posOffset>-390525</wp:posOffset>
            </wp:positionH>
            <wp:positionV relativeFrom="paragraph">
              <wp:posOffset>2067560</wp:posOffset>
            </wp:positionV>
            <wp:extent cx="2939415" cy="2330450"/>
            <wp:effectExtent l="0" t="0" r="0" b="0"/>
            <wp:wrapNone/>
            <wp:docPr id="8946364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36409" name="Picture 1"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939415" cy="2330450"/>
                    </a:xfrm>
                    <a:prstGeom prst="rect">
                      <a:avLst/>
                    </a:prstGeom>
                  </pic:spPr>
                </pic:pic>
              </a:graphicData>
            </a:graphic>
          </wp:anchor>
        </w:drawing>
      </w:r>
      <w:r w:rsidR="007625A5" w:rsidRPr="00EA2BE4">
        <w:rPr>
          <w:rFonts w:ascii="Calibri" w:hAnsi="Calibri" w:cs="Calibri"/>
          <w:noProof/>
        </w:rPr>
        <w:drawing>
          <wp:inline distT="0" distB="0" distL="0" distR="0" wp14:anchorId="34623C14" wp14:editId="15A67A83">
            <wp:extent cx="3371849" cy="1885950"/>
            <wp:effectExtent l="0" t="0" r="0" b="0"/>
            <wp:docPr id="4272920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92005" name="Picture 1" descr="A screenshot of a computer&#10;&#10;Description automatically generated"/>
                    <pic:cNvPicPr/>
                  </pic:nvPicPr>
                  <pic:blipFill>
                    <a:blip r:embed="rId20"/>
                    <a:stretch>
                      <a:fillRect/>
                    </a:stretch>
                  </pic:blipFill>
                  <pic:spPr>
                    <a:xfrm>
                      <a:off x="0" y="0"/>
                      <a:ext cx="3394466" cy="1898600"/>
                    </a:xfrm>
                    <a:prstGeom prst="rect">
                      <a:avLst/>
                    </a:prstGeom>
                  </pic:spPr>
                </pic:pic>
              </a:graphicData>
            </a:graphic>
          </wp:inline>
        </w:drawing>
      </w:r>
    </w:p>
    <w:p w14:paraId="1660AF19" w14:textId="79B72CF0" w:rsidR="007625A5" w:rsidRPr="00EA2BE4" w:rsidRDefault="007625A5" w:rsidP="0045225D">
      <w:pPr>
        <w:ind w:left="-709" w:right="-755"/>
        <w:rPr>
          <w:rFonts w:ascii="Calibri" w:hAnsi="Calibri" w:cs="Calibri"/>
          <w:color w:val="000000" w:themeColor="text1"/>
        </w:rPr>
      </w:pPr>
    </w:p>
    <w:p w14:paraId="6737D8B2" w14:textId="54A356C3" w:rsidR="007625A5" w:rsidRPr="00EA2BE4" w:rsidRDefault="007625A5" w:rsidP="0045225D">
      <w:pPr>
        <w:ind w:left="-709" w:right="-755"/>
        <w:rPr>
          <w:rFonts w:ascii="Calibri" w:hAnsi="Calibri" w:cs="Calibri"/>
          <w:color w:val="000000" w:themeColor="text1"/>
        </w:rPr>
      </w:pPr>
    </w:p>
    <w:p w14:paraId="2AA43DFF" w14:textId="0F66C030" w:rsidR="007625A5" w:rsidRPr="00EA2BE4" w:rsidRDefault="007625A5" w:rsidP="0045225D">
      <w:pPr>
        <w:ind w:left="-709" w:right="-755"/>
        <w:rPr>
          <w:rFonts w:ascii="Calibri" w:hAnsi="Calibri" w:cs="Calibri"/>
          <w:color w:val="000000" w:themeColor="text1"/>
        </w:rPr>
      </w:pPr>
    </w:p>
    <w:p w14:paraId="536422E3" w14:textId="0453664C" w:rsidR="001F002A" w:rsidRPr="00EA2BE4" w:rsidRDefault="001F002A" w:rsidP="0045225D">
      <w:pPr>
        <w:ind w:left="-709" w:right="-755"/>
        <w:rPr>
          <w:rFonts w:ascii="Calibri" w:hAnsi="Calibri" w:cs="Calibri"/>
          <w:color w:val="000000" w:themeColor="text1"/>
        </w:rPr>
      </w:pPr>
    </w:p>
    <w:p w14:paraId="6C53685F" w14:textId="0DB440B6" w:rsidR="001F002A" w:rsidRPr="00EA2BE4" w:rsidRDefault="001F002A" w:rsidP="0045225D">
      <w:pPr>
        <w:ind w:left="-709" w:right="-755"/>
        <w:rPr>
          <w:rFonts w:ascii="Calibri" w:hAnsi="Calibri" w:cs="Calibri"/>
          <w:color w:val="000000" w:themeColor="text1"/>
        </w:rPr>
      </w:pPr>
    </w:p>
    <w:p w14:paraId="381733C8" w14:textId="77E8660A" w:rsidR="001F002A" w:rsidRPr="00EA2BE4" w:rsidRDefault="001F002A" w:rsidP="0045225D">
      <w:pPr>
        <w:ind w:left="-709" w:right="-755"/>
        <w:rPr>
          <w:rFonts w:ascii="Calibri" w:hAnsi="Calibri" w:cs="Calibri"/>
          <w:color w:val="000000" w:themeColor="text1"/>
        </w:rPr>
      </w:pPr>
    </w:p>
    <w:p w14:paraId="099BF2A3" w14:textId="0B05F1E5" w:rsidR="001F002A" w:rsidRPr="00EA2BE4" w:rsidRDefault="001F002A" w:rsidP="0045225D">
      <w:pPr>
        <w:ind w:left="-709" w:right="-755"/>
        <w:rPr>
          <w:rFonts w:ascii="Calibri" w:hAnsi="Calibri" w:cs="Calibri"/>
          <w:color w:val="000000" w:themeColor="text1"/>
        </w:rPr>
      </w:pPr>
    </w:p>
    <w:p w14:paraId="34094AC9" w14:textId="7E31124A" w:rsidR="001F002A" w:rsidRPr="00EA2BE4" w:rsidRDefault="001F002A" w:rsidP="0045225D">
      <w:pPr>
        <w:ind w:left="-709" w:right="-755"/>
        <w:rPr>
          <w:rFonts w:ascii="Calibri" w:hAnsi="Calibri" w:cs="Calibri"/>
          <w:color w:val="000000" w:themeColor="text1"/>
        </w:rPr>
      </w:pPr>
    </w:p>
    <w:p w14:paraId="32527BE4" w14:textId="74C12210" w:rsidR="007625A5" w:rsidRPr="00EA2BE4" w:rsidRDefault="007625A5" w:rsidP="007625A5">
      <w:pPr>
        <w:ind w:left="-567" w:right="-755"/>
        <w:rPr>
          <w:rFonts w:ascii="Calibri" w:hAnsi="Calibri" w:cs="Calibri"/>
        </w:rPr>
      </w:pPr>
      <w:r w:rsidRPr="00EA2BE4">
        <w:rPr>
          <w:rFonts w:ascii="Calibri" w:hAnsi="Calibri" w:cs="Calibri"/>
          <w:b/>
          <w:bCs/>
        </w:rPr>
        <w:t>Pulse Generation</w:t>
      </w:r>
      <w:r w:rsidRPr="00EA2BE4">
        <w:rPr>
          <w:rFonts w:ascii="Calibri" w:hAnsi="Calibri" w:cs="Calibri"/>
        </w:rPr>
        <w:t xml:space="preserve"> – Sawtooth using Voltage source</w:t>
      </w:r>
    </w:p>
    <w:p w14:paraId="12CBD781" w14:textId="083FA913" w:rsidR="007625A5" w:rsidRPr="00EA2BE4" w:rsidRDefault="00B165E6" w:rsidP="0045225D">
      <w:pPr>
        <w:ind w:left="-709" w:right="-755"/>
        <w:rPr>
          <w:rFonts w:ascii="Calibri" w:hAnsi="Calibri" w:cs="Calibri"/>
          <w:color w:val="000000" w:themeColor="text1"/>
        </w:rPr>
      </w:pPr>
      <w:r w:rsidRPr="00EA2BE4">
        <w:rPr>
          <w:rFonts w:ascii="Calibri" w:hAnsi="Calibri" w:cs="Calibri"/>
          <w:noProof/>
        </w:rPr>
        <w:drawing>
          <wp:anchor distT="0" distB="0" distL="114300" distR="114300" simplePos="0" relativeHeight="251699200" behindDoc="0" locked="0" layoutInCell="1" allowOverlap="1" wp14:anchorId="6345A926" wp14:editId="6CE0AA8B">
            <wp:simplePos x="0" y="0"/>
            <wp:positionH relativeFrom="column">
              <wp:posOffset>2867025</wp:posOffset>
            </wp:positionH>
            <wp:positionV relativeFrom="paragraph">
              <wp:posOffset>68580</wp:posOffset>
            </wp:positionV>
            <wp:extent cx="3255645" cy="2105025"/>
            <wp:effectExtent l="0" t="0" r="0" b="0"/>
            <wp:wrapNone/>
            <wp:docPr id="7668264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26480" name="Picture 1"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55645" cy="2105025"/>
                    </a:xfrm>
                    <a:prstGeom prst="rect">
                      <a:avLst/>
                    </a:prstGeom>
                  </pic:spPr>
                </pic:pic>
              </a:graphicData>
            </a:graphic>
            <wp14:sizeRelH relativeFrom="margin">
              <wp14:pctWidth>0</wp14:pctWidth>
            </wp14:sizeRelH>
            <wp14:sizeRelV relativeFrom="margin">
              <wp14:pctHeight>0</wp14:pctHeight>
            </wp14:sizeRelV>
          </wp:anchor>
        </w:drawing>
      </w:r>
      <w:r w:rsidRPr="00EA2BE4">
        <w:rPr>
          <w:rFonts w:ascii="Calibri" w:hAnsi="Calibri" w:cs="Calibri"/>
          <w:noProof/>
        </w:rPr>
        <w:drawing>
          <wp:inline distT="0" distB="0" distL="0" distR="0" wp14:anchorId="2FB7EFB9" wp14:editId="7EFAACF1">
            <wp:extent cx="3133725" cy="2095500"/>
            <wp:effectExtent l="0" t="0" r="0" b="0"/>
            <wp:docPr id="15070322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32290" name="Picture 1" descr="A screenshot of a computer&#10;&#10;Description automatically generated"/>
                    <pic:cNvPicPr/>
                  </pic:nvPicPr>
                  <pic:blipFill>
                    <a:blip r:embed="rId22"/>
                    <a:stretch>
                      <a:fillRect/>
                    </a:stretch>
                  </pic:blipFill>
                  <pic:spPr>
                    <a:xfrm>
                      <a:off x="0" y="0"/>
                      <a:ext cx="3137868" cy="2098270"/>
                    </a:xfrm>
                    <a:prstGeom prst="rect">
                      <a:avLst/>
                    </a:prstGeom>
                  </pic:spPr>
                </pic:pic>
              </a:graphicData>
            </a:graphic>
          </wp:inline>
        </w:drawing>
      </w:r>
    </w:p>
    <w:p w14:paraId="119892CF" w14:textId="1D051837" w:rsidR="00B165E6" w:rsidRPr="00EA2BE4" w:rsidRDefault="00B165E6" w:rsidP="00B165E6">
      <w:pPr>
        <w:ind w:left="-567" w:right="-755"/>
        <w:rPr>
          <w:rFonts w:ascii="Calibri" w:hAnsi="Calibri" w:cs="Calibri"/>
        </w:rPr>
      </w:pPr>
      <w:r w:rsidRPr="00EA2BE4">
        <w:rPr>
          <w:rFonts w:ascii="Calibri" w:hAnsi="Calibri" w:cs="Calibri"/>
          <w:noProof/>
        </w:rPr>
        <w:drawing>
          <wp:anchor distT="0" distB="0" distL="114300" distR="114300" simplePos="0" relativeHeight="251758592" behindDoc="0" locked="0" layoutInCell="1" allowOverlap="1" wp14:anchorId="503DC041" wp14:editId="735DB474">
            <wp:simplePos x="0" y="0"/>
            <wp:positionH relativeFrom="column">
              <wp:posOffset>-337366</wp:posOffset>
            </wp:positionH>
            <wp:positionV relativeFrom="paragraph">
              <wp:posOffset>324485</wp:posOffset>
            </wp:positionV>
            <wp:extent cx="2808515" cy="2017284"/>
            <wp:effectExtent l="0" t="0" r="0" b="0"/>
            <wp:wrapNone/>
            <wp:docPr id="1996873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73082" name="Picture 1"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08515" cy="2017284"/>
                    </a:xfrm>
                    <a:prstGeom prst="rect">
                      <a:avLst/>
                    </a:prstGeom>
                  </pic:spPr>
                </pic:pic>
              </a:graphicData>
            </a:graphic>
            <wp14:sizeRelH relativeFrom="margin">
              <wp14:pctWidth>0</wp14:pctWidth>
            </wp14:sizeRelH>
            <wp14:sizeRelV relativeFrom="margin">
              <wp14:pctHeight>0</wp14:pctHeight>
            </wp14:sizeRelV>
          </wp:anchor>
        </w:drawing>
      </w:r>
      <w:r w:rsidR="007625A5" w:rsidRPr="00EA2BE4">
        <w:rPr>
          <w:rFonts w:ascii="Calibri" w:hAnsi="Calibri" w:cs="Calibri"/>
        </w:rPr>
        <w:t>Pulse Generation using sign wave</w:t>
      </w:r>
    </w:p>
    <w:p w14:paraId="79AF52B5" w14:textId="1E7AC11C" w:rsidR="007625A5" w:rsidRPr="00EA2BE4" w:rsidRDefault="00B165E6" w:rsidP="00B165E6">
      <w:pPr>
        <w:ind w:left="-567" w:right="-755"/>
        <w:rPr>
          <w:rFonts w:ascii="Calibri" w:hAnsi="Calibri" w:cs="Calibri"/>
          <w:color w:val="000000" w:themeColor="text1"/>
        </w:rPr>
      </w:pPr>
      <w:r w:rsidRPr="00EA2BE4">
        <w:rPr>
          <w:rFonts w:ascii="Calibri" w:hAnsi="Calibri" w:cs="Calibri"/>
          <w:noProof/>
        </w:rPr>
        <w:drawing>
          <wp:anchor distT="0" distB="0" distL="114300" distR="114300" simplePos="0" relativeHeight="251723776" behindDoc="0" locked="0" layoutInCell="1" allowOverlap="1" wp14:anchorId="5D5FB0D1" wp14:editId="7BD794F1">
            <wp:simplePos x="0" y="0"/>
            <wp:positionH relativeFrom="column">
              <wp:posOffset>2895147</wp:posOffset>
            </wp:positionH>
            <wp:positionV relativeFrom="paragraph">
              <wp:posOffset>9979</wp:posOffset>
            </wp:positionV>
            <wp:extent cx="3323590" cy="2132965"/>
            <wp:effectExtent l="0" t="0" r="0" b="0"/>
            <wp:wrapNone/>
            <wp:docPr id="55275337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53372" name="Picture 1" descr="A screen 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23590" cy="2132965"/>
                    </a:xfrm>
                    <a:prstGeom prst="rect">
                      <a:avLst/>
                    </a:prstGeom>
                  </pic:spPr>
                </pic:pic>
              </a:graphicData>
            </a:graphic>
            <wp14:sizeRelH relativeFrom="margin">
              <wp14:pctWidth>0</wp14:pctWidth>
            </wp14:sizeRelH>
            <wp14:sizeRelV relativeFrom="margin">
              <wp14:pctHeight>0</wp14:pctHeight>
            </wp14:sizeRelV>
          </wp:anchor>
        </w:drawing>
      </w:r>
      <w:r w:rsidRPr="00EA2BE4">
        <w:rPr>
          <w:rFonts w:ascii="Calibri" w:hAnsi="Calibri" w:cs="Calibri"/>
          <w:noProof/>
        </w:rPr>
        <w:drawing>
          <wp:anchor distT="0" distB="0" distL="114300" distR="114300" simplePos="0" relativeHeight="251746304" behindDoc="0" locked="0" layoutInCell="1" allowOverlap="1" wp14:anchorId="4DB75F3A" wp14:editId="62BD0AFC">
            <wp:simplePos x="0" y="0"/>
            <wp:positionH relativeFrom="column">
              <wp:posOffset>4682490</wp:posOffset>
            </wp:positionH>
            <wp:positionV relativeFrom="paragraph">
              <wp:posOffset>2158365</wp:posOffset>
            </wp:positionV>
            <wp:extent cx="2458720" cy="1918335"/>
            <wp:effectExtent l="0" t="0" r="0" b="0"/>
            <wp:wrapNone/>
            <wp:docPr id="17895730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73020" name="Picture 1"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2458720" cy="1918335"/>
                    </a:xfrm>
                    <a:prstGeom prst="rect">
                      <a:avLst/>
                    </a:prstGeom>
                  </pic:spPr>
                </pic:pic>
              </a:graphicData>
            </a:graphic>
          </wp:anchor>
        </w:drawing>
      </w:r>
    </w:p>
    <w:p w14:paraId="1DAED882" w14:textId="4CE479F7" w:rsidR="007625A5" w:rsidRPr="00EA2BE4" w:rsidRDefault="007625A5" w:rsidP="0045225D">
      <w:pPr>
        <w:ind w:left="-709" w:right="-755"/>
        <w:rPr>
          <w:rFonts w:ascii="Calibri" w:hAnsi="Calibri" w:cs="Calibri"/>
          <w:color w:val="000000" w:themeColor="text1"/>
        </w:rPr>
      </w:pPr>
    </w:p>
    <w:p w14:paraId="0D6E1F9B" w14:textId="2B7ABB93" w:rsidR="00B165E6" w:rsidRPr="00EA2BE4" w:rsidRDefault="00B165E6" w:rsidP="0045225D">
      <w:pPr>
        <w:ind w:left="-709" w:right="-755"/>
        <w:rPr>
          <w:rFonts w:ascii="Calibri" w:hAnsi="Calibri" w:cs="Calibri"/>
          <w:color w:val="000000" w:themeColor="text1"/>
        </w:rPr>
      </w:pPr>
    </w:p>
    <w:p w14:paraId="44639057" w14:textId="3A2B3998" w:rsidR="00B165E6" w:rsidRPr="00EA2BE4" w:rsidRDefault="00B165E6" w:rsidP="0045225D">
      <w:pPr>
        <w:ind w:left="-709" w:right="-755"/>
        <w:rPr>
          <w:rFonts w:ascii="Calibri" w:hAnsi="Calibri" w:cs="Calibri"/>
          <w:color w:val="000000" w:themeColor="text1"/>
        </w:rPr>
      </w:pPr>
    </w:p>
    <w:p w14:paraId="6E9F4EFD" w14:textId="43DA1CF8" w:rsidR="00B165E6" w:rsidRPr="00EA2BE4" w:rsidRDefault="00B165E6" w:rsidP="0045225D">
      <w:pPr>
        <w:ind w:left="-709" w:right="-755"/>
        <w:rPr>
          <w:rFonts w:ascii="Calibri" w:hAnsi="Calibri" w:cs="Calibri"/>
          <w:color w:val="000000" w:themeColor="text1"/>
        </w:rPr>
      </w:pPr>
    </w:p>
    <w:p w14:paraId="33781B8F" w14:textId="77777777" w:rsidR="00B165E6" w:rsidRPr="00EA2BE4" w:rsidRDefault="00B165E6" w:rsidP="0045225D">
      <w:pPr>
        <w:ind w:left="-709" w:right="-755"/>
        <w:rPr>
          <w:rFonts w:ascii="Calibri" w:hAnsi="Calibri" w:cs="Calibri"/>
          <w:color w:val="000000" w:themeColor="text1"/>
        </w:rPr>
      </w:pPr>
    </w:p>
    <w:p w14:paraId="45542CDA" w14:textId="77777777" w:rsidR="00B165E6" w:rsidRPr="00EA2BE4" w:rsidRDefault="00B165E6" w:rsidP="0045225D">
      <w:pPr>
        <w:ind w:left="-709" w:right="-755"/>
        <w:rPr>
          <w:rFonts w:ascii="Calibri" w:hAnsi="Calibri" w:cs="Calibri"/>
          <w:color w:val="000000" w:themeColor="text1"/>
        </w:rPr>
      </w:pPr>
    </w:p>
    <w:p w14:paraId="2EE5C18D" w14:textId="6F6BFB95" w:rsidR="007625A5" w:rsidRPr="00EA2BE4" w:rsidRDefault="007625A5" w:rsidP="007625A5">
      <w:pPr>
        <w:ind w:left="-567" w:right="-755"/>
        <w:rPr>
          <w:rFonts w:ascii="Calibri" w:hAnsi="Calibri" w:cs="Calibri"/>
          <w:b/>
          <w:bCs/>
        </w:rPr>
      </w:pPr>
      <w:r w:rsidRPr="00EA2BE4">
        <w:rPr>
          <w:rFonts w:ascii="Calibri" w:hAnsi="Calibri" w:cs="Calibri"/>
          <w:b/>
          <w:bCs/>
        </w:rPr>
        <w:t>Voltage control switching</w:t>
      </w:r>
    </w:p>
    <w:p w14:paraId="49ED47BC" w14:textId="70D25D13" w:rsidR="007625A5" w:rsidRPr="00EA2BE4" w:rsidRDefault="001F002A" w:rsidP="0045225D">
      <w:pPr>
        <w:ind w:left="-709" w:right="-755"/>
        <w:rPr>
          <w:rFonts w:ascii="Calibri" w:hAnsi="Calibri" w:cs="Calibri"/>
          <w:color w:val="000000" w:themeColor="text1"/>
        </w:rPr>
      </w:pPr>
      <w:r w:rsidRPr="00EA2BE4">
        <w:rPr>
          <w:rFonts w:ascii="Calibri" w:hAnsi="Calibri" w:cs="Calibri"/>
          <w:b/>
          <w:bCs/>
          <w:noProof/>
        </w:rPr>
        <w:drawing>
          <wp:anchor distT="0" distB="0" distL="114300" distR="114300" simplePos="0" relativeHeight="251680768" behindDoc="0" locked="0" layoutInCell="1" allowOverlap="1" wp14:anchorId="0B3DFEB6" wp14:editId="1FE699DF">
            <wp:simplePos x="0" y="0"/>
            <wp:positionH relativeFrom="column">
              <wp:posOffset>2819400</wp:posOffset>
            </wp:positionH>
            <wp:positionV relativeFrom="paragraph">
              <wp:posOffset>24130</wp:posOffset>
            </wp:positionV>
            <wp:extent cx="3409950" cy="1856740"/>
            <wp:effectExtent l="0" t="0" r="0" b="0"/>
            <wp:wrapNone/>
            <wp:docPr id="1146355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5578" name="Picture 1"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10303" cy="1856932"/>
                    </a:xfrm>
                    <a:prstGeom prst="rect">
                      <a:avLst/>
                    </a:prstGeom>
                  </pic:spPr>
                </pic:pic>
              </a:graphicData>
            </a:graphic>
            <wp14:sizeRelH relativeFrom="margin">
              <wp14:pctWidth>0</wp14:pctWidth>
            </wp14:sizeRelH>
            <wp14:sizeRelV relativeFrom="margin">
              <wp14:pctHeight>0</wp14:pctHeight>
            </wp14:sizeRelV>
          </wp:anchor>
        </w:drawing>
      </w:r>
      <w:r w:rsidR="007625A5" w:rsidRPr="00EA2BE4">
        <w:rPr>
          <w:rFonts w:ascii="Calibri" w:hAnsi="Calibri" w:cs="Calibri"/>
          <w:b/>
          <w:bCs/>
          <w:noProof/>
        </w:rPr>
        <w:drawing>
          <wp:inline distT="0" distB="0" distL="0" distR="0" wp14:anchorId="13F9D2E8" wp14:editId="5C9045CF">
            <wp:extent cx="2943225" cy="1876384"/>
            <wp:effectExtent l="0" t="0" r="0" b="0"/>
            <wp:docPr id="2318989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98997" name="Picture 1" descr="A screenshot of a computer&#10;&#10;Description automatically generated"/>
                    <pic:cNvPicPr/>
                  </pic:nvPicPr>
                  <pic:blipFill>
                    <a:blip r:embed="rId27"/>
                    <a:stretch>
                      <a:fillRect/>
                    </a:stretch>
                  </pic:blipFill>
                  <pic:spPr>
                    <a:xfrm>
                      <a:off x="0" y="0"/>
                      <a:ext cx="2949187" cy="1880185"/>
                    </a:xfrm>
                    <a:prstGeom prst="rect">
                      <a:avLst/>
                    </a:prstGeom>
                  </pic:spPr>
                </pic:pic>
              </a:graphicData>
            </a:graphic>
          </wp:inline>
        </w:drawing>
      </w:r>
    </w:p>
    <w:p w14:paraId="46B07F09" w14:textId="10A2EAF9" w:rsidR="007625A5" w:rsidRPr="00EA2BE4" w:rsidRDefault="007625A5" w:rsidP="007625A5">
      <w:pPr>
        <w:ind w:left="-567" w:right="-755"/>
        <w:rPr>
          <w:rFonts w:ascii="Calibri" w:hAnsi="Calibri" w:cs="Calibri"/>
          <w:b/>
          <w:bCs/>
        </w:rPr>
      </w:pPr>
      <w:r w:rsidRPr="00EA2BE4">
        <w:rPr>
          <w:rFonts w:ascii="Calibri" w:hAnsi="Calibri" w:cs="Calibri"/>
          <w:b/>
          <w:bCs/>
        </w:rPr>
        <w:t>MOSFET voltage control switching</w:t>
      </w:r>
    </w:p>
    <w:p w14:paraId="0935D832" w14:textId="21BFC9A2" w:rsidR="007625A5" w:rsidRPr="00EA2BE4" w:rsidRDefault="001F002A" w:rsidP="0045225D">
      <w:pPr>
        <w:ind w:left="-709" w:right="-755"/>
        <w:rPr>
          <w:rFonts w:ascii="Calibri" w:hAnsi="Calibri" w:cs="Calibri"/>
          <w:color w:val="000000" w:themeColor="text1"/>
        </w:rPr>
      </w:pPr>
      <w:r w:rsidRPr="00EA2BE4">
        <w:rPr>
          <w:rFonts w:ascii="Calibri" w:hAnsi="Calibri" w:cs="Calibri"/>
          <w:b/>
          <w:bCs/>
          <w:noProof/>
        </w:rPr>
        <w:drawing>
          <wp:anchor distT="0" distB="0" distL="114300" distR="114300" simplePos="0" relativeHeight="251684864" behindDoc="0" locked="0" layoutInCell="1" allowOverlap="1" wp14:anchorId="74C88217" wp14:editId="7B665562">
            <wp:simplePos x="0" y="0"/>
            <wp:positionH relativeFrom="column">
              <wp:posOffset>3015343</wp:posOffset>
            </wp:positionH>
            <wp:positionV relativeFrom="paragraph">
              <wp:posOffset>21046</wp:posOffset>
            </wp:positionV>
            <wp:extent cx="3155950" cy="2046514"/>
            <wp:effectExtent l="0" t="0" r="0" b="0"/>
            <wp:wrapNone/>
            <wp:docPr id="15242954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95474" name="Picture 1"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62199" cy="2050566"/>
                    </a:xfrm>
                    <a:prstGeom prst="rect">
                      <a:avLst/>
                    </a:prstGeom>
                  </pic:spPr>
                </pic:pic>
              </a:graphicData>
            </a:graphic>
            <wp14:sizeRelH relativeFrom="margin">
              <wp14:pctWidth>0</wp14:pctWidth>
            </wp14:sizeRelH>
            <wp14:sizeRelV relativeFrom="margin">
              <wp14:pctHeight>0</wp14:pctHeight>
            </wp14:sizeRelV>
          </wp:anchor>
        </w:drawing>
      </w:r>
      <w:r w:rsidR="007625A5" w:rsidRPr="00EA2BE4">
        <w:rPr>
          <w:rFonts w:ascii="Calibri" w:hAnsi="Calibri" w:cs="Calibri"/>
          <w:b/>
          <w:bCs/>
          <w:noProof/>
        </w:rPr>
        <w:drawing>
          <wp:inline distT="0" distB="0" distL="0" distR="0" wp14:anchorId="3FA1ADF0" wp14:editId="5732E9A1">
            <wp:extent cx="3352800" cy="1991828"/>
            <wp:effectExtent l="0" t="0" r="0" b="0"/>
            <wp:docPr id="13409901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90160" name="Picture 1" descr="A screenshot of a computer&#10;&#10;Description automatically generated"/>
                    <pic:cNvPicPr/>
                  </pic:nvPicPr>
                  <pic:blipFill>
                    <a:blip r:embed="rId29"/>
                    <a:stretch>
                      <a:fillRect/>
                    </a:stretch>
                  </pic:blipFill>
                  <pic:spPr>
                    <a:xfrm>
                      <a:off x="0" y="0"/>
                      <a:ext cx="3361146" cy="1996786"/>
                    </a:xfrm>
                    <a:prstGeom prst="rect">
                      <a:avLst/>
                    </a:prstGeom>
                  </pic:spPr>
                </pic:pic>
              </a:graphicData>
            </a:graphic>
          </wp:inline>
        </w:drawing>
      </w:r>
    </w:p>
    <w:p w14:paraId="41F090BA" w14:textId="77777777" w:rsidR="00595367" w:rsidRPr="00EA2BE4" w:rsidRDefault="00595367" w:rsidP="0045225D">
      <w:pPr>
        <w:ind w:left="-709" w:right="-755"/>
        <w:rPr>
          <w:rFonts w:ascii="Calibri" w:hAnsi="Calibri" w:cs="Calibri"/>
          <w:color w:val="000000" w:themeColor="text1"/>
        </w:rPr>
      </w:pPr>
    </w:p>
    <w:p w14:paraId="571B5575" w14:textId="77777777" w:rsidR="00595367" w:rsidRPr="00EA2BE4" w:rsidRDefault="00595367" w:rsidP="0045225D">
      <w:pPr>
        <w:ind w:left="-709" w:right="-755"/>
        <w:rPr>
          <w:rFonts w:ascii="Calibri" w:hAnsi="Calibri" w:cs="Calibri"/>
          <w:color w:val="000000" w:themeColor="text1"/>
        </w:rPr>
      </w:pPr>
    </w:p>
    <w:p w14:paraId="703ECF5F" w14:textId="1FFB5C3C" w:rsidR="007625A5" w:rsidRPr="00EA2BE4" w:rsidRDefault="001F002A" w:rsidP="007625A5">
      <w:pPr>
        <w:ind w:left="-567" w:right="-755"/>
        <w:rPr>
          <w:rFonts w:ascii="Calibri" w:hAnsi="Calibri" w:cs="Calibri"/>
          <w:b/>
          <w:bCs/>
        </w:rPr>
      </w:pPr>
      <w:r w:rsidRPr="00EA2BE4">
        <w:rPr>
          <w:rFonts w:ascii="Calibri" w:hAnsi="Calibri" w:cs="Calibri"/>
          <w:noProof/>
        </w:rPr>
        <w:drawing>
          <wp:anchor distT="0" distB="0" distL="114300" distR="114300" simplePos="0" relativeHeight="251689984" behindDoc="0" locked="0" layoutInCell="1" allowOverlap="1" wp14:anchorId="667FB80F" wp14:editId="07058FB2">
            <wp:simplePos x="0" y="0"/>
            <wp:positionH relativeFrom="column">
              <wp:posOffset>2841171</wp:posOffset>
            </wp:positionH>
            <wp:positionV relativeFrom="paragraph">
              <wp:posOffset>316956</wp:posOffset>
            </wp:positionV>
            <wp:extent cx="3453696" cy="1854649"/>
            <wp:effectExtent l="0" t="0" r="0" b="0"/>
            <wp:wrapNone/>
            <wp:docPr id="3989119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11991" name="Picture 1"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56028" cy="1855901"/>
                    </a:xfrm>
                    <a:prstGeom prst="rect">
                      <a:avLst/>
                    </a:prstGeom>
                  </pic:spPr>
                </pic:pic>
              </a:graphicData>
            </a:graphic>
            <wp14:sizeRelH relativeFrom="margin">
              <wp14:pctWidth>0</wp14:pctWidth>
            </wp14:sizeRelH>
            <wp14:sizeRelV relativeFrom="margin">
              <wp14:pctHeight>0</wp14:pctHeight>
            </wp14:sizeRelV>
          </wp:anchor>
        </w:drawing>
      </w:r>
      <w:r w:rsidR="007625A5" w:rsidRPr="00EA2BE4">
        <w:rPr>
          <w:rFonts w:ascii="Calibri" w:hAnsi="Calibri" w:cs="Calibri"/>
          <w:b/>
          <w:bCs/>
        </w:rPr>
        <w:t>Isolated MOSFET Gate Driver using Pulse Transformer</w:t>
      </w:r>
    </w:p>
    <w:p w14:paraId="583E7C99" w14:textId="664F0651" w:rsidR="007625A5" w:rsidRPr="00EA2BE4" w:rsidRDefault="007625A5" w:rsidP="0045225D">
      <w:pPr>
        <w:ind w:left="-709" w:right="-755"/>
        <w:rPr>
          <w:rFonts w:ascii="Calibri" w:hAnsi="Calibri" w:cs="Calibri"/>
          <w:color w:val="000000" w:themeColor="text1"/>
        </w:rPr>
      </w:pPr>
      <w:r w:rsidRPr="00EA2BE4">
        <w:rPr>
          <w:rFonts w:ascii="Calibri" w:hAnsi="Calibri" w:cs="Calibri"/>
          <w:noProof/>
        </w:rPr>
        <w:drawing>
          <wp:inline distT="0" distB="0" distL="0" distR="0" wp14:anchorId="0FDD9134" wp14:editId="00B245A5">
            <wp:extent cx="3156857" cy="1632585"/>
            <wp:effectExtent l="0" t="0" r="0" b="0"/>
            <wp:docPr id="1970726607"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26607" name="Picture 1" descr="A computer screen shot of a diagram&#10;&#10;Description automatically generated"/>
                    <pic:cNvPicPr/>
                  </pic:nvPicPr>
                  <pic:blipFill>
                    <a:blip r:embed="rId31"/>
                    <a:stretch>
                      <a:fillRect/>
                    </a:stretch>
                  </pic:blipFill>
                  <pic:spPr>
                    <a:xfrm>
                      <a:off x="0" y="0"/>
                      <a:ext cx="3164969" cy="1636780"/>
                    </a:xfrm>
                    <a:prstGeom prst="rect">
                      <a:avLst/>
                    </a:prstGeom>
                  </pic:spPr>
                </pic:pic>
              </a:graphicData>
            </a:graphic>
          </wp:inline>
        </w:drawing>
      </w:r>
    </w:p>
    <w:p w14:paraId="283752C8" w14:textId="77777777" w:rsidR="00B165E6" w:rsidRPr="00EA2BE4" w:rsidRDefault="00B165E6" w:rsidP="007625A5">
      <w:pPr>
        <w:ind w:left="-567" w:right="-755"/>
        <w:rPr>
          <w:rFonts w:ascii="Calibri" w:hAnsi="Calibri" w:cs="Calibri"/>
        </w:rPr>
      </w:pPr>
    </w:p>
    <w:p w14:paraId="6A91EB50" w14:textId="77777777" w:rsidR="00B165E6" w:rsidRPr="00EA2BE4" w:rsidRDefault="00B165E6" w:rsidP="007625A5">
      <w:pPr>
        <w:ind w:left="-567" w:right="-755"/>
        <w:rPr>
          <w:rFonts w:ascii="Calibri" w:hAnsi="Calibri" w:cs="Calibri"/>
        </w:rPr>
      </w:pPr>
    </w:p>
    <w:p w14:paraId="5FD8A747" w14:textId="77777777" w:rsidR="00B165E6" w:rsidRPr="00EA2BE4" w:rsidRDefault="00B165E6" w:rsidP="007625A5">
      <w:pPr>
        <w:ind w:left="-567" w:right="-755"/>
        <w:rPr>
          <w:rFonts w:ascii="Calibri" w:hAnsi="Calibri" w:cs="Calibri"/>
        </w:rPr>
      </w:pPr>
    </w:p>
    <w:p w14:paraId="3E1D0F74" w14:textId="77777777" w:rsidR="00B165E6" w:rsidRPr="00EA2BE4" w:rsidRDefault="00B165E6" w:rsidP="007625A5">
      <w:pPr>
        <w:ind w:left="-567" w:right="-755"/>
        <w:rPr>
          <w:rFonts w:ascii="Calibri" w:hAnsi="Calibri" w:cs="Calibri"/>
        </w:rPr>
      </w:pPr>
    </w:p>
    <w:p w14:paraId="5AB9F187" w14:textId="77777777" w:rsidR="00B165E6" w:rsidRPr="00EA2BE4" w:rsidRDefault="00B165E6" w:rsidP="007625A5">
      <w:pPr>
        <w:ind w:left="-567" w:right="-755"/>
        <w:rPr>
          <w:rFonts w:ascii="Calibri" w:hAnsi="Calibri" w:cs="Calibri"/>
        </w:rPr>
      </w:pPr>
    </w:p>
    <w:p w14:paraId="340D0AA2" w14:textId="77777777" w:rsidR="00B165E6" w:rsidRPr="00EA2BE4" w:rsidRDefault="00B165E6" w:rsidP="007625A5">
      <w:pPr>
        <w:ind w:left="-567" w:right="-755"/>
        <w:rPr>
          <w:rFonts w:ascii="Calibri" w:hAnsi="Calibri" w:cs="Calibri"/>
        </w:rPr>
      </w:pPr>
    </w:p>
    <w:p w14:paraId="363780F9" w14:textId="2A73B5AA" w:rsidR="007625A5" w:rsidRPr="00EA2BE4" w:rsidRDefault="007625A5" w:rsidP="007625A5">
      <w:pPr>
        <w:ind w:left="-567" w:right="-755"/>
        <w:rPr>
          <w:rFonts w:ascii="Calibri" w:hAnsi="Calibri" w:cs="Calibri"/>
          <w:b/>
          <w:bCs/>
        </w:rPr>
      </w:pPr>
      <w:r w:rsidRPr="00EA2BE4">
        <w:rPr>
          <w:rFonts w:ascii="Calibri" w:hAnsi="Calibri" w:cs="Calibri"/>
          <w:b/>
          <w:bCs/>
        </w:rPr>
        <w:lastRenderedPageBreak/>
        <w:t>MOSFET Characteristics</w:t>
      </w:r>
    </w:p>
    <w:p w14:paraId="3CFC4D8A" w14:textId="12065F4F" w:rsidR="007625A5" w:rsidRPr="00EA2BE4" w:rsidRDefault="007625A5" w:rsidP="0045225D">
      <w:pPr>
        <w:ind w:left="-709" w:right="-755"/>
        <w:rPr>
          <w:rFonts w:ascii="Calibri" w:hAnsi="Calibri" w:cs="Calibri"/>
          <w:color w:val="000000" w:themeColor="text1"/>
        </w:rPr>
      </w:pPr>
      <w:r w:rsidRPr="00EA2BE4">
        <w:rPr>
          <w:rFonts w:ascii="Calibri" w:hAnsi="Calibri" w:cs="Calibri"/>
          <w:noProof/>
        </w:rPr>
        <w:drawing>
          <wp:inline distT="0" distB="0" distL="0" distR="0" wp14:anchorId="39AC6716" wp14:editId="5F0F5FC7">
            <wp:extent cx="5731510" cy="2907665"/>
            <wp:effectExtent l="0" t="0" r="0" b="0"/>
            <wp:docPr id="17382351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35113" name="Picture 1" descr="A screenshot of a computer&#10;&#10;Description automatically generated"/>
                    <pic:cNvPicPr/>
                  </pic:nvPicPr>
                  <pic:blipFill>
                    <a:blip r:embed="rId32"/>
                    <a:stretch>
                      <a:fillRect/>
                    </a:stretch>
                  </pic:blipFill>
                  <pic:spPr>
                    <a:xfrm>
                      <a:off x="0" y="0"/>
                      <a:ext cx="5731510" cy="2907665"/>
                    </a:xfrm>
                    <a:prstGeom prst="rect">
                      <a:avLst/>
                    </a:prstGeom>
                  </pic:spPr>
                </pic:pic>
              </a:graphicData>
            </a:graphic>
          </wp:inline>
        </w:drawing>
      </w:r>
    </w:p>
    <w:p w14:paraId="71658795" w14:textId="77777777" w:rsidR="007625A5" w:rsidRPr="00EA2BE4" w:rsidRDefault="007625A5" w:rsidP="0045225D">
      <w:pPr>
        <w:ind w:left="-709" w:right="-755"/>
        <w:rPr>
          <w:rFonts w:ascii="Calibri" w:hAnsi="Calibri" w:cs="Calibri"/>
          <w:color w:val="000000" w:themeColor="text1"/>
        </w:rPr>
      </w:pPr>
    </w:p>
    <w:p w14:paraId="315C82D4" w14:textId="2F6D2C97" w:rsidR="007625A5" w:rsidRPr="00EA2BE4" w:rsidRDefault="007625A5" w:rsidP="0045225D">
      <w:pPr>
        <w:ind w:left="-709" w:right="-755"/>
        <w:rPr>
          <w:rFonts w:ascii="Calibri" w:hAnsi="Calibri" w:cs="Calibri"/>
          <w:color w:val="000000" w:themeColor="text1"/>
        </w:rPr>
      </w:pPr>
      <w:r w:rsidRPr="00EA2BE4">
        <w:rPr>
          <w:rFonts w:ascii="Calibri" w:hAnsi="Calibri" w:cs="Calibri"/>
          <w:noProof/>
        </w:rPr>
        <w:drawing>
          <wp:inline distT="0" distB="0" distL="0" distR="0" wp14:anchorId="0A545D39" wp14:editId="6BF4B5BB">
            <wp:extent cx="5731510" cy="3086735"/>
            <wp:effectExtent l="0" t="0" r="0" b="0"/>
            <wp:docPr id="19490622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62218" name="Picture 1" descr="A screenshot of a computer&#10;&#10;Description automatically generated"/>
                    <pic:cNvPicPr/>
                  </pic:nvPicPr>
                  <pic:blipFill>
                    <a:blip r:embed="rId33"/>
                    <a:stretch>
                      <a:fillRect/>
                    </a:stretch>
                  </pic:blipFill>
                  <pic:spPr>
                    <a:xfrm>
                      <a:off x="0" y="0"/>
                      <a:ext cx="5731510" cy="3086735"/>
                    </a:xfrm>
                    <a:prstGeom prst="rect">
                      <a:avLst/>
                    </a:prstGeom>
                  </pic:spPr>
                </pic:pic>
              </a:graphicData>
            </a:graphic>
          </wp:inline>
        </w:drawing>
      </w:r>
    </w:p>
    <w:p w14:paraId="42452562" w14:textId="77777777" w:rsidR="004A163F" w:rsidRPr="00EA2BE4" w:rsidRDefault="004A163F" w:rsidP="0045225D">
      <w:pPr>
        <w:ind w:left="-709" w:right="-755"/>
        <w:rPr>
          <w:rFonts w:ascii="Calibri" w:hAnsi="Calibri" w:cs="Calibri"/>
          <w:color w:val="000000" w:themeColor="text1"/>
        </w:rPr>
      </w:pPr>
    </w:p>
    <w:p w14:paraId="6F8E3D46" w14:textId="77777777" w:rsidR="00E2010B" w:rsidRPr="00EA2BE4" w:rsidRDefault="00E2010B" w:rsidP="0045225D">
      <w:pPr>
        <w:ind w:left="-709" w:right="-755"/>
        <w:rPr>
          <w:rFonts w:ascii="Calibri" w:hAnsi="Calibri" w:cs="Calibri"/>
          <w:color w:val="000000" w:themeColor="text1"/>
        </w:rPr>
      </w:pPr>
    </w:p>
    <w:p w14:paraId="0CD85C41" w14:textId="77777777" w:rsidR="00E2010B" w:rsidRPr="00EA2BE4" w:rsidRDefault="00E2010B" w:rsidP="0045225D">
      <w:pPr>
        <w:ind w:left="-709" w:right="-755"/>
        <w:rPr>
          <w:rFonts w:ascii="Calibri" w:hAnsi="Calibri" w:cs="Calibri"/>
          <w:color w:val="000000" w:themeColor="text1"/>
        </w:rPr>
      </w:pPr>
    </w:p>
    <w:p w14:paraId="401986E0" w14:textId="77777777" w:rsidR="00E2010B" w:rsidRPr="00EA2BE4" w:rsidRDefault="00E2010B" w:rsidP="0045225D">
      <w:pPr>
        <w:ind w:left="-709" w:right="-755"/>
        <w:rPr>
          <w:rFonts w:ascii="Calibri" w:hAnsi="Calibri" w:cs="Calibri"/>
          <w:color w:val="000000" w:themeColor="text1"/>
        </w:rPr>
      </w:pPr>
    </w:p>
    <w:p w14:paraId="1E8638BA" w14:textId="77777777" w:rsidR="007743FC" w:rsidRPr="00EA2BE4" w:rsidRDefault="007743FC" w:rsidP="0045225D">
      <w:pPr>
        <w:ind w:left="-709" w:right="-755"/>
        <w:rPr>
          <w:rFonts w:ascii="Calibri" w:hAnsi="Calibri" w:cs="Calibri"/>
          <w:color w:val="000000" w:themeColor="text1"/>
        </w:rPr>
      </w:pPr>
    </w:p>
    <w:p w14:paraId="5E9D3BCF" w14:textId="77777777" w:rsidR="007743FC" w:rsidRPr="00EA2BE4" w:rsidRDefault="007743FC" w:rsidP="0045225D">
      <w:pPr>
        <w:ind w:left="-709" w:right="-755"/>
        <w:rPr>
          <w:rFonts w:ascii="Calibri" w:hAnsi="Calibri" w:cs="Calibri"/>
          <w:color w:val="000000" w:themeColor="text1"/>
        </w:rPr>
      </w:pPr>
    </w:p>
    <w:p w14:paraId="108EF42A" w14:textId="77777777" w:rsidR="007743FC" w:rsidRPr="00EA2BE4" w:rsidRDefault="007743FC" w:rsidP="0045225D">
      <w:pPr>
        <w:ind w:left="-709" w:right="-755"/>
        <w:rPr>
          <w:rFonts w:ascii="Calibri" w:hAnsi="Calibri" w:cs="Calibri"/>
          <w:color w:val="000000" w:themeColor="text1"/>
        </w:rPr>
      </w:pPr>
    </w:p>
    <w:p w14:paraId="40AE9E71" w14:textId="77777777" w:rsidR="001F002A" w:rsidRPr="00EA2BE4" w:rsidRDefault="001F002A" w:rsidP="0045225D">
      <w:pPr>
        <w:ind w:left="-709" w:right="-755"/>
        <w:rPr>
          <w:rFonts w:ascii="Calibri" w:hAnsi="Calibri" w:cs="Calibri"/>
          <w:color w:val="000000" w:themeColor="text1"/>
        </w:rPr>
      </w:pPr>
    </w:p>
    <w:p w14:paraId="75120246" w14:textId="77777777" w:rsidR="001F002A" w:rsidRPr="00EA2BE4" w:rsidRDefault="001F002A" w:rsidP="0045225D">
      <w:pPr>
        <w:ind w:left="-709" w:right="-755"/>
        <w:rPr>
          <w:rFonts w:ascii="Calibri" w:hAnsi="Calibri" w:cs="Calibri"/>
          <w:color w:val="000000" w:themeColor="text1"/>
        </w:rPr>
      </w:pPr>
    </w:p>
    <w:p w14:paraId="26315F29" w14:textId="2F458089" w:rsidR="00771AAC" w:rsidRPr="00D527FE" w:rsidRDefault="00771AAC" w:rsidP="00771AAC">
      <w:pPr>
        <w:spacing w:after="0"/>
        <w:ind w:left="-709" w:right="-755"/>
        <w:jc w:val="center"/>
        <w:rPr>
          <w:rFonts w:ascii="Calibri" w:hAnsi="Calibri" w:cs="Calibri"/>
          <w:b/>
          <w:bCs/>
          <w:color w:val="000000" w:themeColor="text1"/>
          <w:sz w:val="32"/>
          <w:szCs w:val="32"/>
        </w:rPr>
      </w:pPr>
      <w:r w:rsidRPr="00D527FE">
        <w:rPr>
          <w:rFonts w:ascii="Calibri" w:hAnsi="Calibri" w:cs="Calibri"/>
          <w:b/>
          <w:bCs/>
          <w:color w:val="000000" w:themeColor="text1"/>
          <w:sz w:val="32"/>
          <w:szCs w:val="32"/>
        </w:rPr>
        <w:lastRenderedPageBreak/>
        <w:t>Chapter -4</w:t>
      </w:r>
    </w:p>
    <w:p w14:paraId="103D226B" w14:textId="6C7B0174" w:rsidR="00771AAC" w:rsidRPr="00D527FE" w:rsidRDefault="00771AAC" w:rsidP="00771AAC">
      <w:pPr>
        <w:spacing w:after="0"/>
        <w:ind w:left="-709" w:right="-755"/>
        <w:jc w:val="center"/>
        <w:rPr>
          <w:rFonts w:ascii="Calibri" w:hAnsi="Calibri" w:cs="Calibri"/>
          <w:b/>
          <w:bCs/>
          <w:color w:val="000000" w:themeColor="text1"/>
          <w:sz w:val="32"/>
          <w:szCs w:val="32"/>
        </w:rPr>
      </w:pPr>
      <w:r w:rsidRPr="00D527FE">
        <w:rPr>
          <w:rFonts w:ascii="Calibri" w:hAnsi="Calibri" w:cs="Calibri"/>
          <w:b/>
          <w:bCs/>
          <w:color w:val="000000" w:themeColor="text1"/>
          <w:sz w:val="32"/>
          <w:szCs w:val="32"/>
        </w:rPr>
        <w:t>Power Electronics converters</w:t>
      </w:r>
    </w:p>
    <w:p w14:paraId="5A66C97C" w14:textId="55E1A4AE" w:rsidR="007743FC" w:rsidRPr="00EA2BE4" w:rsidRDefault="00771AAC" w:rsidP="0045225D">
      <w:pPr>
        <w:ind w:left="-709" w:right="-755"/>
        <w:rPr>
          <w:rFonts w:ascii="Calibri" w:hAnsi="Calibri" w:cs="Calibri"/>
          <w:b/>
          <w:bCs/>
          <w:color w:val="000000" w:themeColor="text1"/>
        </w:rPr>
      </w:pPr>
      <w:r w:rsidRPr="00EA2BE4">
        <w:rPr>
          <w:rFonts w:ascii="Calibri" w:hAnsi="Calibri" w:cs="Calibri"/>
          <w:b/>
          <w:bCs/>
          <w:color w:val="000000" w:themeColor="text1"/>
        </w:rPr>
        <w:t>4</w:t>
      </w:r>
      <w:r w:rsidR="007743FC" w:rsidRPr="00EA2BE4">
        <w:rPr>
          <w:rFonts w:ascii="Calibri" w:hAnsi="Calibri" w:cs="Calibri"/>
          <w:b/>
          <w:bCs/>
          <w:color w:val="000000" w:themeColor="text1"/>
        </w:rPr>
        <w:t>.1. Buck Converter</w:t>
      </w:r>
    </w:p>
    <w:p w14:paraId="5FF8EB34" w14:textId="3301EA64" w:rsidR="00E43557" w:rsidRPr="00EA2BE4" w:rsidRDefault="00E43557" w:rsidP="0045225D">
      <w:pPr>
        <w:ind w:left="-709" w:right="-755"/>
        <w:rPr>
          <w:rFonts w:ascii="Calibri" w:hAnsi="Calibri" w:cs="Calibri"/>
          <w:color w:val="000000" w:themeColor="text1"/>
        </w:rPr>
      </w:pPr>
      <w:r w:rsidRPr="00EA2BE4">
        <w:rPr>
          <w:rFonts w:ascii="Calibri" w:hAnsi="Calibri" w:cs="Calibri"/>
          <w:color w:val="000000" w:themeColor="text1"/>
        </w:rPr>
        <w:t>A buck converter is a DC-to-DC power converter that steps down the voltage from its input (supply) to its output (load). It is a class of switched-mode power supply that uses an inductor, a controlled switch, and a diode to accomplish the voltage reduction.</w:t>
      </w:r>
    </w:p>
    <w:p w14:paraId="78F84595" w14:textId="7DE070CD" w:rsidR="00E43557" w:rsidRPr="00EA2BE4" w:rsidRDefault="006502F3" w:rsidP="00EA2BE4">
      <w:pPr>
        <w:ind w:left="-709" w:right="-755"/>
        <w:jc w:val="center"/>
        <w:rPr>
          <w:rFonts w:ascii="Calibri" w:hAnsi="Calibri" w:cs="Calibri"/>
          <w:color w:val="000000" w:themeColor="text1"/>
        </w:rPr>
      </w:pPr>
      <w:r w:rsidRPr="00EA2BE4">
        <w:rPr>
          <w:rFonts w:ascii="Calibri" w:hAnsi="Calibri" w:cs="Calibri"/>
          <w:noProof/>
          <w14:ligatures w14:val="none"/>
        </w:rPr>
        <w:drawing>
          <wp:inline distT="0" distB="0" distL="0" distR="0" wp14:anchorId="26546AED" wp14:editId="1FD08735">
            <wp:extent cx="5731510" cy="2775585"/>
            <wp:effectExtent l="0" t="0" r="0" b="0"/>
            <wp:docPr id="2021256364" name="Picture 1" descr="A diagram of electrical wi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56364" name="Picture 1" descr="A diagram of electrical wiring&#10;&#10;Description automatically generated"/>
                    <pic:cNvPicPr/>
                  </pic:nvPicPr>
                  <pic:blipFill>
                    <a:blip r:embed="rId34"/>
                    <a:stretch>
                      <a:fillRect/>
                    </a:stretch>
                  </pic:blipFill>
                  <pic:spPr>
                    <a:xfrm>
                      <a:off x="0" y="0"/>
                      <a:ext cx="5731510" cy="2775585"/>
                    </a:xfrm>
                    <a:prstGeom prst="rect">
                      <a:avLst/>
                    </a:prstGeom>
                  </pic:spPr>
                </pic:pic>
              </a:graphicData>
            </a:graphic>
          </wp:inline>
        </w:drawing>
      </w:r>
    </w:p>
    <w:p w14:paraId="7A31E155" w14:textId="77777777" w:rsidR="00E620C2" w:rsidRPr="00EA2BE4" w:rsidRDefault="00E620C2" w:rsidP="00E620C2">
      <w:pPr>
        <w:pStyle w:val="NormalWeb"/>
        <w:spacing w:before="0" w:beforeAutospacing="0" w:after="240" w:afterAutospacing="0"/>
        <w:ind w:left="-709"/>
        <w:jc w:val="center"/>
        <w:rPr>
          <w:rFonts w:ascii="Calibri" w:hAnsi="Calibri" w:cs="Calibri"/>
          <w14:ligatures w14:val="none"/>
        </w:rPr>
      </w:pPr>
      <w:r w:rsidRPr="00EA2BE4">
        <w:rPr>
          <w:rFonts w:ascii="Calibri" w:hAnsi="Calibri" w:cs="Calibri"/>
          <w14:ligatures w14:val="none"/>
        </w:rPr>
        <w:t xml:space="preserve">LT spice </w:t>
      </w:r>
      <w:proofErr w:type="spellStart"/>
      <w:r w:rsidRPr="00EA2BE4">
        <w:rPr>
          <w:rFonts w:ascii="Calibri" w:hAnsi="Calibri" w:cs="Calibri"/>
          <w14:ligatures w14:val="none"/>
        </w:rPr>
        <w:t>ckt</w:t>
      </w:r>
      <w:proofErr w:type="spellEnd"/>
      <w:r w:rsidRPr="00EA2BE4">
        <w:rPr>
          <w:rFonts w:ascii="Calibri" w:hAnsi="Calibri" w:cs="Calibri"/>
          <w14:ligatures w14:val="none"/>
        </w:rPr>
        <w:t xml:space="preserve"> design</w:t>
      </w:r>
    </w:p>
    <w:p w14:paraId="2AE69947" w14:textId="5E8CDB20" w:rsidR="006502F3" w:rsidRPr="00EA2BE4" w:rsidRDefault="00690FF7" w:rsidP="00EA2BE4">
      <w:pPr>
        <w:ind w:left="-709" w:right="-755"/>
        <w:jc w:val="center"/>
        <w:rPr>
          <w:rFonts w:ascii="Calibri" w:hAnsi="Calibri" w:cs="Calibri"/>
          <w:color w:val="000000" w:themeColor="text1"/>
        </w:rPr>
      </w:pPr>
      <w:r w:rsidRPr="00EA2BE4">
        <w:rPr>
          <w:rFonts w:ascii="Calibri" w:hAnsi="Calibri" w:cs="Calibri"/>
          <w:noProof/>
          <w14:ligatures w14:val="none"/>
        </w:rPr>
        <w:drawing>
          <wp:inline distT="0" distB="0" distL="0" distR="0" wp14:anchorId="5CBF4A1E" wp14:editId="0B0CF385">
            <wp:extent cx="5731510" cy="1227455"/>
            <wp:effectExtent l="0" t="0" r="0" b="0"/>
            <wp:docPr id="154642527" name="Picture 1" descr="A red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2527" name="Picture 1" descr="A red line on a white background&#10;&#10;Description automatically generated"/>
                    <pic:cNvPicPr/>
                  </pic:nvPicPr>
                  <pic:blipFill>
                    <a:blip r:embed="rId35"/>
                    <a:stretch>
                      <a:fillRect/>
                    </a:stretch>
                  </pic:blipFill>
                  <pic:spPr>
                    <a:xfrm>
                      <a:off x="0" y="0"/>
                      <a:ext cx="5731510" cy="1227455"/>
                    </a:xfrm>
                    <a:prstGeom prst="rect">
                      <a:avLst/>
                    </a:prstGeom>
                  </pic:spPr>
                </pic:pic>
              </a:graphicData>
            </a:graphic>
          </wp:inline>
        </w:drawing>
      </w:r>
    </w:p>
    <w:p w14:paraId="279B1E9C" w14:textId="77777777" w:rsidR="00690FF7" w:rsidRPr="00EA2BE4" w:rsidRDefault="00690FF7" w:rsidP="00EA2BE4">
      <w:pPr>
        <w:pStyle w:val="NormalWeb"/>
        <w:spacing w:before="0" w:beforeAutospacing="0" w:after="240" w:afterAutospacing="0"/>
        <w:ind w:left="-709"/>
        <w:jc w:val="center"/>
        <w:rPr>
          <w:rFonts w:ascii="Calibri" w:hAnsi="Calibri" w:cs="Calibri"/>
          <w14:ligatures w14:val="none"/>
        </w:rPr>
      </w:pPr>
      <w:r w:rsidRPr="00EA2BE4">
        <w:rPr>
          <w:rFonts w:ascii="Calibri" w:hAnsi="Calibri" w:cs="Calibri"/>
          <w14:ligatures w14:val="none"/>
        </w:rPr>
        <w:t>Output voltage</w:t>
      </w:r>
    </w:p>
    <w:p w14:paraId="743DBD18" w14:textId="7F8C3062" w:rsidR="00690FF7" w:rsidRPr="00EA2BE4" w:rsidRDefault="00690FF7" w:rsidP="00EA2BE4">
      <w:pPr>
        <w:pStyle w:val="NormalWeb"/>
        <w:spacing w:before="0" w:beforeAutospacing="0" w:after="240" w:afterAutospacing="0"/>
        <w:ind w:left="-709"/>
        <w:jc w:val="center"/>
        <w:rPr>
          <w:rFonts w:ascii="Calibri" w:hAnsi="Calibri" w:cs="Calibri"/>
          <w14:ligatures w14:val="none"/>
        </w:rPr>
      </w:pPr>
      <w:r w:rsidRPr="00EA2BE4">
        <w:rPr>
          <w:rFonts w:ascii="Calibri" w:hAnsi="Calibri" w:cs="Calibri"/>
          <w:noProof/>
          <w14:ligatures w14:val="none"/>
        </w:rPr>
        <w:drawing>
          <wp:inline distT="0" distB="0" distL="0" distR="0" wp14:anchorId="40292ABE" wp14:editId="3E152A8E">
            <wp:extent cx="5731510" cy="1424305"/>
            <wp:effectExtent l="0" t="0" r="0" b="0"/>
            <wp:docPr id="2094254135" name="Picture 1" descr="A white background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54135" name="Picture 1" descr="A white background with red lines&#10;&#10;Description automatically generated"/>
                    <pic:cNvPicPr/>
                  </pic:nvPicPr>
                  <pic:blipFill>
                    <a:blip r:embed="rId36"/>
                    <a:stretch>
                      <a:fillRect/>
                    </a:stretch>
                  </pic:blipFill>
                  <pic:spPr>
                    <a:xfrm>
                      <a:off x="0" y="0"/>
                      <a:ext cx="5731510" cy="1424305"/>
                    </a:xfrm>
                    <a:prstGeom prst="rect">
                      <a:avLst/>
                    </a:prstGeom>
                  </pic:spPr>
                </pic:pic>
              </a:graphicData>
            </a:graphic>
          </wp:inline>
        </w:drawing>
      </w:r>
    </w:p>
    <w:p w14:paraId="1CF1082B" w14:textId="77777777" w:rsidR="00690FF7" w:rsidRPr="00EA2BE4" w:rsidRDefault="00690FF7" w:rsidP="00EA2BE4">
      <w:pPr>
        <w:pStyle w:val="NormalWeb"/>
        <w:spacing w:before="0" w:beforeAutospacing="0" w:after="240" w:afterAutospacing="0"/>
        <w:ind w:left="-709"/>
        <w:jc w:val="center"/>
        <w:rPr>
          <w:rFonts w:ascii="Calibri" w:hAnsi="Calibri" w:cs="Calibri"/>
          <w14:ligatures w14:val="none"/>
        </w:rPr>
      </w:pPr>
      <w:r w:rsidRPr="00EA2BE4">
        <w:rPr>
          <w:rFonts w:ascii="Calibri" w:hAnsi="Calibri" w:cs="Calibri"/>
          <w14:ligatures w14:val="none"/>
        </w:rPr>
        <w:t>Output current</w:t>
      </w:r>
    </w:p>
    <w:p w14:paraId="3B23289E" w14:textId="77777777" w:rsidR="00690FF7" w:rsidRPr="00EA2BE4" w:rsidRDefault="00690FF7" w:rsidP="00690FF7">
      <w:pPr>
        <w:pStyle w:val="NormalWeb"/>
        <w:spacing w:before="0" w:beforeAutospacing="0" w:after="240" w:afterAutospacing="0"/>
        <w:ind w:left="-709"/>
        <w:rPr>
          <w:rFonts w:ascii="Calibri" w:hAnsi="Calibri" w:cs="Calibri"/>
          <w14:ligatures w14:val="none"/>
        </w:rPr>
      </w:pPr>
    </w:p>
    <w:p w14:paraId="2B744C2D" w14:textId="77777777" w:rsidR="00690FF7" w:rsidRPr="00EA2BE4" w:rsidRDefault="00690FF7" w:rsidP="00E620C2">
      <w:pPr>
        <w:ind w:left="-709" w:right="-755"/>
        <w:jc w:val="center"/>
        <w:rPr>
          <w:rFonts w:ascii="Calibri" w:hAnsi="Calibri" w:cs="Calibri"/>
          <w:color w:val="000000" w:themeColor="text1"/>
        </w:rPr>
      </w:pPr>
    </w:p>
    <w:p w14:paraId="72F365E7" w14:textId="77777777" w:rsidR="00E43557" w:rsidRPr="00EA2BE4" w:rsidRDefault="00E43557" w:rsidP="0045225D">
      <w:pPr>
        <w:ind w:left="-709" w:right="-755"/>
        <w:rPr>
          <w:rFonts w:ascii="Calibri" w:hAnsi="Calibri" w:cs="Calibri"/>
          <w:color w:val="000000" w:themeColor="text1"/>
        </w:rPr>
      </w:pPr>
    </w:p>
    <w:p w14:paraId="5A4C4C48" w14:textId="77777777" w:rsidR="00E43557" w:rsidRPr="00EA2BE4" w:rsidRDefault="00E43557" w:rsidP="0045225D">
      <w:pPr>
        <w:ind w:left="-709" w:right="-755"/>
        <w:rPr>
          <w:rFonts w:ascii="Calibri" w:hAnsi="Calibri" w:cs="Calibri"/>
          <w:color w:val="000000" w:themeColor="text1"/>
        </w:rPr>
      </w:pPr>
    </w:p>
    <w:p w14:paraId="64075F69" w14:textId="2186528F" w:rsidR="00E43557" w:rsidRPr="00EA2BE4" w:rsidRDefault="00690FF7" w:rsidP="00EA2BE4">
      <w:pPr>
        <w:ind w:left="-709" w:right="-755"/>
        <w:jc w:val="center"/>
        <w:rPr>
          <w:rFonts w:ascii="Calibri" w:hAnsi="Calibri" w:cs="Calibri"/>
          <w:color w:val="000000" w:themeColor="text1"/>
        </w:rPr>
      </w:pPr>
      <w:r w:rsidRPr="00EA2BE4">
        <w:rPr>
          <w:rFonts w:ascii="Calibri" w:hAnsi="Calibri" w:cs="Calibri"/>
          <w:noProof/>
          <w14:ligatures w14:val="none"/>
        </w:rPr>
        <w:lastRenderedPageBreak/>
        <w:drawing>
          <wp:inline distT="0" distB="0" distL="0" distR="0" wp14:anchorId="3919FB76" wp14:editId="69A3CCFD">
            <wp:extent cx="5731510" cy="1326515"/>
            <wp:effectExtent l="0" t="0" r="0" b="0"/>
            <wp:docPr id="2134933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334" name="Picture 1" descr="A screenshot of a computer screen&#10;&#10;Description automatically generated"/>
                    <pic:cNvPicPr/>
                  </pic:nvPicPr>
                  <pic:blipFill>
                    <a:blip r:embed="rId37"/>
                    <a:stretch>
                      <a:fillRect/>
                    </a:stretch>
                  </pic:blipFill>
                  <pic:spPr>
                    <a:xfrm>
                      <a:off x="0" y="0"/>
                      <a:ext cx="5731510" cy="1326515"/>
                    </a:xfrm>
                    <a:prstGeom prst="rect">
                      <a:avLst/>
                    </a:prstGeom>
                  </pic:spPr>
                </pic:pic>
              </a:graphicData>
            </a:graphic>
          </wp:inline>
        </w:drawing>
      </w:r>
    </w:p>
    <w:p w14:paraId="7D6FB020" w14:textId="77777777" w:rsidR="00690FF7" w:rsidRPr="00EA2BE4" w:rsidRDefault="00690FF7" w:rsidP="00EA2BE4">
      <w:pPr>
        <w:pStyle w:val="NormalWeb"/>
        <w:spacing w:before="0" w:beforeAutospacing="0" w:after="240" w:afterAutospacing="0"/>
        <w:ind w:left="-709"/>
        <w:jc w:val="center"/>
        <w:rPr>
          <w:rFonts w:ascii="Calibri" w:hAnsi="Calibri" w:cs="Calibri"/>
          <w14:ligatures w14:val="none"/>
        </w:rPr>
      </w:pPr>
      <w:r w:rsidRPr="00EA2BE4">
        <w:rPr>
          <w:rFonts w:ascii="Calibri" w:hAnsi="Calibri" w:cs="Calibri"/>
          <w14:ligatures w14:val="none"/>
        </w:rPr>
        <w:t>Inductor current ripple</w:t>
      </w:r>
    </w:p>
    <w:p w14:paraId="355A70BD" w14:textId="61E45B68" w:rsidR="00690FF7" w:rsidRPr="00EA2BE4" w:rsidRDefault="00690FF7" w:rsidP="00EA2BE4">
      <w:pPr>
        <w:ind w:left="-709" w:right="-755"/>
        <w:jc w:val="center"/>
        <w:rPr>
          <w:rFonts w:ascii="Calibri" w:hAnsi="Calibri" w:cs="Calibri"/>
          <w:color w:val="000000" w:themeColor="text1"/>
        </w:rPr>
      </w:pPr>
      <w:r w:rsidRPr="00EA2BE4">
        <w:rPr>
          <w:rFonts w:ascii="Calibri" w:hAnsi="Calibri" w:cs="Calibri"/>
          <w:noProof/>
          <w14:ligatures w14:val="none"/>
        </w:rPr>
        <w:drawing>
          <wp:inline distT="0" distB="0" distL="0" distR="0" wp14:anchorId="2D080472" wp14:editId="7D03D548">
            <wp:extent cx="5731510" cy="1324610"/>
            <wp:effectExtent l="0" t="0" r="0" b="0"/>
            <wp:docPr id="1116159738"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59738" name="Picture 1" descr="A screen shot of a graph&#10;&#10;Description automatically generated"/>
                    <pic:cNvPicPr/>
                  </pic:nvPicPr>
                  <pic:blipFill>
                    <a:blip r:embed="rId38"/>
                    <a:stretch>
                      <a:fillRect/>
                    </a:stretch>
                  </pic:blipFill>
                  <pic:spPr>
                    <a:xfrm>
                      <a:off x="0" y="0"/>
                      <a:ext cx="5731510" cy="1324610"/>
                    </a:xfrm>
                    <a:prstGeom prst="rect">
                      <a:avLst/>
                    </a:prstGeom>
                  </pic:spPr>
                </pic:pic>
              </a:graphicData>
            </a:graphic>
          </wp:inline>
        </w:drawing>
      </w:r>
    </w:p>
    <w:p w14:paraId="4479C8A7" w14:textId="77777777" w:rsidR="00690FF7" w:rsidRPr="00EA2BE4" w:rsidRDefault="00690FF7" w:rsidP="00EA2BE4">
      <w:pPr>
        <w:pStyle w:val="NormalWeb"/>
        <w:spacing w:before="0" w:beforeAutospacing="0" w:after="240" w:afterAutospacing="0"/>
        <w:ind w:left="-709"/>
        <w:jc w:val="center"/>
        <w:rPr>
          <w:rFonts w:ascii="Calibri" w:hAnsi="Calibri" w:cs="Calibri"/>
          <w14:ligatures w14:val="none"/>
        </w:rPr>
      </w:pPr>
      <w:r w:rsidRPr="00EA2BE4">
        <w:rPr>
          <w:rFonts w:ascii="Calibri" w:hAnsi="Calibri" w:cs="Calibri"/>
          <w14:ligatures w14:val="none"/>
        </w:rPr>
        <w:t>Capacitor voltage ripple</w:t>
      </w:r>
    </w:p>
    <w:p w14:paraId="0741F65B" w14:textId="668701EA" w:rsidR="00690FF7" w:rsidRPr="00EA2BE4" w:rsidRDefault="00690FF7" w:rsidP="00EA2BE4">
      <w:pPr>
        <w:ind w:left="-709" w:right="-755"/>
        <w:jc w:val="center"/>
        <w:rPr>
          <w:rFonts w:ascii="Calibri" w:hAnsi="Calibri" w:cs="Calibri"/>
          <w:color w:val="000000" w:themeColor="text1"/>
        </w:rPr>
      </w:pPr>
      <w:r w:rsidRPr="00EA2BE4">
        <w:rPr>
          <w:rFonts w:ascii="Calibri" w:hAnsi="Calibri" w:cs="Calibri"/>
          <w:noProof/>
          <w14:ligatures w14:val="none"/>
        </w:rPr>
        <w:drawing>
          <wp:inline distT="0" distB="0" distL="0" distR="0" wp14:anchorId="64615BC7" wp14:editId="350F27BA">
            <wp:extent cx="5731510" cy="1419225"/>
            <wp:effectExtent l="0" t="0" r="0" b="0"/>
            <wp:docPr id="1799059380"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59380" name="Picture 1" descr="A screen shot of a graph&#10;&#10;Description automatically generated"/>
                    <pic:cNvPicPr/>
                  </pic:nvPicPr>
                  <pic:blipFill>
                    <a:blip r:embed="rId39"/>
                    <a:stretch>
                      <a:fillRect/>
                    </a:stretch>
                  </pic:blipFill>
                  <pic:spPr>
                    <a:xfrm>
                      <a:off x="0" y="0"/>
                      <a:ext cx="5731510" cy="1419225"/>
                    </a:xfrm>
                    <a:prstGeom prst="rect">
                      <a:avLst/>
                    </a:prstGeom>
                  </pic:spPr>
                </pic:pic>
              </a:graphicData>
            </a:graphic>
          </wp:inline>
        </w:drawing>
      </w:r>
    </w:p>
    <w:p w14:paraId="44BA4340" w14:textId="10C06FF1" w:rsidR="00E43557" w:rsidRPr="00EA2BE4" w:rsidRDefault="00690FF7" w:rsidP="00EA2BE4">
      <w:pPr>
        <w:ind w:left="-709" w:right="-755"/>
        <w:jc w:val="center"/>
        <w:rPr>
          <w:rFonts w:ascii="Calibri" w:hAnsi="Calibri" w:cs="Calibri"/>
          <w:color w:val="000000" w:themeColor="text1"/>
        </w:rPr>
      </w:pPr>
      <w:r w:rsidRPr="00EA2BE4">
        <w:rPr>
          <w:rFonts w:ascii="Calibri" w:hAnsi="Calibri" w:cs="Calibri"/>
          <w:color w:val="000000" w:themeColor="text1"/>
        </w:rPr>
        <w:t>Diode Current</w:t>
      </w:r>
    </w:p>
    <w:p w14:paraId="4FE95A81" w14:textId="207C5ADB" w:rsidR="00EB1366" w:rsidRPr="00EA2BE4" w:rsidRDefault="001834F6" w:rsidP="00EA2BE4">
      <w:pPr>
        <w:ind w:left="-709" w:right="-755"/>
        <w:jc w:val="center"/>
        <w:rPr>
          <w:rFonts w:ascii="Calibri" w:hAnsi="Calibri" w:cs="Calibri"/>
          <w:color w:val="000000" w:themeColor="text1"/>
        </w:rPr>
      </w:pPr>
      <w:r w:rsidRPr="00EA2BE4">
        <w:rPr>
          <w:rFonts w:ascii="Calibri" w:hAnsi="Calibri" w:cs="Calibri"/>
          <w:noProof/>
          <w:color w:val="000000" w:themeColor="text1"/>
        </w:rPr>
        <w:drawing>
          <wp:inline distT="0" distB="0" distL="0" distR="0" wp14:anchorId="5DB646FE" wp14:editId="5DAE0F47">
            <wp:extent cx="5731510" cy="2781300"/>
            <wp:effectExtent l="0" t="0" r="0" b="0"/>
            <wp:docPr id="15675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4345" name=""/>
                    <pic:cNvPicPr/>
                  </pic:nvPicPr>
                  <pic:blipFill>
                    <a:blip r:embed="rId40"/>
                    <a:stretch>
                      <a:fillRect/>
                    </a:stretch>
                  </pic:blipFill>
                  <pic:spPr>
                    <a:xfrm>
                      <a:off x="0" y="0"/>
                      <a:ext cx="5731510" cy="2781300"/>
                    </a:xfrm>
                    <a:prstGeom prst="rect">
                      <a:avLst/>
                    </a:prstGeom>
                  </pic:spPr>
                </pic:pic>
              </a:graphicData>
            </a:graphic>
          </wp:inline>
        </w:drawing>
      </w:r>
    </w:p>
    <w:p w14:paraId="31B5A8F8" w14:textId="1D0069BB" w:rsidR="001834F6" w:rsidRPr="00EA2BE4" w:rsidRDefault="001834F6" w:rsidP="00EA2BE4">
      <w:pPr>
        <w:ind w:left="-709" w:right="-755"/>
        <w:jc w:val="center"/>
        <w:rPr>
          <w:rFonts w:ascii="Calibri" w:hAnsi="Calibri" w:cs="Calibri"/>
          <w:color w:val="000000" w:themeColor="text1"/>
        </w:rPr>
      </w:pPr>
      <w:r w:rsidRPr="00EA2BE4">
        <w:rPr>
          <w:rFonts w:ascii="Calibri" w:hAnsi="Calibri" w:cs="Calibri"/>
          <w:color w:val="000000" w:themeColor="text1"/>
        </w:rPr>
        <w:t>Calculation sheet</w:t>
      </w:r>
    </w:p>
    <w:p w14:paraId="671FB907" w14:textId="77777777" w:rsidR="00EB1366" w:rsidRDefault="00EB1366" w:rsidP="0045225D">
      <w:pPr>
        <w:ind w:left="-709" w:right="-755"/>
        <w:rPr>
          <w:rFonts w:ascii="Calibri" w:hAnsi="Calibri" w:cs="Calibri"/>
          <w:color w:val="000000" w:themeColor="text1"/>
        </w:rPr>
      </w:pPr>
    </w:p>
    <w:p w14:paraId="20D2FBBD" w14:textId="77777777" w:rsidR="00B27027" w:rsidRPr="00EA2BE4" w:rsidRDefault="00B27027" w:rsidP="0045225D">
      <w:pPr>
        <w:ind w:left="-709" w:right="-755"/>
        <w:rPr>
          <w:rFonts w:ascii="Calibri" w:hAnsi="Calibri" w:cs="Calibri"/>
          <w:color w:val="000000" w:themeColor="text1"/>
        </w:rPr>
      </w:pPr>
    </w:p>
    <w:p w14:paraId="6D2D6937" w14:textId="77777777" w:rsidR="00EB1366" w:rsidRPr="00EA2BE4" w:rsidRDefault="00EB1366" w:rsidP="0045225D">
      <w:pPr>
        <w:ind w:left="-709" w:right="-755"/>
        <w:rPr>
          <w:rFonts w:ascii="Calibri" w:hAnsi="Calibri" w:cs="Calibri"/>
          <w:color w:val="000000" w:themeColor="text1"/>
        </w:rPr>
      </w:pPr>
    </w:p>
    <w:p w14:paraId="344C723D" w14:textId="23B7D231" w:rsidR="007743FC" w:rsidRPr="00EA2BE4" w:rsidRDefault="00771AAC" w:rsidP="0045225D">
      <w:pPr>
        <w:ind w:left="-709" w:right="-755"/>
        <w:rPr>
          <w:rFonts w:ascii="Calibri" w:hAnsi="Calibri" w:cs="Calibri"/>
          <w:b/>
          <w:bCs/>
          <w:color w:val="000000" w:themeColor="text1"/>
        </w:rPr>
      </w:pPr>
      <w:r w:rsidRPr="00EA2BE4">
        <w:rPr>
          <w:rFonts w:ascii="Calibri" w:hAnsi="Calibri" w:cs="Calibri"/>
          <w:b/>
          <w:bCs/>
          <w:color w:val="000000" w:themeColor="text1"/>
        </w:rPr>
        <w:lastRenderedPageBreak/>
        <w:t>4</w:t>
      </w:r>
      <w:r w:rsidR="007743FC" w:rsidRPr="00EA2BE4">
        <w:rPr>
          <w:rFonts w:ascii="Calibri" w:hAnsi="Calibri" w:cs="Calibri"/>
          <w:b/>
          <w:bCs/>
          <w:color w:val="000000" w:themeColor="text1"/>
        </w:rPr>
        <w:t>.2. Boost Converter</w:t>
      </w:r>
    </w:p>
    <w:p w14:paraId="1B7D600A" w14:textId="49922EB7" w:rsidR="00564F35" w:rsidRPr="00EA2BE4" w:rsidRDefault="00564F35" w:rsidP="0045225D">
      <w:pPr>
        <w:ind w:left="-709" w:right="-755"/>
        <w:rPr>
          <w:rFonts w:ascii="Calibri" w:hAnsi="Calibri" w:cs="Calibri"/>
          <w:color w:val="000000" w:themeColor="text1"/>
        </w:rPr>
      </w:pPr>
      <w:r w:rsidRPr="00EA2BE4">
        <w:rPr>
          <w:rFonts w:ascii="Calibri" w:hAnsi="Calibri" w:cs="Calibri"/>
          <w:color w:val="000000" w:themeColor="text1"/>
        </w:rPr>
        <w:t>A boost converter is a DC-to-DC converter that steps up the voltage from its input to its output. It is a class of switched-mode power supply that uses an inductor, a controlled switch, and a diode to accomplish the voltage increase</w:t>
      </w:r>
    </w:p>
    <w:p w14:paraId="10EA4A6B" w14:textId="628195B8" w:rsidR="001C205D" w:rsidRPr="00EA2BE4" w:rsidRDefault="001C205D" w:rsidP="0045225D">
      <w:pPr>
        <w:ind w:left="-709" w:right="-755"/>
        <w:rPr>
          <w:rFonts w:ascii="Calibri" w:hAnsi="Calibri" w:cs="Calibri"/>
          <w:color w:val="000000" w:themeColor="text1"/>
        </w:rPr>
      </w:pPr>
    </w:p>
    <w:p w14:paraId="30503F43" w14:textId="445CD34A" w:rsidR="001C205D" w:rsidRPr="00EA2BE4" w:rsidRDefault="001C205D" w:rsidP="00EA2BE4">
      <w:pPr>
        <w:ind w:left="-709" w:right="-755"/>
        <w:jc w:val="center"/>
        <w:rPr>
          <w:rFonts w:ascii="Calibri" w:hAnsi="Calibri" w:cs="Calibri"/>
          <w:color w:val="000000" w:themeColor="text1"/>
        </w:rPr>
      </w:pPr>
      <w:r w:rsidRPr="00EA2BE4">
        <w:rPr>
          <w:rFonts w:ascii="Calibri" w:hAnsi="Calibri" w:cs="Calibri"/>
          <w:noProof/>
        </w:rPr>
        <w:drawing>
          <wp:inline distT="0" distB="0" distL="0" distR="0" wp14:anchorId="2632BC42" wp14:editId="1FFAD58B">
            <wp:extent cx="5731510" cy="2188845"/>
            <wp:effectExtent l="0" t="0" r="0" b="0"/>
            <wp:docPr id="55331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12659" name=""/>
                    <pic:cNvPicPr/>
                  </pic:nvPicPr>
                  <pic:blipFill>
                    <a:blip r:embed="rId41"/>
                    <a:stretch>
                      <a:fillRect/>
                    </a:stretch>
                  </pic:blipFill>
                  <pic:spPr>
                    <a:xfrm>
                      <a:off x="0" y="0"/>
                      <a:ext cx="5731510" cy="2188845"/>
                    </a:xfrm>
                    <a:prstGeom prst="rect">
                      <a:avLst/>
                    </a:prstGeom>
                  </pic:spPr>
                </pic:pic>
              </a:graphicData>
            </a:graphic>
          </wp:inline>
        </w:drawing>
      </w:r>
    </w:p>
    <w:p w14:paraId="36A445C4" w14:textId="579AAD32" w:rsidR="001C205D" w:rsidRPr="00EA2BE4" w:rsidRDefault="001C205D" w:rsidP="00EA2BE4">
      <w:pPr>
        <w:ind w:left="-709" w:right="-755"/>
        <w:jc w:val="center"/>
        <w:rPr>
          <w:rFonts w:ascii="Calibri" w:hAnsi="Calibri" w:cs="Calibri"/>
          <w:color w:val="000000" w:themeColor="text1"/>
        </w:rPr>
      </w:pPr>
      <w:r w:rsidRPr="00EA2BE4">
        <w:rPr>
          <w:rFonts w:ascii="Calibri" w:hAnsi="Calibri" w:cs="Calibri"/>
          <w:noProof/>
        </w:rPr>
        <w:drawing>
          <wp:anchor distT="0" distB="0" distL="114300" distR="114300" simplePos="0" relativeHeight="251766784" behindDoc="0" locked="0" layoutInCell="1" allowOverlap="1" wp14:anchorId="0D4A3201" wp14:editId="44DCED1A">
            <wp:simplePos x="0" y="0"/>
            <wp:positionH relativeFrom="column">
              <wp:posOffset>-219529</wp:posOffset>
            </wp:positionH>
            <wp:positionV relativeFrom="paragraph">
              <wp:posOffset>281486</wp:posOffset>
            </wp:positionV>
            <wp:extent cx="6164795" cy="2201876"/>
            <wp:effectExtent l="0" t="0" r="0" b="0"/>
            <wp:wrapNone/>
            <wp:docPr id="373078212" name="Picture 1" descr="A red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78212" name="Picture 1" descr="A red line on a white background&#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6164795" cy="2201876"/>
                    </a:xfrm>
                    <a:prstGeom prst="rect">
                      <a:avLst/>
                    </a:prstGeom>
                  </pic:spPr>
                </pic:pic>
              </a:graphicData>
            </a:graphic>
            <wp14:sizeRelH relativeFrom="margin">
              <wp14:pctWidth>0</wp14:pctWidth>
            </wp14:sizeRelH>
            <wp14:sizeRelV relativeFrom="margin">
              <wp14:pctHeight>0</wp14:pctHeight>
            </wp14:sizeRelV>
          </wp:anchor>
        </w:drawing>
      </w:r>
      <w:r w:rsidRPr="00EA2BE4">
        <w:rPr>
          <w:rFonts w:ascii="Calibri" w:hAnsi="Calibri" w:cs="Calibri"/>
          <w:color w:val="000000" w:themeColor="text1"/>
        </w:rPr>
        <w:t>LT Spice Circuit</w:t>
      </w:r>
    </w:p>
    <w:p w14:paraId="19616334" w14:textId="4BDF4DC9" w:rsidR="001C205D" w:rsidRPr="00EA2BE4" w:rsidRDefault="001C205D" w:rsidP="0045225D">
      <w:pPr>
        <w:ind w:left="-709" w:right="-755"/>
        <w:rPr>
          <w:rFonts w:ascii="Calibri" w:hAnsi="Calibri" w:cs="Calibri"/>
          <w:color w:val="000000" w:themeColor="text1"/>
        </w:rPr>
      </w:pPr>
    </w:p>
    <w:p w14:paraId="4572E09E" w14:textId="73EC7EC3" w:rsidR="001C205D" w:rsidRPr="00EA2BE4" w:rsidRDefault="001C205D" w:rsidP="0045225D">
      <w:pPr>
        <w:ind w:left="-709" w:right="-755"/>
        <w:rPr>
          <w:rFonts w:ascii="Calibri" w:hAnsi="Calibri" w:cs="Calibri"/>
          <w:color w:val="000000" w:themeColor="text1"/>
        </w:rPr>
      </w:pPr>
    </w:p>
    <w:p w14:paraId="5A0AFFED" w14:textId="3AEF894D" w:rsidR="001C205D" w:rsidRPr="00EA2BE4" w:rsidRDefault="001C205D" w:rsidP="0045225D">
      <w:pPr>
        <w:ind w:left="-709" w:right="-755"/>
        <w:rPr>
          <w:rFonts w:ascii="Calibri" w:hAnsi="Calibri" w:cs="Calibri"/>
          <w:color w:val="000000" w:themeColor="text1"/>
        </w:rPr>
      </w:pPr>
    </w:p>
    <w:p w14:paraId="3CD19936" w14:textId="2A9A7542" w:rsidR="001C205D" w:rsidRPr="00EA2BE4" w:rsidRDefault="001C205D" w:rsidP="0045225D">
      <w:pPr>
        <w:ind w:left="-709" w:right="-755"/>
        <w:rPr>
          <w:rFonts w:ascii="Calibri" w:hAnsi="Calibri" w:cs="Calibri"/>
          <w:color w:val="000000" w:themeColor="text1"/>
        </w:rPr>
      </w:pPr>
    </w:p>
    <w:p w14:paraId="32FA88B2" w14:textId="77777777" w:rsidR="001C205D" w:rsidRPr="00EA2BE4" w:rsidRDefault="001C205D" w:rsidP="0045225D">
      <w:pPr>
        <w:ind w:left="-709" w:right="-755"/>
        <w:rPr>
          <w:rFonts w:ascii="Calibri" w:hAnsi="Calibri" w:cs="Calibri"/>
          <w:color w:val="000000" w:themeColor="text1"/>
        </w:rPr>
      </w:pPr>
    </w:p>
    <w:p w14:paraId="48240313" w14:textId="00054A73" w:rsidR="001C205D" w:rsidRPr="00EA2BE4" w:rsidRDefault="001C205D" w:rsidP="0045225D">
      <w:pPr>
        <w:ind w:left="-709" w:right="-755"/>
        <w:rPr>
          <w:rFonts w:ascii="Calibri" w:hAnsi="Calibri" w:cs="Calibri"/>
          <w:color w:val="000000" w:themeColor="text1"/>
        </w:rPr>
      </w:pPr>
    </w:p>
    <w:p w14:paraId="3BC64FB2" w14:textId="450BADEF" w:rsidR="001C205D" w:rsidRPr="00EA2BE4" w:rsidRDefault="001C205D" w:rsidP="0045225D">
      <w:pPr>
        <w:ind w:left="-709" w:right="-755"/>
        <w:rPr>
          <w:rFonts w:ascii="Calibri" w:hAnsi="Calibri" w:cs="Calibri"/>
          <w:color w:val="000000" w:themeColor="text1"/>
        </w:rPr>
      </w:pPr>
    </w:p>
    <w:p w14:paraId="555A74D0" w14:textId="6C1C7E91" w:rsidR="001C205D" w:rsidRPr="00EA2BE4" w:rsidRDefault="001C205D" w:rsidP="001C205D">
      <w:pPr>
        <w:ind w:left="-709" w:right="-755"/>
        <w:jc w:val="center"/>
        <w:rPr>
          <w:rFonts w:ascii="Calibri" w:hAnsi="Calibri" w:cs="Calibri"/>
        </w:rPr>
      </w:pPr>
      <w:r w:rsidRPr="00EA2BE4">
        <w:rPr>
          <w:rFonts w:ascii="Calibri" w:hAnsi="Calibri" w:cs="Calibri"/>
          <w:noProof/>
        </w:rPr>
        <w:drawing>
          <wp:anchor distT="0" distB="0" distL="114300" distR="114300" simplePos="0" relativeHeight="251772928" behindDoc="0" locked="0" layoutInCell="1" allowOverlap="1" wp14:anchorId="079B54FD" wp14:editId="07493549">
            <wp:simplePos x="0" y="0"/>
            <wp:positionH relativeFrom="column">
              <wp:posOffset>-1996</wp:posOffset>
            </wp:positionH>
            <wp:positionV relativeFrom="paragraph">
              <wp:posOffset>174625</wp:posOffset>
            </wp:positionV>
            <wp:extent cx="5731510" cy="2192867"/>
            <wp:effectExtent l="0" t="0" r="0" b="0"/>
            <wp:wrapNone/>
            <wp:docPr id="2102317075" name="Picture 1" descr="A red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17075" name="Picture 1" descr="A red line on a white background&#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2192867"/>
                    </a:xfrm>
                    <a:prstGeom prst="rect">
                      <a:avLst/>
                    </a:prstGeom>
                  </pic:spPr>
                </pic:pic>
              </a:graphicData>
            </a:graphic>
            <wp14:sizeRelV relativeFrom="margin">
              <wp14:pctHeight>0</wp14:pctHeight>
            </wp14:sizeRelV>
          </wp:anchor>
        </w:drawing>
      </w:r>
      <w:r w:rsidRPr="00EA2BE4">
        <w:rPr>
          <w:rFonts w:ascii="Calibri" w:hAnsi="Calibri" w:cs="Calibri"/>
        </w:rPr>
        <w:t>Output Voltage = 70v</w:t>
      </w:r>
    </w:p>
    <w:p w14:paraId="1E559C50" w14:textId="0B490DFF" w:rsidR="001C205D" w:rsidRPr="00EA2BE4" w:rsidRDefault="001C205D" w:rsidP="0045225D">
      <w:pPr>
        <w:ind w:left="-709" w:right="-755"/>
        <w:rPr>
          <w:rFonts w:ascii="Calibri" w:hAnsi="Calibri" w:cs="Calibri"/>
          <w:color w:val="000000" w:themeColor="text1"/>
        </w:rPr>
      </w:pPr>
    </w:p>
    <w:p w14:paraId="5882BE89" w14:textId="57EE035F" w:rsidR="001C205D" w:rsidRPr="00EA2BE4" w:rsidRDefault="001C205D" w:rsidP="0045225D">
      <w:pPr>
        <w:ind w:left="-709" w:right="-755"/>
        <w:rPr>
          <w:rFonts w:ascii="Calibri" w:hAnsi="Calibri" w:cs="Calibri"/>
          <w:color w:val="000000" w:themeColor="text1"/>
        </w:rPr>
      </w:pPr>
    </w:p>
    <w:p w14:paraId="3485DB97" w14:textId="77777777" w:rsidR="001C205D" w:rsidRPr="00EA2BE4" w:rsidRDefault="001C205D" w:rsidP="0045225D">
      <w:pPr>
        <w:ind w:left="-709" w:right="-755"/>
        <w:rPr>
          <w:rFonts w:ascii="Calibri" w:hAnsi="Calibri" w:cs="Calibri"/>
          <w:color w:val="000000" w:themeColor="text1"/>
        </w:rPr>
      </w:pPr>
    </w:p>
    <w:p w14:paraId="04B28072" w14:textId="77777777" w:rsidR="00EB1366" w:rsidRPr="00EA2BE4" w:rsidRDefault="00EB1366" w:rsidP="0045225D">
      <w:pPr>
        <w:ind w:left="-709" w:right="-755"/>
        <w:rPr>
          <w:rFonts w:ascii="Calibri" w:hAnsi="Calibri" w:cs="Calibri"/>
          <w:color w:val="000000" w:themeColor="text1"/>
        </w:rPr>
      </w:pPr>
    </w:p>
    <w:p w14:paraId="62337F5A" w14:textId="77777777" w:rsidR="001C205D" w:rsidRPr="00EA2BE4" w:rsidRDefault="001C205D" w:rsidP="0045225D">
      <w:pPr>
        <w:ind w:left="-709" w:right="-755"/>
        <w:rPr>
          <w:rFonts w:ascii="Calibri" w:hAnsi="Calibri" w:cs="Calibri"/>
          <w:color w:val="000000" w:themeColor="text1"/>
        </w:rPr>
      </w:pPr>
    </w:p>
    <w:p w14:paraId="3FCA4A5C" w14:textId="77777777" w:rsidR="001C205D" w:rsidRPr="00EA2BE4" w:rsidRDefault="001C205D" w:rsidP="0045225D">
      <w:pPr>
        <w:ind w:left="-709" w:right="-755"/>
        <w:rPr>
          <w:rFonts w:ascii="Calibri" w:hAnsi="Calibri" w:cs="Calibri"/>
          <w:color w:val="000000" w:themeColor="text1"/>
        </w:rPr>
      </w:pPr>
    </w:p>
    <w:p w14:paraId="0C88EBB9" w14:textId="77777777" w:rsidR="001C205D" w:rsidRPr="00EA2BE4" w:rsidRDefault="001C205D" w:rsidP="0045225D">
      <w:pPr>
        <w:ind w:left="-709" w:right="-755"/>
        <w:rPr>
          <w:rFonts w:ascii="Calibri" w:hAnsi="Calibri" w:cs="Calibri"/>
          <w:color w:val="000000" w:themeColor="text1"/>
        </w:rPr>
      </w:pPr>
    </w:p>
    <w:p w14:paraId="3AFE564F" w14:textId="77777777" w:rsidR="001C205D" w:rsidRPr="00EA2BE4" w:rsidRDefault="001C205D" w:rsidP="001C205D">
      <w:pPr>
        <w:ind w:left="-709" w:right="-755"/>
        <w:jc w:val="center"/>
        <w:rPr>
          <w:rFonts w:ascii="Calibri" w:hAnsi="Calibri" w:cs="Calibri"/>
        </w:rPr>
      </w:pPr>
      <w:r w:rsidRPr="00EA2BE4">
        <w:rPr>
          <w:rFonts w:ascii="Calibri" w:hAnsi="Calibri" w:cs="Calibri"/>
        </w:rPr>
        <w:t>Output Current = 3.57A</w:t>
      </w:r>
    </w:p>
    <w:p w14:paraId="3A5F4FF0" w14:textId="77777777" w:rsidR="001C205D" w:rsidRPr="00EA2BE4" w:rsidRDefault="001C205D" w:rsidP="0045225D">
      <w:pPr>
        <w:ind w:left="-709" w:right="-755"/>
        <w:rPr>
          <w:rFonts w:ascii="Calibri" w:hAnsi="Calibri" w:cs="Calibri"/>
          <w:color w:val="000000" w:themeColor="text1"/>
        </w:rPr>
      </w:pPr>
    </w:p>
    <w:p w14:paraId="5C59E4D6" w14:textId="77777777" w:rsidR="001C205D" w:rsidRPr="00EA2BE4" w:rsidRDefault="001C205D" w:rsidP="0045225D">
      <w:pPr>
        <w:ind w:left="-709" w:right="-755"/>
        <w:rPr>
          <w:rFonts w:ascii="Calibri" w:hAnsi="Calibri" w:cs="Calibri"/>
          <w:color w:val="000000" w:themeColor="text1"/>
        </w:rPr>
      </w:pPr>
    </w:p>
    <w:p w14:paraId="23E4EA48" w14:textId="77777777" w:rsidR="001C205D" w:rsidRPr="00EA2BE4" w:rsidRDefault="001C205D" w:rsidP="0045225D">
      <w:pPr>
        <w:ind w:left="-709" w:right="-755"/>
        <w:rPr>
          <w:rFonts w:ascii="Calibri" w:hAnsi="Calibri" w:cs="Calibri"/>
          <w:color w:val="000000" w:themeColor="text1"/>
        </w:rPr>
      </w:pPr>
    </w:p>
    <w:p w14:paraId="3868111B" w14:textId="10E454D1" w:rsidR="001C205D" w:rsidRPr="00EA2BE4" w:rsidRDefault="001C205D" w:rsidP="0045225D">
      <w:pPr>
        <w:ind w:left="-709" w:right="-755"/>
        <w:rPr>
          <w:rFonts w:ascii="Calibri" w:hAnsi="Calibri" w:cs="Calibri"/>
          <w:color w:val="000000" w:themeColor="text1"/>
        </w:rPr>
      </w:pPr>
      <w:r w:rsidRPr="00EA2BE4">
        <w:rPr>
          <w:rFonts w:ascii="Calibri" w:hAnsi="Calibri" w:cs="Calibri"/>
          <w:color w:val="000000" w:themeColor="text1"/>
        </w:rPr>
        <w:t>2.</w:t>
      </w:r>
    </w:p>
    <w:p w14:paraId="049500EC" w14:textId="5545ED97" w:rsidR="001C205D" w:rsidRPr="00EA2BE4" w:rsidRDefault="001C205D" w:rsidP="00EA2BE4">
      <w:pPr>
        <w:ind w:left="-709" w:right="-755"/>
        <w:jc w:val="center"/>
        <w:rPr>
          <w:rFonts w:ascii="Calibri" w:hAnsi="Calibri" w:cs="Calibri"/>
          <w:color w:val="000000" w:themeColor="text1"/>
        </w:rPr>
      </w:pPr>
      <w:r w:rsidRPr="00EA2BE4">
        <w:rPr>
          <w:rFonts w:ascii="Calibri" w:hAnsi="Calibri" w:cs="Calibri"/>
          <w:noProof/>
        </w:rPr>
        <w:drawing>
          <wp:inline distT="0" distB="0" distL="0" distR="0" wp14:anchorId="76B890B2" wp14:editId="2F16C703">
            <wp:extent cx="5731510" cy="1879600"/>
            <wp:effectExtent l="0" t="0" r="0" b="0"/>
            <wp:docPr id="132536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68221" name=""/>
                    <pic:cNvPicPr/>
                  </pic:nvPicPr>
                  <pic:blipFill>
                    <a:blip r:embed="rId44"/>
                    <a:stretch>
                      <a:fillRect/>
                    </a:stretch>
                  </pic:blipFill>
                  <pic:spPr>
                    <a:xfrm>
                      <a:off x="0" y="0"/>
                      <a:ext cx="5734001" cy="1880417"/>
                    </a:xfrm>
                    <a:prstGeom prst="rect">
                      <a:avLst/>
                    </a:prstGeom>
                  </pic:spPr>
                </pic:pic>
              </a:graphicData>
            </a:graphic>
          </wp:inline>
        </w:drawing>
      </w:r>
    </w:p>
    <w:p w14:paraId="56BAD876" w14:textId="590EFB89" w:rsidR="001C205D" w:rsidRPr="00EA2BE4" w:rsidRDefault="001C205D" w:rsidP="00EA2BE4">
      <w:pPr>
        <w:ind w:left="-709" w:right="-755"/>
        <w:jc w:val="center"/>
        <w:rPr>
          <w:rFonts w:ascii="Calibri" w:hAnsi="Calibri" w:cs="Calibri"/>
          <w:color w:val="000000" w:themeColor="text1"/>
        </w:rPr>
      </w:pPr>
      <w:r w:rsidRPr="00EA2BE4">
        <w:rPr>
          <w:rFonts w:ascii="Calibri" w:hAnsi="Calibri" w:cs="Calibri"/>
          <w:noProof/>
        </w:rPr>
        <w:drawing>
          <wp:inline distT="0" distB="0" distL="0" distR="0" wp14:anchorId="2ED49A5A" wp14:editId="4B52C8CC">
            <wp:extent cx="5731510" cy="1602578"/>
            <wp:effectExtent l="0" t="0" r="0" b="0"/>
            <wp:docPr id="7081856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85654" name="Picture 1" descr="A screenshot of a computer&#10;&#10;Description automatically generated"/>
                    <pic:cNvPicPr/>
                  </pic:nvPicPr>
                  <pic:blipFill>
                    <a:blip r:embed="rId45"/>
                    <a:stretch>
                      <a:fillRect/>
                    </a:stretch>
                  </pic:blipFill>
                  <pic:spPr>
                    <a:xfrm>
                      <a:off x="0" y="0"/>
                      <a:ext cx="5731510" cy="1602578"/>
                    </a:xfrm>
                    <a:prstGeom prst="rect">
                      <a:avLst/>
                    </a:prstGeom>
                  </pic:spPr>
                </pic:pic>
              </a:graphicData>
            </a:graphic>
          </wp:inline>
        </w:drawing>
      </w:r>
    </w:p>
    <w:p w14:paraId="5295DFB2" w14:textId="77777777" w:rsidR="001C205D" w:rsidRPr="00EA2BE4" w:rsidRDefault="001C205D" w:rsidP="001C205D">
      <w:pPr>
        <w:spacing w:after="0"/>
        <w:ind w:left="-709" w:right="-613"/>
        <w:jc w:val="center"/>
        <w:rPr>
          <w:rFonts w:ascii="Calibri" w:hAnsi="Calibri" w:cs="Calibri"/>
        </w:rPr>
      </w:pPr>
      <w:r w:rsidRPr="00EA2BE4">
        <w:rPr>
          <w:rFonts w:ascii="Calibri" w:hAnsi="Calibri" w:cs="Calibri"/>
        </w:rPr>
        <w:t>Output Voltage = 48V</w:t>
      </w:r>
    </w:p>
    <w:p w14:paraId="67298FCF" w14:textId="60895CEA" w:rsidR="001C205D" w:rsidRPr="00EA2BE4" w:rsidRDefault="001C205D" w:rsidP="00EA2BE4">
      <w:pPr>
        <w:ind w:left="-709" w:right="-755"/>
        <w:jc w:val="center"/>
        <w:rPr>
          <w:rFonts w:ascii="Calibri" w:hAnsi="Calibri" w:cs="Calibri"/>
          <w:color w:val="000000" w:themeColor="text1"/>
        </w:rPr>
      </w:pPr>
      <w:r w:rsidRPr="00EA2BE4">
        <w:rPr>
          <w:rFonts w:ascii="Calibri" w:hAnsi="Calibri" w:cs="Calibri"/>
          <w:noProof/>
        </w:rPr>
        <w:drawing>
          <wp:inline distT="0" distB="0" distL="0" distR="0" wp14:anchorId="10BE70C6" wp14:editId="32FA5507">
            <wp:extent cx="5730798" cy="2048933"/>
            <wp:effectExtent l="0" t="0" r="0" b="0"/>
            <wp:docPr id="201896594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65941" name="Picture 1" descr="A screen shot of a computer&#10;&#10;Description automatically generated"/>
                    <pic:cNvPicPr/>
                  </pic:nvPicPr>
                  <pic:blipFill>
                    <a:blip r:embed="rId46"/>
                    <a:stretch>
                      <a:fillRect/>
                    </a:stretch>
                  </pic:blipFill>
                  <pic:spPr>
                    <a:xfrm>
                      <a:off x="0" y="0"/>
                      <a:ext cx="5739370" cy="2051998"/>
                    </a:xfrm>
                    <a:prstGeom prst="rect">
                      <a:avLst/>
                    </a:prstGeom>
                  </pic:spPr>
                </pic:pic>
              </a:graphicData>
            </a:graphic>
          </wp:inline>
        </w:drawing>
      </w:r>
    </w:p>
    <w:p w14:paraId="192EE819" w14:textId="77777777" w:rsidR="001C205D" w:rsidRPr="00EA2BE4" w:rsidRDefault="001C205D" w:rsidP="001C205D">
      <w:pPr>
        <w:spacing w:after="0"/>
        <w:ind w:left="-709" w:right="-613"/>
        <w:jc w:val="center"/>
        <w:rPr>
          <w:rFonts w:ascii="Calibri" w:hAnsi="Calibri" w:cs="Calibri"/>
        </w:rPr>
      </w:pPr>
      <w:r w:rsidRPr="00EA2BE4">
        <w:rPr>
          <w:rFonts w:ascii="Calibri" w:hAnsi="Calibri" w:cs="Calibri"/>
        </w:rPr>
        <w:t>Output Current = 2.08A</w:t>
      </w:r>
    </w:p>
    <w:p w14:paraId="64450F71" w14:textId="058210E5" w:rsidR="001C205D" w:rsidRPr="00EA2BE4" w:rsidRDefault="002A657E" w:rsidP="00EA2BE4">
      <w:pPr>
        <w:ind w:left="-709" w:right="-755"/>
        <w:jc w:val="center"/>
        <w:rPr>
          <w:rFonts w:ascii="Calibri" w:hAnsi="Calibri" w:cs="Calibri"/>
          <w:color w:val="000000" w:themeColor="text1"/>
        </w:rPr>
      </w:pPr>
      <w:r w:rsidRPr="00EA2BE4">
        <w:rPr>
          <w:rFonts w:ascii="Calibri" w:hAnsi="Calibri" w:cs="Calibri"/>
          <w:noProof/>
          <w:color w:val="000000" w:themeColor="text1"/>
        </w:rPr>
        <w:drawing>
          <wp:inline distT="0" distB="0" distL="0" distR="0" wp14:anchorId="6C240268" wp14:editId="5E763CB7">
            <wp:extent cx="6143630" cy="2509157"/>
            <wp:effectExtent l="0" t="0" r="0" b="0"/>
            <wp:docPr id="205210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07635" name=""/>
                    <pic:cNvPicPr/>
                  </pic:nvPicPr>
                  <pic:blipFill>
                    <a:blip r:embed="rId47"/>
                    <a:stretch>
                      <a:fillRect/>
                    </a:stretch>
                  </pic:blipFill>
                  <pic:spPr>
                    <a:xfrm>
                      <a:off x="0" y="0"/>
                      <a:ext cx="6185920" cy="2526429"/>
                    </a:xfrm>
                    <a:prstGeom prst="rect">
                      <a:avLst/>
                    </a:prstGeom>
                  </pic:spPr>
                </pic:pic>
              </a:graphicData>
            </a:graphic>
          </wp:inline>
        </w:drawing>
      </w:r>
      <w:r w:rsidR="00EA2BE4" w:rsidRPr="00EA2BE4">
        <w:rPr>
          <w:rFonts w:ascii="Calibri" w:hAnsi="Calibri" w:cs="Calibri"/>
          <w:color w:val="000000" w:themeColor="text1"/>
        </w:rPr>
        <w:t>Calculation Sheet</w:t>
      </w:r>
    </w:p>
    <w:p w14:paraId="73C75FFB" w14:textId="5EDA42DD" w:rsidR="007743FC" w:rsidRPr="00EA2BE4" w:rsidRDefault="00771AAC" w:rsidP="0045225D">
      <w:pPr>
        <w:ind w:left="-709" w:right="-755"/>
        <w:rPr>
          <w:rFonts w:ascii="Calibri" w:hAnsi="Calibri" w:cs="Calibri"/>
          <w:color w:val="000000" w:themeColor="text1"/>
        </w:rPr>
      </w:pPr>
      <w:r w:rsidRPr="00EA2BE4">
        <w:rPr>
          <w:rFonts w:ascii="Calibri" w:hAnsi="Calibri" w:cs="Calibri"/>
          <w:color w:val="000000" w:themeColor="text1"/>
        </w:rPr>
        <w:lastRenderedPageBreak/>
        <w:t>4</w:t>
      </w:r>
      <w:r w:rsidR="007743FC" w:rsidRPr="00EA2BE4">
        <w:rPr>
          <w:rFonts w:ascii="Calibri" w:hAnsi="Calibri" w:cs="Calibri"/>
          <w:color w:val="000000" w:themeColor="text1"/>
        </w:rPr>
        <w:t>.3. Buck-Boost Converter</w:t>
      </w:r>
    </w:p>
    <w:p w14:paraId="3CB7A982" w14:textId="07179B54" w:rsidR="00564F35" w:rsidRPr="00EA2BE4" w:rsidRDefault="00564F35" w:rsidP="0045225D">
      <w:pPr>
        <w:ind w:left="-709" w:right="-755"/>
        <w:rPr>
          <w:rFonts w:ascii="Calibri" w:hAnsi="Calibri" w:cs="Calibri"/>
          <w:color w:val="000000" w:themeColor="text1"/>
        </w:rPr>
      </w:pPr>
      <w:r w:rsidRPr="00EA2BE4">
        <w:rPr>
          <w:rFonts w:ascii="Calibri" w:hAnsi="Calibri" w:cs="Calibri"/>
          <w:color w:val="000000" w:themeColor="text1"/>
        </w:rPr>
        <w:t>A buck-boost converter is a type of DC-to-DC converter that has an output voltage magnitude that is either greater than or less than the input voltage magnitude. It is a combination of a buck converter and a boost converter</w:t>
      </w:r>
      <w:r w:rsidR="00B020DA" w:rsidRPr="00EA2BE4">
        <w:rPr>
          <w:rFonts w:ascii="Calibri" w:hAnsi="Calibri" w:cs="Calibri"/>
          <w:color w:val="000000" w:themeColor="text1"/>
        </w:rPr>
        <w:t>.</w:t>
      </w:r>
    </w:p>
    <w:p w14:paraId="187F5C91" w14:textId="77777777" w:rsidR="0053527C" w:rsidRPr="00EA2BE4" w:rsidRDefault="0053527C" w:rsidP="0053527C">
      <w:pPr>
        <w:spacing w:after="0"/>
        <w:ind w:left="-709" w:right="-897"/>
        <w:rPr>
          <w:rFonts w:ascii="Calibri" w:hAnsi="Calibri" w:cs="Calibri"/>
          <w:b/>
          <w:bCs/>
        </w:rPr>
      </w:pPr>
      <w:r w:rsidRPr="00EA2BE4">
        <w:rPr>
          <w:rFonts w:ascii="Calibri" w:hAnsi="Calibri" w:cs="Calibri"/>
          <w:b/>
          <w:bCs/>
        </w:rPr>
        <w:t xml:space="preserve">Given data </w:t>
      </w:r>
    </w:p>
    <w:p w14:paraId="690EEC35" w14:textId="77777777" w:rsidR="0053527C" w:rsidRPr="00EA2BE4" w:rsidRDefault="0053527C" w:rsidP="0053527C">
      <w:pPr>
        <w:spacing w:after="0"/>
        <w:ind w:left="-709" w:right="-897"/>
        <w:rPr>
          <w:rFonts w:ascii="Calibri" w:hAnsi="Calibri" w:cs="Calibri"/>
        </w:rPr>
      </w:pPr>
      <w:r w:rsidRPr="00EA2BE4">
        <w:rPr>
          <w:rFonts w:ascii="Calibri" w:hAnsi="Calibri" w:cs="Calibri"/>
        </w:rPr>
        <w:t xml:space="preserve">Vin = 30 V </w:t>
      </w:r>
    </w:p>
    <w:p w14:paraId="7C889CAB" w14:textId="77777777" w:rsidR="0053527C" w:rsidRPr="00EA2BE4" w:rsidRDefault="0053527C" w:rsidP="0053527C">
      <w:pPr>
        <w:spacing w:after="0"/>
        <w:ind w:left="-709" w:right="-897"/>
        <w:rPr>
          <w:rFonts w:ascii="Calibri" w:hAnsi="Calibri" w:cs="Calibri"/>
        </w:rPr>
      </w:pPr>
      <w:r w:rsidRPr="00EA2BE4">
        <w:rPr>
          <w:rFonts w:ascii="Calibri" w:hAnsi="Calibri" w:cs="Calibri"/>
        </w:rPr>
        <w:t xml:space="preserve">R = 4 Ω </w:t>
      </w:r>
    </w:p>
    <w:p w14:paraId="1FEF5026" w14:textId="77777777" w:rsidR="0053527C" w:rsidRPr="00EA2BE4" w:rsidRDefault="0053527C" w:rsidP="0053527C">
      <w:pPr>
        <w:spacing w:after="0"/>
        <w:ind w:left="-709" w:right="-897"/>
        <w:rPr>
          <w:rFonts w:ascii="Calibri" w:hAnsi="Calibri" w:cs="Calibri"/>
        </w:rPr>
      </w:pPr>
      <w:r w:rsidRPr="00EA2BE4">
        <w:rPr>
          <w:rFonts w:ascii="Calibri" w:hAnsi="Calibri" w:cs="Calibri"/>
        </w:rPr>
        <w:t xml:space="preserve">V out = -20 </w:t>
      </w:r>
    </w:p>
    <w:p w14:paraId="3AE27761" w14:textId="77777777" w:rsidR="0053527C" w:rsidRPr="00EA2BE4" w:rsidRDefault="0053527C" w:rsidP="0053527C">
      <w:pPr>
        <w:spacing w:after="0"/>
        <w:ind w:left="-709" w:right="-897"/>
        <w:rPr>
          <w:rFonts w:ascii="Calibri" w:hAnsi="Calibri" w:cs="Calibri"/>
          <w:b/>
          <w:bCs/>
          <w:sz w:val="28"/>
          <w:szCs w:val="28"/>
        </w:rPr>
      </w:pPr>
      <w:r w:rsidRPr="00EA2BE4">
        <w:rPr>
          <w:rFonts w:ascii="Calibri" w:hAnsi="Calibri" w:cs="Calibri"/>
        </w:rPr>
        <w:t>V f = 40 kHz</w:t>
      </w:r>
      <w:r w:rsidRPr="00EA2BE4">
        <w:rPr>
          <w:rFonts w:ascii="Calibri" w:hAnsi="Calibri" w:cs="Calibri"/>
          <w:b/>
          <w:bCs/>
          <w:sz w:val="28"/>
          <w:szCs w:val="28"/>
        </w:rPr>
        <w:tab/>
      </w:r>
    </w:p>
    <w:p w14:paraId="5A15E417" w14:textId="7ABC90FB" w:rsidR="00B020DA" w:rsidRPr="00EA2BE4" w:rsidRDefault="0053527C" w:rsidP="0045225D">
      <w:pPr>
        <w:ind w:left="-709" w:right="-755"/>
        <w:rPr>
          <w:rFonts w:ascii="Calibri" w:hAnsi="Calibri" w:cs="Calibri"/>
          <w:color w:val="000000" w:themeColor="text1"/>
        </w:rPr>
      </w:pPr>
      <w:r w:rsidRPr="00EA2BE4">
        <w:rPr>
          <w:rFonts w:ascii="Calibri" w:hAnsi="Calibri" w:cs="Calibri"/>
          <w:b/>
          <w:bCs/>
          <w:noProof/>
          <w:sz w:val="28"/>
          <w:szCs w:val="28"/>
        </w:rPr>
        <w:drawing>
          <wp:inline distT="0" distB="0" distL="0" distR="0" wp14:anchorId="2F12D629" wp14:editId="612B4EDF">
            <wp:extent cx="5731510" cy="2585357"/>
            <wp:effectExtent l="0" t="0" r="0" b="0"/>
            <wp:docPr id="623892386"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92386" name="Picture 1" descr="A computer screen shot of a diagram&#10;&#10;Description automatically generated"/>
                    <pic:cNvPicPr/>
                  </pic:nvPicPr>
                  <pic:blipFill>
                    <a:blip r:embed="rId48"/>
                    <a:stretch>
                      <a:fillRect/>
                    </a:stretch>
                  </pic:blipFill>
                  <pic:spPr>
                    <a:xfrm>
                      <a:off x="0" y="0"/>
                      <a:ext cx="5735745" cy="2587267"/>
                    </a:xfrm>
                    <a:prstGeom prst="rect">
                      <a:avLst/>
                    </a:prstGeom>
                  </pic:spPr>
                </pic:pic>
              </a:graphicData>
            </a:graphic>
          </wp:inline>
        </w:drawing>
      </w:r>
    </w:p>
    <w:p w14:paraId="5125B249" w14:textId="482DCE16" w:rsidR="0053527C" w:rsidRPr="00EA2BE4" w:rsidRDefault="0005001C" w:rsidP="0045225D">
      <w:pPr>
        <w:ind w:left="-709" w:right="-755"/>
        <w:rPr>
          <w:rFonts w:ascii="Calibri" w:hAnsi="Calibri" w:cs="Calibri"/>
          <w:color w:val="000000" w:themeColor="text1"/>
        </w:rPr>
      </w:pPr>
      <w:r w:rsidRPr="00EA2BE4">
        <w:rPr>
          <w:rFonts w:ascii="Calibri" w:hAnsi="Calibri" w:cs="Calibri"/>
          <w:color w:val="000000" w:themeColor="text1"/>
        </w:rPr>
        <w:t>LT Spice Simulation</w:t>
      </w:r>
    </w:p>
    <w:p w14:paraId="2D0F63D6" w14:textId="4A2246C8" w:rsidR="00B22ADA" w:rsidRPr="00EA2BE4" w:rsidRDefault="00B22ADA" w:rsidP="0045225D">
      <w:pPr>
        <w:ind w:left="-709" w:right="-755"/>
        <w:rPr>
          <w:rFonts w:ascii="Calibri" w:hAnsi="Calibri" w:cs="Calibri"/>
          <w:color w:val="000000" w:themeColor="text1"/>
        </w:rPr>
      </w:pPr>
      <w:r w:rsidRPr="00EA2BE4">
        <w:rPr>
          <w:rFonts w:ascii="Calibri" w:hAnsi="Calibri" w:cs="Calibri"/>
          <w:b/>
          <w:bCs/>
          <w:noProof/>
          <w:sz w:val="28"/>
          <w:szCs w:val="28"/>
        </w:rPr>
        <w:drawing>
          <wp:inline distT="0" distB="0" distL="0" distR="0" wp14:anchorId="2002401F" wp14:editId="5FB46DA5">
            <wp:extent cx="5731510" cy="1558925"/>
            <wp:effectExtent l="0" t="0" r="0" b="0"/>
            <wp:docPr id="10002147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4734" name="Picture 1" descr="A screenshot of a computer&#10;&#10;Description automatically generated"/>
                    <pic:cNvPicPr/>
                  </pic:nvPicPr>
                  <pic:blipFill>
                    <a:blip r:embed="rId49"/>
                    <a:stretch>
                      <a:fillRect/>
                    </a:stretch>
                  </pic:blipFill>
                  <pic:spPr>
                    <a:xfrm>
                      <a:off x="0" y="0"/>
                      <a:ext cx="5731510" cy="1558925"/>
                    </a:xfrm>
                    <a:prstGeom prst="rect">
                      <a:avLst/>
                    </a:prstGeom>
                  </pic:spPr>
                </pic:pic>
              </a:graphicData>
            </a:graphic>
          </wp:inline>
        </w:drawing>
      </w:r>
    </w:p>
    <w:p w14:paraId="3BC7F829" w14:textId="73D8ACB5" w:rsidR="00B22ADA" w:rsidRPr="00EA2BE4" w:rsidRDefault="00B22ADA" w:rsidP="0045225D">
      <w:pPr>
        <w:ind w:left="-709" w:right="-755"/>
        <w:rPr>
          <w:rFonts w:ascii="Calibri" w:hAnsi="Calibri" w:cs="Calibri"/>
          <w:sz w:val="22"/>
          <w:szCs w:val="22"/>
        </w:rPr>
      </w:pPr>
      <w:r w:rsidRPr="00EA2BE4">
        <w:rPr>
          <w:rFonts w:ascii="Calibri" w:hAnsi="Calibri" w:cs="Calibri"/>
          <w:sz w:val="22"/>
          <w:szCs w:val="22"/>
        </w:rPr>
        <w:t>Output voltage</w:t>
      </w:r>
    </w:p>
    <w:p w14:paraId="5DE0FBB7" w14:textId="5BDAD841" w:rsidR="00B22ADA" w:rsidRPr="00EA2BE4" w:rsidRDefault="00B22ADA" w:rsidP="0045225D">
      <w:pPr>
        <w:ind w:left="-709" w:right="-755"/>
        <w:rPr>
          <w:rFonts w:ascii="Calibri" w:hAnsi="Calibri" w:cs="Calibri"/>
          <w:color w:val="000000" w:themeColor="text1"/>
        </w:rPr>
      </w:pPr>
      <w:r w:rsidRPr="00EA2BE4">
        <w:rPr>
          <w:rFonts w:ascii="Calibri" w:hAnsi="Calibri" w:cs="Calibri"/>
          <w:noProof/>
          <w:kern w:val="0"/>
          <w:sz w:val="14"/>
          <w:szCs w:val="14"/>
        </w:rPr>
        <w:drawing>
          <wp:inline distT="0" distB="0" distL="0" distR="0" wp14:anchorId="75A71944" wp14:editId="02CBB162">
            <wp:extent cx="5731510" cy="1322070"/>
            <wp:effectExtent l="0" t="0" r="0" b="0"/>
            <wp:docPr id="1167308931"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08931" name="Picture 1" descr="A screen shot of a computer screen&#10;&#10;Description automatically generated"/>
                    <pic:cNvPicPr/>
                  </pic:nvPicPr>
                  <pic:blipFill>
                    <a:blip r:embed="rId50"/>
                    <a:stretch>
                      <a:fillRect/>
                    </a:stretch>
                  </pic:blipFill>
                  <pic:spPr>
                    <a:xfrm>
                      <a:off x="0" y="0"/>
                      <a:ext cx="5731510" cy="1322070"/>
                    </a:xfrm>
                    <a:prstGeom prst="rect">
                      <a:avLst/>
                    </a:prstGeom>
                  </pic:spPr>
                </pic:pic>
              </a:graphicData>
            </a:graphic>
          </wp:inline>
        </w:drawing>
      </w:r>
    </w:p>
    <w:p w14:paraId="0682E66D" w14:textId="77777777" w:rsidR="00B22ADA" w:rsidRPr="00EA2BE4" w:rsidRDefault="00B22ADA" w:rsidP="00B22ADA">
      <w:pPr>
        <w:ind w:left="-709" w:right="-897"/>
        <w:rPr>
          <w:rFonts w:ascii="Calibri" w:hAnsi="Calibri" w:cs="Calibri"/>
          <w:kern w:val="0"/>
          <w:sz w:val="14"/>
          <w:szCs w:val="14"/>
        </w:rPr>
      </w:pPr>
      <w:r w:rsidRPr="00EA2BE4">
        <w:rPr>
          <w:rFonts w:ascii="Calibri" w:hAnsi="Calibri" w:cs="Calibri"/>
          <w:kern w:val="0"/>
          <w:sz w:val="14"/>
          <w:szCs w:val="14"/>
        </w:rPr>
        <w:t>Output current</w:t>
      </w:r>
    </w:p>
    <w:p w14:paraId="5DCC3B0B" w14:textId="77777777" w:rsidR="00B22ADA" w:rsidRPr="00EA2BE4" w:rsidRDefault="00B22ADA" w:rsidP="0045225D">
      <w:pPr>
        <w:ind w:left="-709" w:right="-755"/>
        <w:rPr>
          <w:rFonts w:ascii="Calibri" w:hAnsi="Calibri" w:cs="Calibri"/>
          <w:color w:val="000000" w:themeColor="text1"/>
        </w:rPr>
      </w:pPr>
    </w:p>
    <w:p w14:paraId="07DE1D4C" w14:textId="26E7287E" w:rsidR="00B22ADA" w:rsidRPr="00EA2BE4" w:rsidRDefault="00B22ADA" w:rsidP="0045225D">
      <w:pPr>
        <w:ind w:left="-709" w:right="-755"/>
        <w:rPr>
          <w:rFonts w:ascii="Calibri" w:hAnsi="Calibri" w:cs="Calibri"/>
          <w:color w:val="000000" w:themeColor="text1"/>
        </w:rPr>
      </w:pPr>
      <w:r w:rsidRPr="00EA2BE4">
        <w:rPr>
          <w:rFonts w:ascii="Calibri" w:hAnsi="Calibri" w:cs="Calibri"/>
          <w:noProof/>
          <w:kern w:val="0"/>
          <w:sz w:val="14"/>
          <w:szCs w:val="14"/>
        </w:rPr>
        <w:lastRenderedPageBreak/>
        <w:drawing>
          <wp:inline distT="0" distB="0" distL="0" distR="0" wp14:anchorId="0D0921AC" wp14:editId="617FD708">
            <wp:extent cx="5731510" cy="1339850"/>
            <wp:effectExtent l="0" t="0" r="0" b="0"/>
            <wp:docPr id="95153668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36684" name="Picture 1" descr="A screenshot of a computer screen&#10;&#10;Description automatically generated"/>
                    <pic:cNvPicPr/>
                  </pic:nvPicPr>
                  <pic:blipFill>
                    <a:blip r:embed="rId51"/>
                    <a:stretch>
                      <a:fillRect/>
                    </a:stretch>
                  </pic:blipFill>
                  <pic:spPr>
                    <a:xfrm>
                      <a:off x="0" y="0"/>
                      <a:ext cx="5731510" cy="1339850"/>
                    </a:xfrm>
                    <a:prstGeom prst="rect">
                      <a:avLst/>
                    </a:prstGeom>
                  </pic:spPr>
                </pic:pic>
              </a:graphicData>
            </a:graphic>
          </wp:inline>
        </w:drawing>
      </w:r>
    </w:p>
    <w:p w14:paraId="2F7E19D7" w14:textId="77777777" w:rsidR="00B22ADA" w:rsidRPr="00EA2BE4" w:rsidRDefault="00B22ADA" w:rsidP="00B22ADA">
      <w:pPr>
        <w:ind w:left="-709" w:right="-897"/>
        <w:rPr>
          <w:rFonts w:ascii="Calibri" w:hAnsi="Calibri" w:cs="Calibri"/>
          <w:kern w:val="0"/>
          <w:sz w:val="14"/>
          <w:szCs w:val="14"/>
        </w:rPr>
      </w:pPr>
      <w:r w:rsidRPr="00EA2BE4">
        <w:rPr>
          <w:rFonts w:ascii="Calibri" w:hAnsi="Calibri" w:cs="Calibri"/>
          <w:kern w:val="0"/>
          <w:sz w:val="14"/>
          <w:szCs w:val="14"/>
        </w:rPr>
        <w:t>Inductance current ripple</w:t>
      </w:r>
    </w:p>
    <w:p w14:paraId="61FD8451" w14:textId="41B1B0E4" w:rsidR="00B22ADA" w:rsidRPr="00EA2BE4" w:rsidRDefault="00B22ADA" w:rsidP="0045225D">
      <w:pPr>
        <w:ind w:left="-709" w:right="-755"/>
        <w:rPr>
          <w:rFonts w:ascii="Calibri" w:hAnsi="Calibri" w:cs="Calibri"/>
          <w:color w:val="000000" w:themeColor="text1"/>
        </w:rPr>
      </w:pPr>
      <w:r w:rsidRPr="00EA2BE4">
        <w:rPr>
          <w:rFonts w:ascii="Calibri" w:hAnsi="Calibri" w:cs="Calibri"/>
          <w:noProof/>
          <w:kern w:val="0"/>
          <w:sz w:val="14"/>
          <w:szCs w:val="14"/>
        </w:rPr>
        <w:drawing>
          <wp:inline distT="0" distB="0" distL="0" distR="0" wp14:anchorId="58DBE215" wp14:editId="6B660A05">
            <wp:extent cx="5731510" cy="1337945"/>
            <wp:effectExtent l="0" t="0" r="0" b="0"/>
            <wp:docPr id="1880876742"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76742" name="Picture 1" descr="A screen shot of a graph&#10;&#10;Description automatically generated"/>
                    <pic:cNvPicPr/>
                  </pic:nvPicPr>
                  <pic:blipFill>
                    <a:blip r:embed="rId52"/>
                    <a:stretch>
                      <a:fillRect/>
                    </a:stretch>
                  </pic:blipFill>
                  <pic:spPr>
                    <a:xfrm>
                      <a:off x="0" y="0"/>
                      <a:ext cx="5731510" cy="1337945"/>
                    </a:xfrm>
                    <a:prstGeom prst="rect">
                      <a:avLst/>
                    </a:prstGeom>
                  </pic:spPr>
                </pic:pic>
              </a:graphicData>
            </a:graphic>
          </wp:inline>
        </w:drawing>
      </w:r>
    </w:p>
    <w:p w14:paraId="74B03693" w14:textId="77777777" w:rsidR="00B22ADA" w:rsidRPr="00EA2BE4" w:rsidRDefault="00B22ADA" w:rsidP="00B22ADA">
      <w:pPr>
        <w:ind w:left="-709" w:right="-897"/>
        <w:rPr>
          <w:rFonts w:ascii="Calibri" w:hAnsi="Calibri" w:cs="Calibri"/>
          <w:kern w:val="0"/>
          <w:sz w:val="14"/>
          <w:szCs w:val="14"/>
        </w:rPr>
      </w:pPr>
      <w:r w:rsidRPr="00EA2BE4">
        <w:rPr>
          <w:rFonts w:ascii="Calibri" w:hAnsi="Calibri" w:cs="Calibri"/>
          <w:kern w:val="0"/>
          <w:sz w:val="14"/>
          <w:szCs w:val="14"/>
        </w:rPr>
        <w:t>Capacitance Voltage ripple</w:t>
      </w:r>
    </w:p>
    <w:p w14:paraId="533EAFB2" w14:textId="29D0FFDF" w:rsidR="00B22ADA" w:rsidRPr="00EA2BE4" w:rsidRDefault="00DA1A64" w:rsidP="0045225D">
      <w:pPr>
        <w:ind w:left="-709" w:right="-755"/>
        <w:rPr>
          <w:rFonts w:ascii="Calibri" w:hAnsi="Calibri" w:cs="Calibri"/>
          <w:color w:val="000000" w:themeColor="text1"/>
        </w:rPr>
      </w:pPr>
      <w:r w:rsidRPr="00EA2BE4">
        <w:rPr>
          <w:rFonts w:ascii="Calibri" w:hAnsi="Calibri" w:cs="Calibri"/>
          <w:noProof/>
          <w:color w:val="000000" w:themeColor="text1"/>
        </w:rPr>
        <w:drawing>
          <wp:inline distT="0" distB="0" distL="0" distR="0" wp14:anchorId="51F4CB87" wp14:editId="2087E731">
            <wp:extent cx="5731510" cy="2213610"/>
            <wp:effectExtent l="0" t="0" r="0" b="0"/>
            <wp:docPr id="12062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5735" name=""/>
                    <pic:cNvPicPr/>
                  </pic:nvPicPr>
                  <pic:blipFill>
                    <a:blip r:embed="rId53"/>
                    <a:stretch>
                      <a:fillRect/>
                    </a:stretch>
                  </pic:blipFill>
                  <pic:spPr>
                    <a:xfrm>
                      <a:off x="0" y="0"/>
                      <a:ext cx="5731510" cy="2213610"/>
                    </a:xfrm>
                    <a:prstGeom prst="rect">
                      <a:avLst/>
                    </a:prstGeom>
                  </pic:spPr>
                </pic:pic>
              </a:graphicData>
            </a:graphic>
          </wp:inline>
        </w:drawing>
      </w:r>
    </w:p>
    <w:p w14:paraId="5934F90C" w14:textId="77777777" w:rsidR="00154BF2" w:rsidRDefault="00154BF2" w:rsidP="0045225D">
      <w:pPr>
        <w:ind w:left="-709" w:right="-755"/>
        <w:rPr>
          <w:rFonts w:ascii="Calibri" w:hAnsi="Calibri" w:cs="Calibri"/>
          <w:color w:val="000000" w:themeColor="text1"/>
        </w:rPr>
      </w:pPr>
    </w:p>
    <w:p w14:paraId="0CEF7D3E" w14:textId="77777777" w:rsidR="00154BF2" w:rsidRDefault="00154BF2" w:rsidP="0045225D">
      <w:pPr>
        <w:ind w:left="-709" w:right="-755"/>
        <w:rPr>
          <w:rFonts w:ascii="Calibri" w:hAnsi="Calibri" w:cs="Calibri"/>
          <w:color w:val="000000" w:themeColor="text1"/>
        </w:rPr>
      </w:pPr>
    </w:p>
    <w:p w14:paraId="6EE26A40" w14:textId="77777777" w:rsidR="00154BF2" w:rsidRDefault="00154BF2" w:rsidP="0045225D">
      <w:pPr>
        <w:ind w:left="-709" w:right="-755"/>
        <w:rPr>
          <w:rFonts w:ascii="Calibri" w:hAnsi="Calibri" w:cs="Calibri"/>
          <w:color w:val="000000" w:themeColor="text1"/>
        </w:rPr>
      </w:pPr>
    </w:p>
    <w:p w14:paraId="168E5950" w14:textId="77777777" w:rsidR="00154BF2" w:rsidRDefault="00154BF2" w:rsidP="0045225D">
      <w:pPr>
        <w:ind w:left="-709" w:right="-755"/>
        <w:rPr>
          <w:rFonts w:ascii="Calibri" w:hAnsi="Calibri" w:cs="Calibri"/>
          <w:color w:val="000000" w:themeColor="text1"/>
        </w:rPr>
      </w:pPr>
    </w:p>
    <w:p w14:paraId="5344BEB3" w14:textId="77777777" w:rsidR="00154BF2" w:rsidRDefault="00154BF2" w:rsidP="0045225D">
      <w:pPr>
        <w:ind w:left="-709" w:right="-755"/>
        <w:rPr>
          <w:rFonts w:ascii="Calibri" w:hAnsi="Calibri" w:cs="Calibri"/>
          <w:color w:val="000000" w:themeColor="text1"/>
        </w:rPr>
      </w:pPr>
    </w:p>
    <w:p w14:paraId="75BEF2A5" w14:textId="6E051007" w:rsidR="007743FC" w:rsidRPr="00EA2BE4" w:rsidRDefault="00771AAC" w:rsidP="0045225D">
      <w:pPr>
        <w:ind w:left="-709" w:right="-755"/>
        <w:rPr>
          <w:rFonts w:ascii="Calibri" w:hAnsi="Calibri" w:cs="Calibri"/>
          <w:color w:val="000000" w:themeColor="text1"/>
        </w:rPr>
      </w:pPr>
      <w:r w:rsidRPr="00EA2BE4">
        <w:rPr>
          <w:rFonts w:ascii="Calibri" w:hAnsi="Calibri" w:cs="Calibri"/>
          <w:color w:val="000000" w:themeColor="text1"/>
        </w:rPr>
        <w:t>4</w:t>
      </w:r>
      <w:r w:rsidR="007743FC" w:rsidRPr="00EA2BE4">
        <w:rPr>
          <w:rFonts w:ascii="Calibri" w:hAnsi="Calibri" w:cs="Calibri"/>
          <w:color w:val="000000" w:themeColor="text1"/>
        </w:rPr>
        <w:t>.</w:t>
      </w:r>
      <w:r w:rsidR="007C0EBA" w:rsidRPr="00EA2BE4">
        <w:rPr>
          <w:rFonts w:ascii="Calibri" w:hAnsi="Calibri" w:cs="Calibri"/>
          <w:color w:val="000000" w:themeColor="text1"/>
        </w:rPr>
        <w:t>4</w:t>
      </w:r>
      <w:r w:rsidR="007743FC" w:rsidRPr="00EA2BE4">
        <w:rPr>
          <w:rFonts w:ascii="Calibri" w:hAnsi="Calibri" w:cs="Calibri"/>
          <w:color w:val="000000" w:themeColor="text1"/>
        </w:rPr>
        <w:t>. Flyback Converter</w:t>
      </w:r>
    </w:p>
    <w:p w14:paraId="663A58F8" w14:textId="5AE262E3" w:rsidR="00564F35" w:rsidRPr="00EA2BE4" w:rsidRDefault="00564F35" w:rsidP="0045225D">
      <w:pPr>
        <w:ind w:left="-709" w:right="-755"/>
        <w:rPr>
          <w:rFonts w:ascii="Calibri" w:hAnsi="Calibri" w:cs="Calibri"/>
          <w:color w:val="000000" w:themeColor="text1"/>
        </w:rPr>
      </w:pPr>
      <w:r w:rsidRPr="00EA2BE4">
        <w:rPr>
          <w:rFonts w:ascii="Calibri" w:hAnsi="Calibri" w:cs="Calibri"/>
          <w:color w:val="000000" w:themeColor="text1"/>
        </w:rPr>
        <w:t>A flyback converter is a type of isolated buck-boost DC-to-DC converter. It has an advantage over the regular buck-boost converter in that it provides isolation between the input and output. The transformer provides the isolation and the ability to step-up or step-down the voltage</w:t>
      </w:r>
    </w:p>
    <w:p w14:paraId="688EE63E" w14:textId="4971EA9E" w:rsidR="00564F35" w:rsidRPr="00EA2BE4" w:rsidRDefault="00A518C3" w:rsidP="0045225D">
      <w:pPr>
        <w:ind w:left="-709" w:right="-755"/>
        <w:rPr>
          <w:rFonts w:ascii="Calibri" w:hAnsi="Calibri" w:cs="Calibri"/>
          <w:color w:val="000000"/>
        </w:rPr>
      </w:pPr>
      <w:r w:rsidRPr="00EA2BE4">
        <w:rPr>
          <w:rFonts w:ascii="Calibri" w:hAnsi="Calibri" w:cs="Calibri"/>
          <w:color w:val="000000"/>
        </w:rPr>
        <w:t>Figure 2 shows the schematic of the Flyback converter operated at a switching frequency of 20 kHz and duty cycle of 0.4. Assume all components are ideal. Sketch the following waveforms and indicate appropriate values [current minimum, current maximum and voltage magnitudes]. For calculations, you may assume 10% current ripple on the primary side of transformer</w:t>
      </w:r>
    </w:p>
    <w:p w14:paraId="3E4EBB6A" w14:textId="556DADE1" w:rsidR="00A518C3" w:rsidRPr="00EA2BE4" w:rsidRDefault="00A518C3" w:rsidP="0045225D">
      <w:pPr>
        <w:ind w:left="-709" w:right="-755"/>
        <w:rPr>
          <w:rFonts w:ascii="Calibri" w:hAnsi="Calibri" w:cs="Calibri"/>
          <w:color w:val="000000" w:themeColor="text1"/>
        </w:rPr>
      </w:pPr>
      <w:r w:rsidRPr="00EA2BE4">
        <w:rPr>
          <w:rFonts w:ascii="Calibri" w:hAnsi="Calibri" w:cs="Calibri"/>
          <w:noProof/>
          <w:color w:val="000000"/>
          <w:sz w:val="22"/>
          <w:szCs w:val="22"/>
          <w:bdr w:val="none" w:sz="0" w:space="0" w:color="auto" w:frame="1"/>
        </w:rPr>
        <w:lastRenderedPageBreak/>
        <w:drawing>
          <wp:inline distT="0" distB="0" distL="0" distR="0" wp14:anchorId="6BB4748A" wp14:editId="04E7D03E">
            <wp:extent cx="2867660" cy="1513840"/>
            <wp:effectExtent l="0" t="0" r="0" b="0"/>
            <wp:docPr id="2047031223"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31223" name="Picture 1" descr="A diagram of a circuit&#10;&#10;Description automatically generated"/>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867660" cy="1513840"/>
                    </a:xfrm>
                    <a:prstGeom prst="rect">
                      <a:avLst/>
                    </a:prstGeom>
                    <a:noFill/>
                    <a:ln>
                      <a:noFill/>
                    </a:ln>
                  </pic:spPr>
                </pic:pic>
              </a:graphicData>
            </a:graphic>
          </wp:inline>
        </w:drawing>
      </w:r>
    </w:p>
    <w:p w14:paraId="0AA6F763" w14:textId="22D935A8" w:rsidR="00A518C3" w:rsidRPr="00EA2BE4" w:rsidRDefault="00A518C3" w:rsidP="00A518C3">
      <w:pPr>
        <w:ind w:left="-709" w:right="-755"/>
        <w:jc w:val="center"/>
        <w:rPr>
          <w:rFonts w:ascii="Calibri" w:hAnsi="Calibri" w:cs="Calibri"/>
          <w:color w:val="000000"/>
          <w:sz w:val="20"/>
          <w:szCs w:val="20"/>
        </w:rPr>
      </w:pPr>
      <w:r w:rsidRPr="00EA2BE4">
        <w:rPr>
          <w:rFonts w:ascii="Calibri" w:hAnsi="Calibri" w:cs="Calibri"/>
          <w:color w:val="000000"/>
          <w:sz w:val="20"/>
          <w:szCs w:val="20"/>
        </w:rPr>
        <w:t>Fig. : A Flyback converter with V</w:t>
      </w:r>
      <w:r w:rsidRPr="00EA2BE4">
        <w:rPr>
          <w:rFonts w:ascii="Calibri" w:hAnsi="Calibri" w:cs="Calibri"/>
          <w:color w:val="000000"/>
          <w:sz w:val="12"/>
          <w:szCs w:val="12"/>
          <w:vertAlign w:val="subscript"/>
        </w:rPr>
        <w:t xml:space="preserve">g </w:t>
      </w:r>
      <w:r w:rsidRPr="00EA2BE4">
        <w:rPr>
          <w:rFonts w:ascii="Calibri" w:hAnsi="Calibri" w:cs="Calibri"/>
          <w:color w:val="000000"/>
          <w:sz w:val="20"/>
          <w:szCs w:val="20"/>
        </w:rPr>
        <w:t xml:space="preserve">= 30 V, </w:t>
      </w:r>
      <w:proofErr w:type="spellStart"/>
      <w:r w:rsidRPr="00EA2BE4">
        <w:rPr>
          <w:rFonts w:ascii="Calibri" w:hAnsi="Calibri" w:cs="Calibri"/>
          <w:color w:val="000000"/>
          <w:sz w:val="20"/>
          <w:szCs w:val="20"/>
        </w:rPr>
        <w:t>n</w:t>
      </w:r>
      <w:r w:rsidRPr="00EA2BE4">
        <w:rPr>
          <w:rFonts w:ascii="Calibri" w:hAnsi="Calibri" w:cs="Calibri"/>
          <w:color w:val="000000"/>
          <w:sz w:val="12"/>
          <w:szCs w:val="12"/>
          <w:vertAlign w:val="subscript"/>
        </w:rPr>
        <w:t>p</w:t>
      </w:r>
      <w:r w:rsidRPr="00EA2BE4">
        <w:rPr>
          <w:rFonts w:ascii="Calibri" w:hAnsi="Calibri" w:cs="Calibri"/>
          <w:color w:val="000000"/>
          <w:sz w:val="20"/>
          <w:szCs w:val="20"/>
        </w:rPr>
        <w:t>:n</w:t>
      </w:r>
      <w:r w:rsidRPr="00EA2BE4">
        <w:rPr>
          <w:rFonts w:ascii="Calibri" w:hAnsi="Calibri" w:cs="Calibri"/>
          <w:color w:val="000000"/>
          <w:sz w:val="12"/>
          <w:szCs w:val="12"/>
          <w:vertAlign w:val="subscript"/>
        </w:rPr>
        <w:t>s</w:t>
      </w:r>
      <w:proofErr w:type="spellEnd"/>
      <w:r w:rsidRPr="00EA2BE4">
        <w:rPr>
          <w:rFonts w:ascii="Calibri" w:hAnsi="Calibri" w:cs="Calibri"/>
          <w:color w:val="000000"/>
          <w:sz w:val="12"/>
          <w:szCs w:val="12"/>
          <w:vertAlign w:val="subscript"/>
        </w:rPr>
        <w:t xml:space="preserve"> </w:t>
      </w:r>
      <w:r w:rsidRPr="00EA2BE4">
        <w:rPr>
          <w:rFonts w:ascii="Calibri" w:hAnsi="Calibri" w:cs="Calibri"/>
          <w:color w:val="000000"/>
          <w:sz w:val="20"/>
          <w:szCs w:val="20"/>
        </w:rPr>
        <w:t>= 1:0.5, R</w:t>
      </w:r>
      <w:r w:rsidRPr="00EA2BE4">
        <w:rPr>
          <w:rFonts w:ascii="Calibri" w:hAnsi="Calibri" w:cs="Calibri"/>
          <w:color w:val="000000"/>
          <w:sz w:val="12"/>
          <w:szCs w:val="12"/>
          <w:vertAlign w:val="subscript"/>
        </w:rPr>
        <w:t xml:space="preserve">o </w:t>
      </w:r>
      <w:r w:rsidRPr="00EA2BE4">
        <w:rPr>
          <w:rFonts w:ascii="Calibri" w:hAnsi="Calibri" w:cs="Calibri"/>
          <w:color w:val="000000"/>
          <w:sz w:val="20"/>
          <w:szCs w:val="20"/>
        </w:rPr>
        <w:t>= 6 Ohms [plus signs at the winding are similar to your dot notations].</w:t>
      </w:r>
    </w:p>
    <w:p w14:paraId="0DF52573" w14:textId="3B19EE9D" w:rsidR="00564F35" w:rsidRPr="00EA2BE4" w:rsidRDefault="00A518C3" w:rsidP="0045225D">
      <w:pPr>
        <w:ind w:left="-709" w:right="-755"/>
        <w:rPr>
          <w:rFonts w:ascii="Calibri" w:hAnsi="Calibri" w:cs="Calibri"/>
          <w:color w:val="000000" w:themeColor="text1"/>
        </w:rPr>
      </w:pPr>
      <w:r w:rsidRPr="00EA2BE4">
        <w:rPr>
          <w:rFonts w:ascii="Calibri" w:hAnsi="Calibri" w:cs="Calibri"/>
          <w:noProof/>
          <w:color w:val="000000"/>
          <w:sz w:val="20"/>
          <w:szCs w:val="20"/>
        </w:rPr>
        <w:drawing>
          <wp:inline distT="0" distB="0" distL="0" distR="0" wp14:anchorId="6CE3D85F" wp14:editId="5715F6EE">
            <wp:extent cx="5731510" cy="2084614"/>
            <wp:effectExtent l="0" t="0" r="0" b="0"/>
            <wp:docPr id="1684707706"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07706" name="Picture 1" descr="A diagram of a circuit&#10;&#10;Description automatically generated"/>
                    <pic:cNvPicPr/>
                  </pic:nvPicPr>
                  <pic:blipFill>
                    <a:blip r:embed="rId55"/>
                    <a:stretch>
                      <a:fillRect/>
                    </a:stretch>
                  </pic:blipFill>
                  <pic:spPr>
                    <a:xfrm>
                      <a:off x="0" y="0"/>
                      <a:ext cx="5737692" cy="2086863"/>
                    </a:xfrm>
                    <a:prstGeom prst="rect">
                      <a:avLst/>
                    </a:prstGeom>
                  </pic:spPr>
                </pic:pic>
              </a:graphicData>
            </a:graphic>
          </wp:inline>
        </w:drawing>
      </w:r>
    </w:p>
    <w:p w14:paraId="3AA9D389" w14:textId="77777777" w:rsidR="00A518C3" w:rsidRPr="00EA2BE4" w:rsidRDefault="00A518C3" w:rsidP="00A518C3">
      <w:pPr>
        <w:ind w:left="-709" w:right="-755"/>
        <w:jc w:val="center"/>
        <w:rPr>
          <w:rFonts w:ascii="Calibri" w:hAnsi="Calibri" w:cs="Calibri"/>
          <w:color w:val="000000"/>
          <w:sz w:val="20"/>
          <w:szCs w:val="20"/>
        </w:rPr>
      </w:pPr>
      <w:r w:rsidRPr="00EA2BE4">
        <w:rPr>
          <w:rFonts w:ascii="Calibri" w:hAnsi="Calibri" w:cs="Calibri"/>
          <w:color w:val="000000"/>
          <w:sz w:val="20"/>
          <w:szCs w:val="20"/>
        </w:rPr>
        <w:t>LT spice Simulation</w:t>
      </w:r>
    </w:p>
    <w:p w14:paraId="61FF64CD" w14:textId="48959EFB" w:rsidR="00A518C3" w:rsidRPr="00EA2BE4" w:rsidRDefault="00A518C3" w:rsidP="0045225D">
      <w:pPr>
        <w:ind w:left="-709" w:right="-755"/>
        <w:rPr>
          <w:rFonts w:ascii="Calibri" w:hAnsi="Calibri" w:cs="Calibri"/>
          <w:color w:val="000000" w:themeColor="text1"/>
        </w:rPr>
      </w:pPr>
      <w:r w:rsidRPr="00EA2BE4">
        <w:rPr>
          <w:rFonts w:ascii="Calibri" w:hAnsi="Calibri" w:cs="Calibri"/>
          <w:noProof/>
          <w:color w:val="000000"/>
          <w:sz w:val="20"/>
          <w:szCs w:val="20"/>
        </w:rPr>
        <w:drawing>
          <wp:inline distT="0" distB="0" distL="0" distR="0" wp14:anchorId="2F00DD53" wp14:editId="0741BC6D">
            <wp:extent cx="5730717" cy="1485900"/>
            <wp:effectExtent l="0" t="0" r="0" b="0"/>
            <wp:docPr id="742068028" name="Picture 1" descr="A white background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68028" name="Picture 1" descr="A white background with red lines&#10;&#10;Description automatically generated"/>
                    <pic:cNvPicPr/>
                  </pic:nvPicPr>
                  <pic:blipFill>
                    <a:blip r:embed="rId56"/>
                    <a:stretch>
                      <a:fillRect/>
                    </a:stretch>
                  </pic:blipFill>
                  <pic:spPr>
                    <a:xfrm>
                      <a:off x="0" y="0"/>
                      <a:ext cx="5745642" cy="1489770"/>
                    </a:xfrm>
                    <a:prstGeom prst="rect">
                      <a:avLst/>
                    </a:prstGeom>
                  </pic:spPr>
                </pic:pic>
              </a:graphicData>
            </a:graphic>
          </wp:inline>
        </w:drawing>
      </w:r>
    </w:p>
    <w:p w14:paraId="12F439A1" w14:textId="77777777" w:rsidR="00A518C3" w:rsidRPr="00EA2BE4" w:rsidRDefault="00A518C3" w:rsidP="00A518C3">
      <w:pPr>
        <w:ind w:left="-709" w:right="-755"/>
        <w:jc w:val="center"/>
        <w:rPr>
          <w:rFonts w:ascii="Calibri" w:hAnsi="Calibri" w:cs="Calibri"/>
          <w:color w:val="000000"/>
          <w:sz w:val="20"/>
          <w:szCs w:val="20"/>
        </w:rPr>
      </w:pPr>
      <w:r w:rsidRPr="00EA2BE4">
        <w:rPr>
          <w:rFonts w:ascii="Calibri" w:hAnsi="Calibri" w:cs="Calibri"/>
          <w:color w:val="000000"/>
          <w:sz w:val="20"/>
          <w:szCs w:val="20"/>
        </w:rPr>
        <w:t>Output voltage = 8.5v</w:t>
      </w:r>
    </w:p>
    <w:p w14:paraId="1DAC51A1" w14:textId="5C513738" w:rsidR="00A518C3" w:rsidRPr="00EA2BE4" w:rsidRDefault="00A518C3" w:rsidP="0045225D">
      <w:pPr>
        <w:ind w:left="-709" w:right="-755"/>
        <w:rPr>
          <w:rFonts w:ascii="Calibri" w:hAnsi="Calibri" w:cs="Calibri"/>
          <w:color w:val="000000" w:themeColor="text1"/>
        </w:rPr>
      </w:pPr>
      <w:r w:rsidRPr="00EA2BE4">
        <w:rPr>
          <w:rFonts w:ascii="Calibri" w:hAnsi="Calibri" w:cs="Calibri"/>
          <w:noProof/>
          <w:color w:val="000000"/>
          <w:sz w:val="20"/>
          <w:szCs w:val="20"/>
        </w:rPr>
        <w:drawing>
          <wp:inline distT="0" distB="0" distL="0" distR="0" wp14:anchorId="32C0342A" wp14:editId="3A43A29D">
            <wp:extent cx="5731510" cy="1590128"/>
            <wp:effectExtent l="0" t="0" r="0" b="0"/>
            <wp:docPr id="1409483484" name="Picture 1" descr="A red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83484" name="Picture 1" descr="A red line on a white background&#10;&#10;Description automatically generated"/>
                    <pic:cNvPicPr/>
                  </pic:nvPicPr>
                  <pic:blipFill>
                    <a:blip r:embed="rId57"/>
                    <a:stretch>
                      <a:fillRect/>
                    </a:stretch>
                  </pic:blipFill>
                  <pic:spPr>
                    <a:xfrm>
                      <a:off x="0" y="0"/>
                      <a:ext cx="5731510" cy="1590128"/>
                    </a:xfrm>
                    <a:prstGeom prst="rect">
                      <a:avLst/>
                    </a:prstGeom>
                  </pic:spPr>
                </pic:pic>
              </a:graphicData>
            </a:graphic>
          </wp:inline>
        </w:drawing>
      </w:r>
    </w:p>
    <w:p w14:paraId="703FB0AC" w14:textId="77777777" w:rsidR="00A518C3" w:rsidRPr="00EA2BE4" w:rsidRDefault="00A518C3" w:rsidP="00A518C3">
      <w:pPr>
        <w:ind w:left="-709" w:right="-755"/>
        <w:jc w:val="center"/>
        <w:rPr>
          <w:rFonts w:ascii="Calibri" w:hAnsi="Calibri" w:cs="Calibri"/>
          <w:color w:val="000000"/>
          <w:sz w:val="20"/>
          <w:szCs w:val="20"/>
        </w:rPr>
      </w:pPr>
      <w:r w:rsidRPr="00EA2BE4">
        <w:rPr>
          <w:rFonts w:ascii="Calibri" w:hAnsi="Calibri" w:cs="Calibri"/>
          <w:color w:val="000000"/>
          <w:sz w:val="20"/>
          <w:szCs w:val="20"/>
        </w:rPr>
        <w:t>Output current = 1.65A</w:t>
      </w:r>
    </w:p>
    <w:p w14:paraId="6A5389CB" w14:textId="77777777" w:rsidR="00A518C3" w:rsidRDefault="00A518C3" w:rsidP="0045225D">
      <w:pPr>
        <w:ind w:left="-709" w:right="-755"/>
        <w:rPr>
          <w:rFonts w:ascii="Calibri" w:hAnsi="Calibri" w:cs="Calibri"/>
          <w:color w:val="000000" w:themeColor="text1"/>
        </w:rPr>
      </w:pPr>
    </w:p>
    <w:p w14:paraId="1503BEDF" w14:textId="77777777" w:rsidR="00B27027" w:rsidRDefault="00B27027" w:rsidP="0045225D">
      <w:pPr>
        <w:ind w:left="-709" w:right="-755"/>
        <w:rPr>
          <w:rFonts w:ascii="Calibri" w:hAnsi="Calibri" w:cs="Calibri"/>
          <w:color w:val="000000" w:themeColor="text1"/>
        </w:rPr>
      </w:pPr>
    </w:p>
    <w:p w14:paraId="5C33B6EC" w14:textId="77777777" w:rsidR="00B27027" w:rsidRDefault="00B27027" w:rsidP="0045225D">
      <w:pPr>
        <w:ind w:left="-709" w:right="-755"/>
        <w:rPr>
          <w:rFonts w:ascii="Calibri" w:hAnsi="Calibri" w:cs="Calibri"/>
          <w:color w:val="000000" w:themeColor="text1"/>
        </w:rPr>
      </w:pPr>
    </w:p>
    <w:p w14:paraId="7F9ABC24" w14:textId="77777777" w:rsidR="00B27027" w:rsidRPr="00EA2BE4" w:rsidRDefault="00B27027" w:rsidP="0045225D">
      <w:pPr>
        <w:ind w:left="-709" w:right="-755"/>
        <w:rPr>
          <w:rFonts w:ascii="Calibri" w:hAnsi="Calibri" w:cs="Calibri"/>
          <w:color w:val="000000" w:themeColor="text1"/>
        </w:rPr>
      </w:pPr>
    </w:p>
    <w:p w14:paraId="592B0569" w14:textId="77777777" w:rsidR="00A518C3" w:rsidRPr="00EA2BE4" w:rsidRDefault="00A518C3" w:rsidP="00A518C3">
      <w:pPr>
        <w:pStyle w:val="ListParagraph"/>
        <w:numPr>
          <w:ilvl w:val="0"/>
          <w:numId w:val="6"/>
        </w:numPr>
        <w:spacing w:line="278" w:lineRule="auto"/>
        <w:ind w:right="-755"/>
        <w:rPr>
          <w:rFonts w:ascii="Calibri" w:hAnsi="Calibri" w:cs="Calibri"/>
          <w:color w:val="000000"/>
          <w:sz w:val="20"/>
          <w:szCs w:val="20"/>
        </w:rPr>
      </w:pPr>
      <w:r w:rsidRPr="00EA2BE4">
        <w:rPr>
          <w:rFonts w:ascii="Calibri" w:hAnsi="Calibri" w:cs="Calibri"/>
          <w:color w:val="000000"/>
        </w:rPr>
        <w:lastRenderedPageBreak/>
        <w:t>Primary voltage waveforms</w:t>
      </w:r>
    </w:p>
    <w:p w14:paraId="1B66D06C" w14:textId="06989186" w:rsidR="00A518C3" w:rsidRPr="00EA2BE4" w:rsidRDefault="00A518C3" w:rsidP="0045225D">
      <w:pPr>
        <w:ind w:left="-709" w:right="-755"/>
        <w:rPr>
          <w:rFonts w:ascii="Calibri" w:hAnsi="Calibri" w:cs="Calibri"/>
          <w:color w:val="000000" w:themeColor="text1"/>
        </w:rPr>
      </w:pPr>
      <w:r w:rsidRPr="00EA2BE4">
        <w:rPr>
          <w:rFonts w:ascii="Calibri" w:hAnsi="Calibri" w:cs="Calibri"/>
          <w:noProof/>
          <w:color w:val="000000"/>
          <w:sz w:val="20"/>
          <w:szCs w:val="20"/>
        </w:rPr>
        <w:drawing>
          <wp:inline distT="0" distB="0" distL="0" distR="0" wp14:anchorId="26137B87" wp14:editId="0D8C1DB0">
            <wp:extent cx="5731510" cy="1696556"/>
            <wp:effectExtent l="0" t="0" r="0" b="0"/>
            <wp:docPr id="2107564108" name="Picture 1" descr="A bar code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64108" name="Picture 1" descr="A bar code with red lines&#10;&#10;Description automatically generated"/>
                    <pic:cNvPicPr/>
                  </pic:nvPicPr>
                  <pic:blipFill>
                    <a:blip r:embed="rId58"/>
                    <a:stretch>
                      <a:fillRect/>
                    </a:stretch>
                  </pic:blipFill>
                  <pic:spPr>
                    <a:xfrm>
                      <a:off x="0" y="0"/>
                      <a:ext cx="5731510" cy="1696556"/>
                    </a:xfrm>
                    <a:prstGeom prst="rect">
                      <a:avLst/>
                    </a:prstGeom>
                  </pic:spPr>
                </pic:pic>
              </a:graphicData>
            </a:graphic>
          </wp:inline>
        </w:drawing>
      </w:r>
    </w:p>
    <w:p w14:paraId="7C1F2517" w14:textId="77777777" w:rsidR="00A518C3" w:rsidRPr="00EA2BE4" w:rsidRDefault="00A518C3" w:rsidP="0045225D">
      <w:pPr>
        <w:ind w:left="-709" w:right="-755"/>
        <w:rPr>
          <w:rFonts w:ascii="Calibri" w:hAnsi="Calibri" w:cs="Calibri"/>
          <w:color w:val="000000" w:themeColor="text1"/>
        </w:rPr>
      </w:pPr>
    </w:p>
    <w:p w14:paraId="43F59915" w14:textId="77777777" w:rsidR="00A518C3" w:rsidRPr="00EA2BE4" w:rsidRDefault="00A518C3" w:rsidP="0045225D">
      <w:pPr>
        <w:ind w:left="-709" w:right="-755"/>
        <w:rPr>
          <w:rFonts w:ascii="Calibri" w:hAnsi="Calibri" w:cs="Calibri"/>
          <w:color w:val="000000" w:themeColor="text1"/>
        </w:rPr>
      </w:pPr>
    </w:p>
    <w:p w14:paraId="227069D7" w14:textId="77777777" w:rsidR="00A518C3" w:rsidRPr="00EA2BE4" w:rsidRDefault="00A518C3" w:rsidP="0045225D">
      <w:pPr>
        <w:ind w:left="-709" w:right="-755"/>
        <w:rPr>
          <w:rFonts w:ascii="Calibri" w:hAnsi="Calibri" w:cs="Calibri"/>
          <w:color w:val="000000" w:themeColor="text1"/>
        </w:rPr>
      </w:pPr>
    </w:p>
    <w:p w14:paraId="7F2AC0F1" w14:textId="77777777" w:rsidR="009C25E2" w:rsidRPr="00EA2BE4" w:rsidRDefault="009C25E2" w:rsidP="009C25E2">
      <w:pPr>
        <w:pStyle w:val="ListParagraph"/>
        <w:ind w:left="-349" w:right="-755"/>
        <w:rPr>
          <w:rFonts w:ascii="Calibri" w:hAnsi="Calibri" w:cs="Calibri"/>
          <w:color w:val="000000"/>
          <w:sz w:val="20"/>
          <w:szCs w:val="20"/>
        </w:rPr>
      </w:pPr>
      <w:r w:rsidRPr="00EA2BE4">
        <w:rPr>
          <w:rFonts w:ascii="Calibri" w:hAnsi="Calibri" w:cs="Calibri"/>
          <w:color w:val="000000"/>
        </w:rPr>
        <w:t>secondary voltage waveforms</w:t>
      </w:r>
    </w:p>
    <w:p w14:paraId="27BFBBA2" w14:textId="263E3CC3" w:rsidR="009C25E2" w:rsidRPr="00EA2BE4" w:rsidRDefault="009C25E2" w:rsidP="0045225D">
      <w:pPr>
        <w:ind w:left="-709" w:right="-755"/>
        <w:rPr>
          <w:rFonts w:ascii="Calibri" w:hAnsi="Calibri" w:cs="Calibri"/>
          <w:color w:val="000000" w:themeColor="text1"/>
        </w:rPr>
      </w:pPr>
      <w:r w:rsidRPr="00EA2BE4">
        <w:rPr>
          <w:rFonts w:ascii="Calibri" w:hAnsi="Calibri" w:cs="Calibri"/>
          <w:noProof/>
          <w:color w:val="000000"/>
          <w:sz w:val="20"/>
          <w:szCs w:val="20"/>
        </w:rPr>
        <w:drawing>
          <wp:inline distT="0" distB="0" distL="0" distR="0" wp14:anchorId="3CADC043" wp14:editId="115D5751">
            <wp:extent cx="5731510" cy="1736118"/>
            <wp:effectExtent l="0" t="0" r="0" b="0"/>
            <wp:docPr id="444453860" name="Picture 1" descr="A ba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53860" name="Picture 1" descr="A bar code on a white background&#10;&#10;Description automatically generated"/>
                    <pic:cNvPicPr/>
                  </pic:nvPicPr>
                  <pic:blipFill>
                    <a:blip r:embed="rId59"/>
                    <a:stretch>
                      <a:fillRect/>
                    </a:stretch>
                  </pic:blipFill>
                  <pic:spPr>
                    <a:xfrm>
                      <a:off x="0" y="0"/>
                      <a:ext cx="5731510" cy="1736118"/>
                    </a:xfrm>
                    <a:prstGeom prst="rect">
                      <a:avLst/>
                    </a:prstGeom>
                  </pic:spPr>
                </pic:pic>
              </a:graphicData>
            </a:graphic>
          </wp:inline>
        </w:drawing>
      </w:r>
    </w:p>
    <w:p w14:paraId="2707B7AD" w14:textId="77777777" w:rsidR="009C25E2" w:rsidRPr="00EA2BE4" w:rsidRDefault="009C25E2" w:rsidP="009C25E2">
      <w:pPr>
        <w:pStyle w:val="ListParagraph"/>
        <w:spacing w:line="278" w:lineRule="auto"/>
        <w:ind w:left="-349" w:right="-755"/>
        <w:rPr>
          <w:rFonts w:ascii="Calibri" w:hAnsi="Calibri" w:cs="Calibri"/>
          <w:color w:val="000000"/>
          <w:sz w:val="20"/>
          <w:szCs w:val="20"/>
        </w:rPr>
      </w:pPr>
      <w:r w:rsidRPr="00EA2BE4">
        <w:rPr>
          <w:rFonts w:ascii="Calibri" w:hAnsi="Calibri" w:cs="Calibri"/>
          <w:color w:val="000000"/>
        </w:rPr>
        <w:t>Primary current waveforms</w:t>
      </w:r>
    </w:p>
    <w:p w14:paraId="6AD2760D" w14:textId="19C39203" w:rsidR="009C25E2" w:rsidRPr="00EA2BE4" w:rsidRDefault="009C25E2" w:rsidP="0045225D">
      <w:pPr>
        <w:ind w:left="-709" w:right="-755"/>
        <w:rPr>
          <w:rFonts w:ascii="Calibri" w:hAnsi="Calibri" w:cs="Calibri"/>
          <w:color w:val="000000" w:themeColor="text1"/>
        </w:rPr>
      </w:pPr>
      <w:r w:rsidRPr="00EA2BE4">
        <w:rPr>
          <w:rFonts w:ascii="Calibri" w:hAnsi="Calibri" w:cs="Calibri"/>
          <w:noProof/>
          <w:color w:val="000000"/>
          <w:sz w:val="20"/>
          <w:szCs w:val="20"/>
        </w:rPr>
        <w:drawing>
          <wp:inline distT="0" distB="0" distL="0" distR="0" wp14:anchorId="7EC5489D" wp14:editId="54BAF067">
            <wp:extent cx="5731510" cy="1615874"/>
            <wp:effectExtent l="0" t="0" r="0" b="0"/>
            <wp:docPr id="2117560794" name="Picture 1" descr="A graph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60794" name="Picture 1" descr="A graph on a white background&#10;&#10;Description automatically generated"/>
                    <pic:cNvPicPr/>
                  </pic:nvPicPr>
                  <pic:blipFill>
                    <a:blip r:embed="rId60"/>
                    <a:stretch>
                      <a:fillRect/>
                    </a:stretch>
                  </pic:blipFill>
                  <pic:spPr>
                    <a:xfrm>
                      <a:off x="0" y="0"/>
                      <a:ext cx="5731510" cy="1615874"/>
                    </a:xfrm>
                    <a:prstGeom prst="rect">
                      <a:avLst/>
                    </a:prstGeom>
                  </pic:spPr>
                </pic:pic>
              </a:graphicData>
            </a:graphic>
          </wp:inline>
        </w:drawing>
      </w:r>
    </w:p>
    <w:p w14:paraId="6E552C6C" w14:textId="4A218689" w:rsidR="00A518C3" w:rsidRPr="00EA2BE4" w:rsidRDefault="009C25E2" w:rsidP="0045225D">
      <w:pPr>
        <w:ind w:left="-709" w:right="-755"/>
        <w:rPr>
          <w:rFonts w:ascii="Calibri" w:hAnsi="Calibri" w:cs="Calibri"/>
          <w:color w:val="000000"/>
        </w:rPr>
      </w:pPr>
      <w:r w:rsidRPr="00EA2BE4">
        <w:rPr>
          <w:rFonts w:ascii="Calibri" w:hAnsi="Calibri" w:cs="Calibri"/>
          <w:color w:val="000000"/>
        </w:rPr>
        <w:t>secondary current waveforms</w:t>
      </w:r>
    </w:p>
    <w:p w14:paraId="73D15112" w14:textId="1A3BB2E6" w:rsidR="009C25E2" w:rsidRPr="00EA2BE4" w:rsidRDefault="009C25E2" w:rsidP="0045225D">
      <w:pPr>
        <w:ind w:left="-709" w:right="-755"/>
        <w:rPr>
          <w:rFonts w:ascii="Calibri" w:hAnsi="Calibri" w:cs="Calibri"/>
          <w:color w:val="000000" w:themeColor="text1"/>
        </w:rPr>
      </w:pPr>
      <w:r w:rsidRPr="00EA2BE4">
        <w:rPr>
          <w:rFonts w:ascii="Calibri" w:hAnsi="Calibri" w:cs="Calibri"/>
          <w:noProof/>
          <w:color w:val="000000"/>
          <w:sz w:val="20"/>
          <w:szCs w:val="20"/>
        </w:rPr>
        <w:drawing>
          <wp:inline distT="0" distB="0" distL="0" distR="0" wp14:anchorId="7F4AD6C0" wp14:editId="4AC5B9A0">
            <wp:extent cx="5731510" cy="1322967"/>
            <wp:effectExtent l="0" t="0" r="0" b="0"/>
            <wp:docPr id="938130568"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30568" name="Picture 1" descr="A screen shot of a graph&#10;&#10;Description automatically generated"/>
                    <pic:cNvPicPr/>
                  </pic:nvPicPr>
                  <pic:blipFill>
                    <a:blip r:embed="rId61"/>
                    <a:stretch>
                      <a:fillRect/>
                    </a:stretch>
                  </pic:blipFill>
                  <pic:spPr>
                    <a:xfrm>
                      <a:off x="0" y="0"/>
                      <a:ext cx="5731510" cy="1322967"/>
                    </a:xfrm>
                    <a:prstGeom prst="rect">
                      <a:avLst/>
                    </a:prstGeom>
                  </pic:spPr>
                </pic:pic>
              </a:graphicData>
            </a:graphic>
          </wp:inline>
        </w:drawing>
      </w:r>
    </w:p>
    <w:p w14:paraId="45D5BFCA" w14:textId="77777777" w:rsidR="009C25E2" w:rsidRPr="00EA2BE4" w:rsidRDefault="009C25E2" w:rsidP="009C25E2">
      <w:pPr>
        <w:pStyle w:val="ListParagraph"/>
        <w:spacing w:line="278" w:lineRule="auto"/>
        <w:ind w:left="-349" w:right="-755"/>
        <w:rPr>
          <w:rFonts w:ascii="Calibri" w:hAnsi="Calibri" w:cs="Calibri"/>
          <w:color w:val="000000"/>
          <w:sz w:val="20"/>
          <w:szCs w:val="20"/>
        </w:rPr>
      </w:pPr>
      <w:r w:rsidRPr="00EA2BE4">
        <w:rPr>
          <w:rFonts w:ascii="Calibri" w:hAnsi="Calibri" w:cs="Calibri"/>
          <w:color w:val="000000"/>
        </w:rPr>
        <w:t xml:space="preserve">Capacitor current </w:t>
      </w:r>
    </w:p>
    <w:p w14:paraId="72B4555C" w14:textId="1463C51A" w:rsidR="00564F35" w:rsidRPr="00EA2BE4" w:rsidRDefault="009C25E2" w:rsidP="0045225D">
      <w:pPr>
        <w:ind w:left="-709" w:right="-755"/>
        <w:rPr>
          <w:rFonts w:ascii="Calibri" w:hAnsi="Calibri" w:cs="Calibri"/>
          <w:color w:val="000000" w:themeColor="text1"/>
        </w:rPr>
      </w:pPr>
      <w:r w:rsidRPr="00EA2BE4">
        <w:rPr>
          <w:rFonts w:ascii="Calibri" w:hAnsi="Calibri" w:cs="Calibri"/>
          <w:noProof/>
          <w:color w:val="000000"/>
          <w:sz w:val="20"/>
          <w:szCs w:val="20"/>
        </w:rPr>
        <w:lastRenderedPageBreak/>
        <w:drawing>
          <wp:inline distT="0" distB="0" distL="0" distR="0" wp14:anchorId="528D3A2E" wp14:editId="663593B8">
            <wp:extent cx="5731510" cy="1360404"/>
            <wp:effectExtent l="0" t="0" r="0" b="0"/>
            <wp:docPr id="760179148" name="Picture 1" descr="A red line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79148" name="Picture 1" descr="A red lines on a white background&#10;&#10;Description automatically generated"/>
                    <pic:cNvPicPr/>
                  </pic:nvPicPr>
                  <pic:blipFill>
                    <a:blip r:embed="rId62"/>
                    <a:stretch>
                      <a:fillRect/>
                    </a:stretch>
                  </pic:blipFill>
                  <pic:spPr>
                    <a:xfrm>
                      <a:off x="0" y="0"/>
                      <a:ext cx="5731510" cy="1360404"/>
                    </a:xfrm>
                    <a:prstGeom prst="rect">
                      <a:avLst/>
                    </a:prstGeom>
                  </pic:spPr>
                </pic:pic>
              </a:graphicData>
            </a:graphic>
          </wp:inline>
        </w:drawing>
      </w:r>
    </w:p>
    <w:p w14:paraId="57B2C234" w14:textId="77777777" w:rsidR="009C25E2" w:rsidRPr="00EA2BE4" w:rsidRDefault="009C25E2" w:rsidP="009C25E2">
      <w:pPr>
        <w:pStyle w:val="ListParagraph"/>
        <w:ind w:left="-349" w:right="-755"/>
        <w:rPr>
          <w:rFonts w:ascii="Calibri" w:hAnsi="Calibri" w:cs="Calibri"/>
          <w:color w:val="000000"/>
          <w:sz w:val="20"/>
          <w:szCs w:val="20"/>
        </w:rPr>
      </w:pPr>
      <w:r w:rsidRPr="00EA2BE4">
        <w:rPr>
          <w:rFonts w:ascii="Calibri" w:hAnsi="Calibri" w:cs="Calibri"/>
          <w:color w:val="000000"/>
        </w:rPr>
        <w:t>Capacitor voltage</w:t>
      </w:r>
    </w:p>
    <w:p w14:paraId="07368573" w14:textId="629665B1" w:rsidR="009C25E2" w:rsidRPr="00EA2BE4" w:rsidRDefault="009C25E2" w:rsidP="0045225D">
      <w:pPr>
        <w:ind w:left="-709" w:right="-755"/>
        <w:rPr>
          <w:rFonts w:ascii="Calibri" w:hAnsi="Calibri" w:cs="Calibri"/>
          <w:color w:val="000000" w:themeColor="text1"/>
        </w:rPr>
      </w:pPr>
      <w:r w:rsidRPr="00EA2BE4">
        <w:rPr>
          <w:rFonts w:ascii="Calibri" w:hAnsi="Calibri" w:cs="Calibri"/>
          <w:noProof/>
          <w:color w:val="000000"/>
          <w:sz w:val="20"/>
          <w:szCs w:val="20"/>
        </w:rPr>
        <w:drawing>
          <wp:inline distT="0" distB="0" distL="0" distR="0" wp14:anchorId="3EC82393" wp14:editId="51514C43">
            <wp:extent cx="5731510" cy="1468196"/>
            <wp:effectExtent l="0" t="0" r="0" b="0"/>
            <wp:docPr id="1611750715" name="Picture 1" descr="A graph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50715" name="Picture 1" descr="A graph on a white background&#10;&#10;Description automatically generated"/>
                    <pic:cNvPicPr/>
                  </pic:nvPicPr>
                  <pic:blipFill>
                    <a:blip r:embed="rId63"/>
                    <a:stretch>
                      <a:fillRect/>
                    </a:stretch>
                  </pic:blipFill>
                  <pic:spPr>
                    <a:xfrm>
                      <a:off x="0" y="0"/>
                      <a:ext cx="5731510" cy="1468196"/>
                    </a:xfrm>
                    <a:prstGeom prst="rect">
                      <a:avLst/>
                    </a:prstGeom>
                  </pic:spPr>
                </pic:pic>
              </a:graphicData>
            </a:graphic>
          </wp:inline>
        </w:drawing>
      </w:r>
    </w:p>
    <w:p w14:paraId="29D6EDE5" w14:textId="77777777" w:rsidR="009C25E2" w:rsidRPr="00EA2BE4" w:rsidRDefault="009C25E2" w:rsidP="009C25E2">
      <w:pPr>
        <w:pStyle w:val="ListParagraph"/>
        <w:spacing w:line="278" w:lineRule="auto"/>
        <w:ind w:left="-349" w:right="-755"/>
        <w:rPr>
          <w:rFonts w:ascii="Calibri" w:hAnsi="Calibri" w:cs="Calibri"/>
          <w:color w:val="000000"/>
        </w:rPr>
      </w:pPr>
      <w:r w:rsidRPr="00EA2BE4">
        <w:rPr>
          <w:rFonts w:ascii="Calibri" w:hAnsi="Calibri" w:cs="Calibri"/>
          <w:color w:val="000000"/>
        </w:rPr>
        <w:t>Voltage waveforms of switch and diode</w:t>
      </w:r>
    </w:p>
    <w:p w14:paraId="2971DDFB" w14:textId="42E5299C" w:rsidR="009C25E2" w:rsidRPr="00EA2BE4" w:rsidRDefault="009C25E2" w:rsidP="009C25E2">
      <w:pPr>
        <w:pStyle w:val="ListParagraph"/>
        <w:spacing w:line="278" w:lineRule="auto"/>
        <w:ind w:left="-349" w:right="-755"/>
        <w:rPr>
          <w:rFonts w:ascii="Calibri" w:hAnsi="Calibri" w:cs="Calibri"/>
        </w:rPr>
      </w:pPr>
      <w:r w:rsidRPr="00EA2BE4">
        <w:rPr>
          <w:rFonts w:ascii="Calibri" w:hAnsi="Calibri" w:cs="Calibri"/>
          <w:noProof/>
        </w:rPr>
        <w:drawing>
          <wp:inline distT="0" distB="0" distL="0" distR="0" wp14:anchorId="6C7A159E" wp14:editId="6E2A0875">
            <wp:extent cx="5731510" cy="1745615"/>
            <wp:effectExtent l="0" t="0" r="0" b="0"/>
            <wp:docPr id="9993384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38484" name="Picture 1" descr="A screenshot of a computer&#10;&#10;Description automatically generated"/>
                    <pic:cNvPicPr/>
                  </pic:nvPicPr>
                  <pic:blipFill>
                    <a:blip r:embed="rId64"/>
                    <a:stretch>
                      <a:fillRect/>
                    </a:stretch>
                  </pic:blipFill>
                  <pic:spPr>
                    <a:xfrm>
                      <a:off x="0" y="0"/>
                      <a:ext cx="5731510" cy="1745615"/>
                    </a:xfrm>
                    <a:prstGeom prst="rect">
                      <a:avLst/>
                    </a:prstGeom>
                  </pic:spPr>
                </pic:pic>
              </a:graphicData>
            </a:graphic>
          </wp:inline>
        </w:drawing>
      </w:r>
    </w:p>
    <w:p w14:paraId="47B6E6EB" w14:textId="77777777" w:rsidR="009C25E2" w:rsidRPr="00EA2BE4" w:rsidRDefault="009C25E2" w:rsidP="009C25E2">
      <w:pPr>
        <w:pStyle w:val="ListParagraph"/>
        <w:ind w:left="-349" w:right="-755"/>
        <w:rPr>
          <w:rFonts w:ascii="Calibri" w:hAnsi="Calibri" w:cs="Calibri"/>
        </w:rPr>
      </w:pPr>
      <w:r w:rsidRPr="00EA2BE4">
        <w:rPr>
          <w:rFonts w:ascii="Calibri" w:hAnsi="Calibri" w:cs="Calibri"/>
        </w:rPr>
        <w:t>MOSFET [IPP230N06L3] Voltage waveforms</w:t>
      </w:r>
    </w:p>
    <w:p w14:paraId="0B442B7E" w14:textId="41E8B0CC" w:rsidR="00564F35" w:rsidRPr="00EA2BE4" w:rsidRDefault="009C25E2" w:rsidP="0045225D">
      <w:pPr>
        <w:ind w:left="-709" w:right="-755"/>
        <w:rPr>
          <w:rFonts w:ascii="Calibri" w:hAnsi="Calibri" w:cs="Calibri"/>
          <w:color w:val="000000" w:themeColor="text1"/>
        </w:rPr>
      </w:pPr>
      <w:r w:rsidRPr="00EA2BE4">
        <w:rPr>
          <w:rFonts w:ascii="Calibri" w:hAnsi="Calibri" w:cs="Calibri"/>
          <w:noProof/>
        </w:rPr>
        <w:drawing>
          <wp:inline distT="0" distB="0" distL="0" distR="0" wp14:anchorId="16D347A5" wp14:editId="029CEE2D">
            <wp:extent cx="5731510" cy="1263015"/>
            <wp:effectExtent l="0" t="0" r="0" b="0"/>
            <wp:docPr id="152828767" name="Picture 1" descr="A red line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8767" name="Picture 1" descr="A red lines on a white background&#10;&#10;Description automatically generated"/>
                    <pic:cNvPicPr/>
                  </pic:nvPicPr>
                  <pic:blipFill>
                    <a:blip r:embed="rId65"/>
                    <a:stretch>
                      <a:fillRect/>
                    </a:stretch>
                  </pic:blipFill>
                  <pic:spPr>
                    <a:xfrm>
                      <a:off x="0" y="0"/>
                      <a:ext cx="5731510" cy="1263015"/>
                    </a:xfrm>
                    <a:prstGeom prst="rect">
                      <a:avLst/>
                    </a:prstGeom>
                  </pic:spPr>
                </pic:pic>
              </a:graphicData>
            </a:graphic>
          </wp:inline>
        </w:drawing>
      </w:r>
    </w:p>
    <w:p w14:paraId="01DAD85C" w14:textId="77777777" w:rsidR="009C25E2" w:rsidRPr="00EA2BE4" w:rsidRDefault="009C25E2" w:rsidP="009C25E2">
      <w:pPr>
        <w:pStyle w:val="ListParagraph"/>
        <w:ind w:left="-349" w:right="-755"/>
        <w:rPr>
          <w:rFonts w:ascii="Calibri" w:hAnsi="Calibri" w:cs="Calibri"/>
        </w:rPr>
      </w:pPr>
      <w:r w:rsidRPr="00EA2BE4">
        <w:rPr>
          <w:rFonts w:ascii="Calibri" w:hAnsi="Calibri" w:cs="Calibri"/>
        </w:rPr>
        <w:t>Diode [RBR20BGE60A] Voltage waveforms</w:t>
      </w:r>
    </w:p>
    <w:p w14:paraId="68BB585B" w14:textId="2B886860" w:rsidR="00564F35" w:rsidRPr="00EA2BE4" w:rsidRDefault="009C25E2" w:rsidP="009C25E2">
      <w:pPr>
        <w:ind w:left="-709" w:right="-755"/>
        <w:jc w:val="center"/>
        <w:rPr>
          <w:rFonts w:ascii="Calibri" w:hAnsi="Calibri" w:cs="Calibri"/>
          <w:color w:val="000000" w:themeColor="text1"/>
        </w:rPr>
      </w:pPr>
      <w:r w:rsidRPr="00EA2BE4">
        <w:rPr>
          <w:rFonts w:ascii="Calibri" w:hAnsi="Calibri" w:cs="Calibri"/>
          <w:noProof/>
          <w:color w:val="000000" w:themeColor="text1"/>
        </w:rPr>
        <w:lastRenderedPageBreak/>
        <w:drawing>
          <wp:inline distT="0" distB="0" distL="0" distR="0" wp14:anchorId="2B18E58C" wp14:editId="44D44902">
            <wp:extent cx="6799173" cy="2607128"/>
            <wp:effectExtent l="0" t="0" r="0" b="0"/>
            <wp:docPr id="197314444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44444" name="Picture 1" descr="A screenshot of a computer screen&#10;&#10;Description automatically generated"/>
                    <pic:cNvPicPr/>
                  </pic:nvPicPr>
                  <pic:blipFill>
                    <a:blip r:embed="rId66"/>
                    <a:stretch>
                      <a:fillRect/>
                    </a:stretch>
                  </pic:blipFill>
                  <pic:spPr>
                    <a:xfrm>
                      <a:off x="0" y="0"/>
                      <a:ext cx="6809181" cy="2610966"/>
                    </a:xfrm>
                    <a:prstGeom prst="rect">
                      <a:avLst/>
                    </a:prstGeom>
                  </pic:spPr>
                </pic:pic>
              </a:graphicData>
            </a:graphic>
          </wp:inline>
        </w:drawing>
      </w:r>
    </w:p>
    <w:p w14:paraId="286E235B" w14:textId="77777777" w:rsidR="00DA1A64" w:rsidRPr="00EA2BE4" w:rsidRDefault="00DA1A64" w:rsidP="0045225D">
      <w:pPr>
        <w:ind w:left="-709" w:right="-755"/>
        <w:rPr>
          <w:rFonts w:ascii="Calibri" w:hAnsi="Calibri" w:cs="Calibri"/>
          <w:color w:val="000000" w:themeColor="text1"/>
        </w:rPr>
      </w:pPr>
    </w:p>
    <w:p w14:paraId="396F9DC7" w14:textId="0681D983" w:rsidR="007743FC" w:rsidRPr="00EA2BE4" w:rsidRDefault="00771AAC" w:rsidP="0045225D">
      <w:pPr>
        <w:ind w:left="-709" w:right="-755"/>
        <w:rPr>
          <w:rFonts w:ascii="Calibri" w:hAnsi="Calibri" w:cs="Calibri"/>
          <w:color w:val="000000" w:themeColor="text1"/>
        </w:rPr>
      </w:pPr>
      <w:r w:rsidRPr="00EA2BE4">
        <w:rPr>
          <w:rFonts w:ascii="Calibri" w:hAnsi="Calibri" w:cs="Calibri"/>
          <w:color w:val="000000" w:themeColor="text1"/>
        </w:rPr>
        <w:t>4</w:t>
      </w:r>
      <w:r w:rsidR="007743FC" w:rsidRPr="00EA2BE4">
        <w:rPr>
          <w:rFonts w:ascii="Calibri" w:hAnsi="Calibri" w:cs="Calibri"/>
          <w:color w:val="000000" w:themeColor="text1"/>
        </w:rPr>
        <w:t>.</w:t>
      </w:r>
      <w:r w:rsidR="007C0EBA" w:rsidRPr="00EA2BE4">
        <w:rPr>
          <w:rFonts w:ascii="Calibri" w:hAnsi="Calibri" w:cs="Calibri"/>
          <w:color w:val="000000" w:themeColor="text1"/>
        </w:rPr>
        <w:t>5</w:t>
      </w:r>
      <w:r w:rsidR="007743FC" w:rsidRPr="00EA2BE4">
        <w:rPr>
          <w:rFonts w:ascii="Calibri" w:hAnsi="Calibri" w:cs="Calibri"/>
          <w:color w:val="000000" w:themeColor="text1"/>
        </w:rPr>
        <w:t xml:space="preserve">. </w:t>
      </w:r>
      <w:r w:rsidR="00157D2C" w:rsidRPr="00EA2BE4">
        <w:rPr>
          <w:rFonts w:ascii="Calibri" w:hAnsi="Calibri" w:cs="Calibri"/>
          <w:color w:val="000000" w:themeColor="text1"/>
        </w:rPr>
        <w:t>Forward</w:t>
      </w:r>
      <w:r w:rsidR="007743FC" w:rsidRPr="00EA2BE4">
        <w:rPr>
          <w:rFonts w:ascii="Calibri" w:hAnsi="Calibri" w:cs="Calibri"/>
          <w:color w:val="000000" w:themeColor="text1"/>
        </w:rPr>
        <w:t xml:space="preserve"> Converter</w:t>
      </w:r>
    </w:p>
    <w:p w14:paraId="210AD191" w14:textId="1035E195" w:rsidR="00157D2C" w:rsidRPr="00EA2BE4" w:rsidRDefault="00157D2C" w:rsidP="0045225D">
      <w:pPr>
        <w:ind w:left="-709" w:right="-755"/>
        <w:rPr>
          <w:rFonts w:ascii="Calibri" w:hAnsi="Calibri" w:cs="Calibri"/>
          <w:color w:val="000000" w:themeColor="text1"/>
        </w:rPr>
      </w:pPr>
      <w:r w:rsidRPr="00EA2BE4">
        <w:rPr>
          <w:rFonts w:ascii="Calibri" w:hAnsi="Calibri" w:cs="Calibri"/>
          <w:color w:val="000000" w:themeColor="text1"/>
        </w:rPr>
        <w:t xml:space="preserve">A forward converter is a type of DC-to-DC converter that transfers energy from the primary to the secondary winding of a transformer while the switching element is in the "on" state. It is commonly used to either increase or decrease DC </w:t>
      </w:r>
      <w:r w:rsidR="003E0834" w:rsidRPr="00EA2BE4">
        <w:rPr>
          <w:rFonts w:ascii="Calibri" w:hAnsi="Calibri" w:cs="Calibri"/>
          <w:color w:val="000000" w:themeColor="text1"/>
        </w:rPr>
        <w:t>voltages or</w:t>
      </w:r>
      <w:r w:rsidRPr="00EA2BE4">
        <w:rPr>
          <w:rFonts w:ascii="Calibri" w:hAnsi="Calibri" w:cs="Calibri"/>
          <w:color w:val="000000" w:themeColor="text1"/>
        </w:rPr>
        <w:t xml:space="preserve"> convert a single voltage to multiple DC output voltages.</w:t>
      </w:r>
    </w:p>
    <w:p w14:paraId="3BA58234" w14:textId="418B583D" w:rsidR="00857A15" w:rsidRPr="00EA2BE4" w:rsidRDefault="00857A15" w:rsidP="00857A15">
      <w:pPr>
        <w:ind w:left="-709" w:right="-755"/>
        <w:rPr>
          <w:rFonts w:ascii="Calibri" w:hAnsi="Calibri" w:cs="Calibri"/>
        </w:rPr>
      </w:pPr>
      <w:r w:rsidRPr="00EA2BE4">
        <w:rPr>
          <w:rFonts w:ascii="Calibri" w:hAnsi="Calibri" w:cs="Calibri"/>
        </w:rPr>
        <w:t>Figure  shows the schematic of the Forward converter operated at a switching frequency of 20 kHz and duty cycle of 0.4. Assume all components are ideal. Sketch the following waveforms and indicate appropriate values [current minimum, current maximum and voltage magnitudes].</w:t>
      </w:r>
    </w:p>
    <w:p w14:paraId="588813A6" w14:textId="47F3DFA5" w:rsidR="003E0834" w:rsidRPr="00EA2BE4" w:rsidRDefault="00857A15" w:rsidP="00857A15">
      <w:pPr>
        <w:ind w:left="-709" w:right="-755"/>
        <w:jc w:val="center"/>
        <w:rPr>
          <w:rFonts w:ascii="Calibri" w:hAnsi="Calibri" w:cs="Calibri"/>
          <w:color w:val="000000" w:themeColor="text1"/>
        </w:rPr>
      </w:pPr>
      <w:r w:rsidRPr="00EA2BE4">
        <w:rPr>
          <w:rFonts w:ascii="Calibri" w:hAnsi="Calibri" w:cs="Calibri"/>
          <w:noProof/>
        </w:rPr>
        <w:drawing>
          <wp:inline distT="0" distB="0" distL="0" distR="0" wp14:anchorId="71D7A41D" wp14:editId="0204A561">
            <wp:extent cx="4581525" cy="1638300"/>
            <wp:effectExtent l="0" t="0" r="0" b="0"/>
            <wp:docPr id="1106290406"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90406" name="Picture 1" descr="A diagram of a circuit&#10;&#10;Description automatically generated"/>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581525" cy="1638300"/>
                    </a:xfrm>
                    <a:prstGeom prst="rect">
                      <a:avLst/>
                    </a:prstGeom>
                    <a:noFill/>
                    <a:ln>
                      <a:noFill/>
                    </a:ln>
                  </pic:spPr>
                </pic:pic>
              </a:graphicData>
            </a:graphic>
          </wp:inline>
        </w:drawing>
      </w:r>
    </w:p>
    <w:p w14:paraId="472716F9" w14:textId="77777777" w:rsidR="00045AFE" w:rsidRPr="00EA2BE4" w:rsidRDefault="00045AFE" w:rsidP="00045AFE">
      <w:pPr>
        <w:spacing w:after="0" w:line="240" w:lineRule="auto"/>
        <w:ind w:left="-709" w:right="-755"/>
        <w:rPr>
          <w:rFonts w:ascii="Calibri" w:hAnsi="Calibri" w:cs="Calibri"/>
        </w:rPr>
      </w:pPr>
      <w:r w:rsidRPr="00EA2BE4">
        <w:rPr>
          <w:rFonts w:ascii="Calibri" w:hAnsi="Calibri" w:cs="Calibri"/>
        </w:rPr>
        <w:t>Switching Frequency : 20 kHz</w:t>
      </w:r>
    </w:p>
    <w:p w14:paraId="41A92D3E" w14:textId="77777777" w:rsidR="00045AFE" w:rsidRPr="00EA2BE4" w:rsidRDefault="00045AFE" w:rsidP="00045AFE">
      <w:pPr>
        <w:spacing w:after="0" w:line="240" w:lineRule="auto"/>
        <w:ind w:left="-709" w:right="-755"/>
        <w:rPr>
          <w:rFonts w:ascii="Calibri" w:hAnsi="Calibri" w:cs="Calibri"/>
        </w:rPr>
      </w:pPr>
      <w:r w:rsidRPr="00EA2BE4">
        <w:rPr>
          <w:rFonts w:ascii="Calibri" w:hAnsi="Calibri" w:cs="Calibri"/>
        </w:rPr>
        <w:t>Duty Cycle (D): 0.4</w:t>
      </w:r>
    </w:p>
    <w:p w14:paraId="123974C0" w14:textId="77777777" w:rsidR="00045AFE" w:rsidRPr="00EA2BE4" w:rsidRDefault="00045AFE" w:rsidP="00045AFE">
      <w:pPr>
        <w:spacing w:after="0" w:line="240" w:lineRule="auto"/>
        <w:ind w:left="-709" w:right="-755"/>
        <w:rPr>
          <w:rFonts w:ascii="Calibri" w:hAnsi="Calibri" w:cs="Calibri"/>
        </w:rPr>
      </w:pPr>
      <w:r w:rsidRPr="00EA2BE4">
        <w:rPr>
          <w:rFonts w:ascii="Calibri" w:hAnsi="Calibri" w:cs="Calibri"/>
        </w:rPr>
        <w:t>Input Voltage : 30 V</w:t>
      </w:r>
    </w:p>
    <w:p w14:paraId="41409954" w14:textId="77777777" w:rsidR="00045AFE" w:rsidRPr="00EA2BE4" w:rsidRDefault="00045AFE" w:rsidP="00045AFE">
      <w:pPr>
        <w:spacing w:after="0" w:line="240" w:lineRule="auto"/>
        <w:ind w:left="-709" w:right="-755"/>
        <w:rPr>
          <w:rFonts w:ascii="Calibri" w:hAnsi="Calibri" w:cs="Calibri"/>
        </w:rPr>
      </w:pPr>
      <w:r w:rsidRPr="00EA2BE4">
        <w:rPr>
          <w:rFonts w:ascii="Calibri" w:hAnsi="Calibri" w:cs="Calibri"/>
        </w:rPr>
        <w:t>Transformer Turns Ratio : 1:1:0.5</w:t>
      </w:r>
    </w:p>
    <w:p w14:paraId="66471277" w14:textId="77777777" w:rsidR="00045AFE" w:rsidRPr="00EA2BE4" w:rsidRDefault="00045AFE" w:rsidP="00045AFE">
      <w:pPr>
        <w:spacing w:after="0" w:line="240" w:lineRule="auto"/>
        <w:ind w:left="-709" w:right="-755"/>
        <w:rPr>
          <w:rFonts w:ascii="Calibri" w:hAnsi="Calibri" w:cs="Calibri"/>
        </w:rPr>
      </w:pPr>
      <w:r w:rsidRPr="00EA2BE4">
        <w:rPr>
          <w:rFonts w:ascii="Calibri" w:hAnsi="Calibri" w:cs="Calibri"/>
        </w:rPr>
        <w:t>Load Resistance : 6 Ω</w:t>
      </w:r>
    </w:p>
    <w:p w14:paraId="4F9C4F19" w14:textId="77777777" w:rsidR="00045AFE" w:rsidRPr="00EA2BE4" w:rsidRDefault="00045AFE" w:rsidP="00045AFE">
      <w:pPr>
        <w:spacing w:after="0" w:line="240" w:lineRule="auto"/>
        <w:ind w:left="-709" w:right="-755"/>
        <w:rPr>
          <w:rFonts w:ascii="Calibri" w:hAnsi="Calibri" w:cs="Calibri"/>
        </w:rPr>
      </w:pPr>
      <w:r w:rsidRPr="00EA2BE4">
        <w:rPr>
          <w:rFonts w:ascii="Calibri" w:hAnsi="Calibri" w:cs="Calibri"/>
        </w:rPr>
        <w:t xml:space="preserve">Inductor : 1 </w:t>
      </w:r>
      <w:proofErr w:type="spellStart"/>
      <w:r w:rsidRPr="00EA2BE4">
        <w:rPr>
          <w:rFonts w:ascii="Calibri" w:hAnsi="Calibri" w:cs="Calibri"/>
        </w:rPr>
        <w:t>mH</w:t>
      </w:r>
      <w:proofErr w:type="spellEnd"/>
    </w:p>
    <w:p w14:paraId="3A935331" w14:textId="77777777" w:rsidR="00045AFE" w:rsidRPr="00EA2BE4" w:rsidRDefault="00045AFE" w:rsidP="00045AFE">
      <w:pPr>
        <w:spacing w:after="0" w:line="240" w:lineRule="auto"/>
        <w:ind w:left="-709" w:right="-755"/>
        <w:rPr>
          <w:rFonts w:ascii="Calibri" w:hAnsi="Calibri" w:cs="Calibri"/>
        </w:rPr>
      </w:pPr>
      <w:r w:rsidRPr="00EA2BE4">
        <w:rPr>
          <w:rFonts w:ascii="Calibri" w:hAnsi="Calibri" w:cs="Calibri"/>
        </w:rPr>
        <w:t xml:space="preserve">Capacitor : 20 </w:t>
      </w:r>
      <w:proofErr w:type="spellStart"/>
      <w:r w:rsidRPr="00EA2BE4">
        <w:rPr>
          <w:rFonts w:ascii="Calibri" w:hAnsi="Calibri" w:cs="Calibri"/>
        </w:rPr>
        <w:t>μF</w:t>
      </w:r>
      <w:proofErr w:type="spellEnd"/>
    </w:p>
    <w:p w14:paraId="7155833B" w14:textId="7B6AFB3D" w:rsidR="00857A15" w:rsidRPr="00EA2BE4" w:rsidRDefault="00045AFE" w:rsidP="00045AFE">
      <w:pPr>
        <w:ind w:left="-709" w:right="-755"/>
        <w:rPr>
          <w:rFonts w:ascii="Calibri" w:hAnsi="Calibri" w:cs="Calibri"/>
          <w:color w:val="000000" w:themeColor="text1"/>
        </w:rPr>
      </w:pPr>
      <w:r w:rsidRPr="00EA2BE4">
        <w:rPr>
          <w:rFonts w:ascii="Calibri" w:hAnsi="Calibri" w:cs="Calibri"/>
          <w:noProof/>
        </w:rPr>
        <w:lastRenderedPageBreak/>
        <w:drawing>
          <wp:inline distT="0" distB="0" distL="0" distR="0" wp14:anchorId="52354700" wp14:editId="4DEE23B3">
            <wp:extent cx="5731510" cy="2460625"/>
            <wp:effectExtent l="0" t="0" r="0" b="0"/>
            <wp:docPr id="534581490" name="Picture 1"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81490" name="Picture 1" descr="A close-up of a computer&#10;&#10;Description automatically generated"/>
                    <pic:cNvPicPr/>
                  </pic:nvPicPr>
                  <pic:blipFill>
                    <a:blip r:embed="rId68"/>
                    <a:stretch>
                      <a:fillRect/>
                    </a:stretch>
                  </pic:blipFill>
                  <pic:spPr>
                    <a:xfrm>
                      <a:off x="0" y="0"/>
                      <a:ext cx="5731510" cy="2460625"/>
                    </a:xfrm>
                    <a:prstGeom prst="rect">
                      <a:avLst/>
                    </a:prstGeom>
                  </pic:spPr>
                </pic:pic>
              </a:graphicData>
            </a:graphic>
          </wp:inline>
        </w:drawing>
      </w:r>
    </w:p>
    <w:p w14:paraId="79FB614A" w14:textId="74E0A7EC" w:rsidR="00045AFE" w:rsidRPr="00EA2BE4" w:rsidRDefault="00045AFE" w:rsidP="00045AFE">
      <w:pPr>
        <w:ind w:left="-709" w:right="-755"/>
        <w:rPr>
          <w:rFonts w:ascii="Calibri" w:hAnsi="Calibri" w:cs="Calibri"/>
          <w:color w:val="000000" w:themeColor="text1"/>
        </w:rPr>
      </w:pPr>
      <w:r w:rsidRPr="00EA2BE4">
        <w:rPr>
          <w:rFonts w:ascii="Calibri" w:hAnsi="Calibri" w:cs="Calibri"/>
          <w:color w:val="000000" w:themeColor="text1"/>
        </w:rPr>
        <w:t>LT Spice Circuit</w:t>
      </w:r>
    </w:p>
    <w:p w14:paraId="60EB8031" w14:textId="27E853ED" w:rsidR="00045AFE" w:rsidRPr="00EA2BE4" w:rsidRDefault="00045AFE" w:rsidP="00045AFE">
      <w:pPr>
        <w:ind w:left="-709" w:right="-755"/>
        <w:rPr>
          <w:rFonts w:ascii="Calibri" w:hAnsi="Calibri" w:cs="Calibri"/>
          <w:color w:val="000000" w:themeColor="text1"/>
        </w:rPr>
      </w:pPr>
      <w:r w:rsidRPr="00EA2BE4">
        <w:rPr>
          <w:rFonts w:ascii="Calibri" w:hAnsi="Calibri" w:cs="Calibri"/>
          <w:noProof/>
        </w:rPr>
        <w:drawing>
          <wp:inline distT="0" distB="0" distL="0" distR="0" wp14:anchorId="16E87D26" wp14:editId="5336273F">
            <wp:extent cx="5731510" cy="1786890"/>
            <wp:effectExtent l="0" t="0" r="0" b="0"/>
            <wp:docPr id="1587946216"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46216" name="Picture 1" descr="A screen shot of a graph&#10;&#10;Description automatically generated"/>
                    <pic:cNvPicPr/>
                  </pic:nvPicPr>
                  <pic:blipFill>
                    <a:blip r:embed="rId69"/>
                    <a:stretch>
                      <a:fillRect/>
                    </a:stretch>
                  </pic:blipFill>
                  <pic:spPr>
                    <a:xfrm>
                      <a:off x="0" y="0"/>
                      <a:ext cx="5731510" cy="1786890"/>
                    </a:xfrm>
                    <a:prstGeom prst="rect">
                      <a:avLst/>
                    </a:prstGeom>
                  </pic:spPr>
                </pic:pic>
              </a:graphicData>
            </a:graphic>
          </wp:inline>
        </w:drawing>
      </w:r>
    </w:p>
    <w:p w14:paraId="04CAD022" w14:textId="77777777" w:rsidR="00045AFE" w:rsidRPr="00EA2BE4" w:rsidRDefault="00045AFE" w:rsidP="00045AFE">
      <w:pPr>
        <w:pStyle w:val="ListParagraph"/>
        <w:spacing w:after="0"/>
        <w:ind w:left="-349" w:right="-755"/>
        <w:rPr>
          <w:rFonts w:ascii="Calibri" w:hAnsi="Calibri" w:cs="Calibri"/>
        </w:rPr>
      </w:pPr>
      <w:r w:rsidRPr="00EA2BE4">
        <w:rPr>
          <w:rFonts w:ascii="Calibri" w:hAnsi="Calibri" w:cs="Calibri"/>
        </w:rPr>
        <w:t>Output Voltage</w:t>
      </w:r>
    </w:p>
    <w:p w14:paraId="5C535AAF" w14:textId="77777777" w:rsidR="00045AFE" w:rsidRPr="00EA2BE4" w:rsidRDefault="00045AFE" w:rsidP="00045AFE">
      <w:pPr>
        <w:ind w:left="-709" w:right="-755"/>
        <w:rPr>
          <w:rFonts w:ascii="Calibri" w:hAnsi="Calibri" w:cs="Calibri"/>
          <w:color w:val="000000" w:themeColor="text1"/>
        </w:rPr>
      </w:pPr>
    </w:p>
    <w:p w14:paraId="2B05CF38" w14:textId="1FDC2807" w:rsidR="00045AFE" w:rsidRPr="00EA2BE4" w:rsidRDefault="00045AFE" w:rsidP="00045AFE">
      <w:pPr>
        <w:ind w:left="-709" w:right="-755"/>
        <w:rPr>
          <w:rFonts w:ascii="Calibri" w:hAnsi="Calibri" w:cs="Calibri"/>
          <w:color w:val="000000" w:themeColor="text1"/>
        </w:rPr>
      </w:pPr>
      <w:r w:rsidRPr="00EA2BE4">
        <w:rPr>
          <w:rFonts w:ascii="Calibri" w:hAnsi="Calibri" w:cs="Calibri"/>
          <w:noProof/>
        </w:rPr>
        <w:drawing>
          <wp:inline distT="0" distB="0" distL="0" distR="0" wp14:anchorId="5BF868D6" wp14:editId="1DA6D654">
            <wp:extent cx="5731510" cy="1233170"/>
            <wp:effectExtent l="0" t="0" r="0" b="0"/>
            <wp:docPr id="1048801738" name="Picture 1" descr="A screen shot of a white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01738" name="Picture 1" descr="A screen shot of a white board&#10;&#10;Description automatically generated"/>
                    <pic:cNvPicPr/>
                  </pic:nvPicPr>
                  <pic:blipFill>
                    <a:blip r:embed="rId70"/>
                    <a:stretch>
                      <a:fillRect/>
                    </a:stretch>
                  </pic:blipFill>
                  <pic:spPr>
                    <a:xfrm>
                      <a:off x="0" y="0"/>
                      <a:ext cx="5731510" cy="1233170"/>
                    </a:xfrm>
                    <a:prstGeom prst="rect">
                      <a:avLst/>
                    </a:prstGeom>
                  </pic:spPr>
                </pic:pic>
              </a:graphicData>
            </a:graphic>
          </wp:inline>
        </w:drawing>
      </w:r>
    </w:p>
    <w:p w14:paraId="17867679" w14:textId="77777777" w:rsidR="00045AFE" w:rsidRPr="00EA2BE4" w:rsidRDefault="00045AFE" w:rsidP="00045AFE">
      <w:pPr>
        <w:pStyle w:val="ListParagraph"/>
        <w:spacing w:after="0"/>
        <w:ind w:left="-349" w:right="-755"/>
        <w:rPr>
          <w:rFonts w:ascii="Calibri" w:hAnsi="Calibri" w:cs="Calibri"/>
        </w:rPr>
      </w:pPr>
      <w:r w:rsidRPr="00EA2BE4">
        <w:rPr>
          <w:rFonts w:ascii="Calibri" w:hAnsi="Calibri" w:cs="Calibri"/>
        </w:rPr>
        <w:t xml:space="preserve">Output current </w:t>
      </w:r>
    </w:p>
    <w:p w14:paraId="570E3513" w14:textId="77777777" w:rsidR="00045AFE" w:rsidRPr="00EA2BE4" w:rsidRDefault="00045AFE" w:rsidP="00045AFE">
      <w:pPr>
        <w:ind w:left="-709" w:right="-755"/>
        <w:rPr>
          <w:rFonts w:ascii="Calibri" w:hAnsi="Calibri" w:cs="Calibri"/>
          <w:color w:val="000000" w:themeColor="text1"/>
        </w:rPr>
      </w:pPr>
    </w:p>
    <w:p w14:paraId="71E435B0" w14:textId="1F9E6E0E" w:rsidR="00045AFE" w:rsidRPr="00EA2BE4" w:rsidRDefault="00045AFE" w:rsidP="00045AFE">
      <w:pPr>
        <w:ind w:left="-709" w:right="-755"/>
        <w:rPr>
          <w:rFonts w:ascii="Calibri" w:hAnsi="Calibri" w:cs="Calibri"/>
          <w:color w:val="000000" w:themeColor="text1"/>
        </w:rPr>
      </w:pPr>
      <w:r w:rsidRPr="00EA2BE4">
        <w:rPr>
          <w:rFonts w:ascii="Calibri" w:hAnsi="Calibri" w:cs="Calibri"/>
          <w:noProof/>
        </w:rPr>
        <w:drawing>
          <wp:inline distT="0" distB="0" distL="0" distR="0" wp14:anchorId="1BF0D6CB" wp14:editId="075F615F">
            <wp:extent cx="5731510" cy="1211580"/>
            <wp:effectExtent l="0" t="0" r="0" b="0"/>
            <wp:docPr id="2111512954"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12954" name="Picture 1" descr="A screen shot of a graph&#10;&#10;Description automatically generated"/>
                    <pic:cNvPicPr/>
                  </pic:nvPicPr>
                  <pic:blipFill>
                    <a:blip r:embed="rId71"/>
                    <a:stretch>
                      <a:fillRect/>
                    </a:stretch>
                  </pic:blipFill>
                  <pic:spPr>
                    <a:xfrm>
                      <a:off x="0" y="0"/>
                      <a:ext cx="5731510" cy="1211580"/>
                    </a:xfrm>
                    <a:prstGeom prst="rect">
                      <a:avLst/>
                    </a:prstGeom>
                  </pic:spPr>
                </pic:pic>
              </a:graphicData>
            </a:graphic>
          </wp:inline>
        </w:drawing>
      </w:r>
    </w:p>
    <w:p w14:paraId="01BE9B5F" w14:textId="77777777" w:rsidR="00045AFE" w:rsidRPr="00EA2BE4" w:rsidRDefault="00045AFE" w:rsidP="00045AFE">
      <w:pPr>
        <w:pStyle w:val="ListParagraph"/>
        <w:spacing w:after="0"/>
        <w:ind w:left="-349" w:right="-755"/>
        <w:rPr>
          <w:rFonts w:ascii="Calibri" w:hAnsi="Calibri" w:cs="Calibri"/>
        </w:rPr>
      </w:pPr>
      <w:r w:rsidRPr="00EA2BE4">
        <w:rPr>
          <w:rFonts w:ascii="Calibri" w:hAnsi="Calibri" w:cs="Calibri"/>
        </w:rPr>
        <w:t xml:space="preserve">Capacitor Current </w:t>
      </w:r>
    </w:p>
    <w:p w14:paraId="064C1F37" w14:textId="4E5CB3AA" w:rsidR="00045AFE" w:rsidRPr="00EA2BE4" w:rsidRDefault="00045AFE" w:rsidP="00045AFE">
      <w:pPr>
        <w:ind w:left="-709" w:right="-755"/>
        <w:rPr>
          <w:rFonts w:ascii="Calibri" w:hAnsi="Calibri" w:cs="Calibri"/>
          <w:color w:val="000000" w:themeColor="text1"/>
        </w:rPr>
      </w:pPr>
      <w:r w:rsidRPr="00EA2BE4">
        <w:rPr>
          <w:rFonts w:ascii="Calibri" w:hAnsi="Calibri" w:cs="Calibri"/>
          <w:noProof/>
        </w:rPr>
        <w:lastRenderedPageBreak/>
        <w:drawing>
          <wp:inline distT="0" distB="0" distL="0" distR="0" wp14:anchorId="5565708D" wp14:editId="7126A406">
            <wp:extent cx="5731510" cy="1231265"/>
            <wp:effectExtent l="0" t="0" r="0" b="0"/>
            <wp:docPr id="1064526606"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26606" name="Picture 1" descr="A screen shot of a graph&#10;&#10;Description automatically generated"/>
                    <pic:cNvPicPr/>
                  </pic:nvPicPr>
                  <pic:blipFill>
                    <a:blip r:embed="rId72"/>
                    <a:stretch>
                      <a:fillRect/>
                    </a:stretch>
                  </pic:blipFill>
                  <pic:spPr>
                    <a:xfrm>
                      <a:off x="0" y="0"/>
                      <a:ext cx="5731510" cy="1231265"/>
                    </a:xfrm>
                    <a:prstGeom prst="rect">
                      <a:avLst/>
                    </a:prstGeom>
                  </pic:spPr>
                </pic:pic>
              </a:graphicData>
            </a:graphic>
          </wp:inline>
        </w:drawing>
      </w:r>
    </w:p>
    <w:p w14:paraId="604F6C33" w14:textId="77777777" w:rsidR="00045AFE" w:rsidRPr="00EA2BE4" w:rsidRDefault="00045AFE" w:rsidP="00045AFE">
      <w:pPr>
        <w:pStyle w:val="ListParagraph"/>
        <w:spacing w:after="0"/>
        <w:ind w:left="-349" w:right="-755"/>
        <w:rPr>
          <w:rFonts w:ascii="Calibri" w:hAnsi="Calibri" w:cs="Calibri"/>
        </w:rPr>
      </w:pPr>
      <w:r w:rsidRPr="00EA2BE4">
        <w:rPr>
          <w:rFonts w:ascii="Calibri" w:hAnsi="Calibri" w:cs="Calibri"/>
        </w:rPr>
        <w:t>Inductance Current</w:t>
      </w:r>
    </w:p>
    <w:p w14:paraId="6777218F" w14:textId="6E453903" w:rsidR="00045AFE" w:rsidRPr="00EA2BE4" w:rsidRDefault="00045AFE" w:rsidP="00045AFE">
      <w:pPr>
        <w:ind w:left="-709" w:right="-755"/>
        <w:rPr>
          <w:rFonts w:ascii="Calibri" w:hAnsi="Calibri" w:cs="Calibri"/>
          <w:color w:val="000000" w:themeColor="text1"/>
        </w:rPr>
      </w:pPr>
      <w:r w:rsidRPr="00EA2BE4">
        <w:rPr>
          <w:rFonts w:ascii="Calibri" w:hAnsi="Calibri" w:cs="Calibri"/>
          <w:noProof/>
        </w:rPr>
        <w:drawing>
          <wp:inline distT="0" distB="0" distL="0" distR="0" wp14:anchorId="70A907FF" wp14:editId="17CB0DC2">
            <wp:extent cx="5731510" cy="1268095"/>
            <wp:effectExtent l="0" t="0" r="0" b="0"/>
            <wp:docPr id="1203644533"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44533" name="Picture 1" descr="A screen shot of a graph&#10;&#10;Description automatically generated"/>
                    <pic:cNvPicPr/>
                  </pic:nvPicPr>
                  <pic:blipFill>
                    <a:blip r:embed="rId73"/>
                    <a:stretch>
                      <a:fillRect/>
                    </a:stretch>
                  </pic:blipFill>
                  <pic:spPr>
                    <a:xfrm>
                      <a:off x="0" y="0"/>
                      <a:ext cx="5731510" cy="1268095"/>
                    </a:xfrm>
                    <a:prstGeom prst="rect">
                      <a:avLst/>
                    </a:prstGeom>
                  </pic:spPr>
                </pic:pic>
              </a:graphicData>
            </a:graphic>
          </wp:inline>
        </w:drawing>
      </w:r>
    </w:p>
    <w:p w14:paraId="62A9773B" w14:textId="77777777" w:rsidR="00045AFE" w:rsidRPr="00EA2BE4" w:rsidRDefault="00045AFE" w:rsidP="00045AFE">
      <w:pPr>
        <w:pStyle w:val="ListParagraph"/>
        <w:spacing w:after="0"/>
        <w:ind w:left="-349" w:right="-755"/>
        <w:rPr>
          <w:rFonts w:ascii="Calibri" w:hAnsi="Calibri" w:cs="Calibri"/>
        </w:rPr>
      </w:pPr>
      <w:r w:rsidRPr="00EA2BE4">
        <w:rPr>
          <w:rFonts w:ascii="Calibri" w:hAnsi="Calibri" w:cs="Calibri"/>
        </w:rPr>
        <w:t xml:space="preserve">Primary Inductance Current </w:t>
      </w:r>
    </w:p>
    <w:p w14:paraId="7B0EB55B" w14:textId="0E61472C" w:rsidR="00045AFE" w:rsidRPr="00EA2BE4" w:rsidRDefault="00045AFE" w:rsidP="00045AFE">
      <w:pPr>
        <w:ind w:left="-709" w:right="-755"/>
        <w:rPr>
          <w:rFonts w:ascii="Calibri" w:hAnsi="Calibri" w:cs="Calibri"/>
          <w:color w:val="000000" w:themeColor="text1"/>
        </w:rPr>
      </w:pPr>
      <w:r w:rsidRPr="00EA2BE4">
        <w:rPr>
          <w:rFonts w:ascii="Calibri" w:hAnsi="Calibri" w:cs="Calibri"/>
          <w:noProof/>
        </w:rPr>
        <w:drawing>
          <wp:inline distT="0" distB="0" distL="0" distR="0" wp14:anchorId="44F4285E" wp14:editId="3A9060DF">
            <wp:extent cx="5731510" cy="1238885"/>
            <wp:effectExtent l="0" t="0" r="0" b="0"/>
            <wp:docPr id="644918756"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18756" name="Picture 1" descr="A graph of a graph&#10;&#10;Description automatically generated with medium confidence"/>
                    <pic:cNvPicPr/>
                  </pic:nvPicPr>
                  <pic:blipFill>
                    <a:blip r:embed="rId74"/>
                    <a:stretch>
                      <a:fillRect/>
                    </a:stretch>
                  </pic:blipFill>
                  <pic:spPr>
                    <a:xfrm>
                      <a:off x="0" y="0"/>
                      <a:ext cx="5731510" cy="1238885"/>
                    </a:xfrm>
                    <a:prstGeom prst="rect">
                      <a:avLst/>
                    </a:prstGeom>
                  </pic:spPr>
                </pic:pic>
              </a:graphicData>
            </a:graphic>
          </wp:inline>
        </w:drawing>
      </w:r>
    </w:p>
    <w:p w14:paraId="315ECCFC" w14:textId="77777777" w:rsidR="00045AFE" w:rsidRPr="00EA2BE4" w:rsidRDefault="00045AFE" w:rsidP="00045AFE">
      <w:pPr>
        <w:pStyle w:val="ListParagraph"/>
        <w:spacing w:after="0"/>
        <w:ind w:left="-349" w:right="-755"/>
        <w:rPr>
          <w:rFonts w:ascii="Calibri" w:hAnsi="Calibri" w:cs="Calibri"/>
        </w:rPr>
      </w:pPr>
      <w:r w:rsidRPr="00EA2BE4">
        <w:rPr>
          <w:rFonts w:ascii="Calibri" w:hAnsi="Calibri" w:cs="Calibri"/>
        </w:rPr>
        <w:t>Secondary inductance current</w:t>
      </w:r>
    </w:p>
    <w:p w14:paraId="0A6A76DE" w14:textId="68B376B0" w:rsidR="00045AFE" w:rsidRPr="00EA2BE4" w:rsidRDefault="00045AFE" w:rsidP="00045AFE">
      <w:pPr>
        <w:ind w:left="-709" w:right="-755"/>
        <w:jc w:val="center"/>
        <w:rPr>
          <w:rFonts w:ascii="Calibri" w:hAnsi="Calibri" w:cs="Calibri"/>
          <w:color w:val="000000" w:themeColor="text1"/>
        </w:rPr>
      </w:pPr>
      <w:r w:rsidRPr="00EA2BE4">
        <w:rPr>
          <w:rFonts w:ascii="Calibri" w:hAnsi="Calibri" w:cs="Calibri"/>
          <w:noProof/>
          <w:color w:val="000000" w:themeColor="text1"/>
        </w:rPr>
        <w:drawing>
          <wp:inline distT="0" distB="0" distL="0" distR="0" wp14:anchorId="47DD2BEF" wp14:editId="2F62B515">
            <wp:extent cx="6630826" cy="2808514"/>
            <wp:effectExtent l="0" t="0" r="0" b="0"/>
            <wp:docPr id="86492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25388" name=""/>
                    <pic:cNvPicPr/>
                  </pic:nvPicPr>
                  <pic:blipFill>
                    <a:blip r:embed="rId75"/>
                    <a:stretch>
                      <a:fillRect/>
                    </a:stretch>
                  </pic:blipFill>
                  <pic:spPr>
                    <a:xfrm>
                      <a:off x="0" y="0"/>
                      <a:ext cx="6645233" cy="2814616"/>
                    </a:xfrm>
                    <a:prstGeom prst="rect">
                      <a:avLst/>
                    </a:prstGeom>
                  </pic:spPr>
                </pic:pic>
              </a:graphicData>
            </a:graphic>
          </wp:inline>
        </w:drawing>
      </w:r>
    </w:p>
    <w:p w14:paraId="3A97386A" w14:textId="77777777" w:rsidR="00BB38FB" w:rsidRDefault="00BB38FB" w:rsidP="0045225D">
      <w:pPr>
        <w:ind w:left="-709" w:right="-755"/>
        <w:rPr>
          <w:rFonts w:ascii="Calibri" w:hAnsi="Calibri" w:cs="Calibri"/>
          <w:b/>
          <w:bCs/>
          <w:color w:val="000000" w:themeColor="text1"/>
        </w:rPr>
      </w:pPr>
    </w:p>
    <w:p w14:paraId="24B39572" w14:textId="77777777" w:rsidR="00BB38FB" w:rsidRDefault="00BB38FB" w:rsidP="0045225D">
      <w:pPr>
        <w:ind w:left="-709" w:right="-755"/>
        <w:rPr>
          <w:rFonts w:ascii="Calibri" w:hAnsi="Calibri" w:cs="Calibri"/>
          <w:b/>
          <w:bCs/>
          <w:color w:val="000000" w:themeColor="text1"/>
        </w:rPr>
      </w:pPr>
    </w:p>
    <w:p w14:paraId="76774A89" w14:textId="77777777" w:rsidR="00BB38FB" w:rsidRDefault="00BB38FB" w:rsidP="0045225D">
      <w:pPr>
        <w:ind w:left="-709" w:right="-755"/>
        <w:rPr>
          <w:rFonts w:ascii="Calibri" w:hAnsi="Calibri" w:cs="Calibri"/>
          <w:b/>
          <w:bCs/>
          <w:color w:val="000000" w:themeColor="text1"/>
        </w:rPr>
      </w:pPr>
    </w:p>
    <w:p w14:paraId="37E11361" w14:textId="77777777" w:rsidR="00BB38FB" w:rsidRDefault="00BB38FB" w:rsidP="0045225D">
      <w:pPr>
        <w:ind w:left="-709" w:right="-755"/>
        <w:rPr>
          <w:rFonts w:ascii="Calibri" w:hAnsi="Calibri" w:cs="Calibri"/>
          <w:b/>
          <w:bCs/>
          <w:color w:val="000000" w:themeColor="text1"/>
        </w:rPr>
      </w:pPr>
    </w:p>
    <w:p w14:paraId="3C59D41A" w14:textId="77777777" w:rsidR="00BB38FB" w:rsidRDefault="00BB38FB" w:rsidP="0045225D">
      <w:pPr>
        <w:ind w:left="-709" w:right="-755"/>
        <w:rPr>
          <w:rFonts w:ascii="Calibri" w:hAnsi="Calibri" w:cs="Calibri"/>
          <w:b/>
          <w:bCs/>
          <w:color w:val="000000" w:themeColor="text1"/>
        </w:rPr>
      </w:pPr>
    </w:p>
    <w:p w14:paraId="4C507C2A" w14:textId="77777777" w:rsidR="00BB38FB" w:rsidRDefault="00BB38FB" w:rsidP="0045225D">
      <w:pPr>
        <w:ind w:left="-709" w:right="-755"/>
        <w:rPr>
          <w:rFonts w:ascii="Calibri" w:hAnsi="Calibri" w:cs="Calibri"/>
          <w:b/>
          <w:bCs/>
          <w:color w:val="000000" w:themeColor="text1"/>
        </w:rPr>
      </w:pPr>
    </w:p>
    <w:p w14:paraId="565736DF" w14:textId="31FCC2CF" w:rsidR="00631CC1" w:rsidRPr="00EA2BE4" w:rsidRDefault="00631CC1" w:rsidP="0045225D">
      <w:pPr>
        <w:ind w:left="-709" w:right="-755"/>
        <w:rPr>
          <w:rFonts w:ascii="Calibri" w:hAnsi="Calibri" w:cs="Calibri"/>
          <w:b/>
          <w:bCs/>
          <w:color w:val="000000" w:themeColor="text1"/>
        </w:rPr>
      </w:pPr>
      <w:r w:rsidRPr="00EA2BE4">
        <w:rPr>
          <w:rFonts w:ascii="Calibri" w:hAnsi="Calibri" w:cs="Calibri"/>
          <w:b/>
          <w:bCs/>
          <w:color w:val="000000" w:themeColor="text1"/>
        </w:rPr>
        <w:lastRenderedPageBreak/>
        <w:t>4.6 push-pull.</w:t>
      </w:r>
    </w:p>
    <w:p w14:paraId="0A049C42" w14:textId="3870B186" w:rsidR="007743FC" w:rsidRPr="00EA2BE4" w:rsidRDefault="00564F35" w:rsidP="0045225D">
      <w:pPr>
        <w:ind w:left="-709" w:right="-755"/>
        <w:rPr>
          <w:rFonts w:ascii="Calibri" w:hAnsi="Calibri" w:cs="Calibri"/>
          <w:color w:val="000000" w:themeColor="text1"/>
        </w:rPr>
      </w:pPr>
      <w:r w:rsidRPr="00EA2BE4">
        <w:rPr>
          <w:rFonts w:ascii="Calibri" w:hAnsi="Calibri" w:cs="Calibri"/>
          <w:color w:val="000000" w:themeColor="text1"/>
        </w:rPr>
        <w:t xml:space="preserve">A push-pull converter is a type of isolated DC-to-DC converter that uses two transistors connected to a </w:t>
      </w:r>
      <w:r w:rsidR="004C6E30" w:rsidRPr="00EA2BE4">
        <w:rPr>
          <w:rFonts w:ascii="Calibri" w:hAnsi="Calibri" w:cs="Calibri"/>
          <w:color w:val="000000" w:themeColor="text1"/>
        </w:rPr>
        <w:t>centre</w:t>
      </w:r>
      <w:r w:rsidRPr="00EA2BE4">
        <w:rPr>
          <w:rFonts w:ascii="Calibri" w:hAnsi="Calibri" w:cs="Calibri"/>
          <w:color w:val="000000" w:themeColor="text1"/>
        </w:rPr>
        <w:t>-tapped transformer. It is a variation of the buck-boost converter. The push-pull converter can provide a step-up or step-down output voltage.</w:t>
      </w:r>
    </w:p>
    <w:p w14:paraId="7A93B0DF" w14:textId="77777777" w:rsidR="00D13AD6" w:rsidRPr="00EA2BE4" w:rsidRDefault="00D13AD6" w:rsidP="00D13AD6">
      <w:pPr>
        <w:spacing w:after="0"/>
        <w:ind w:left="-709" w:right="-755"/>
        <w:rPr>
          <w:rFonts w:ascii="Calibri" w:hAnsi="Calibri" w:cs="Calibri"/>
        </w:rPr>
      </w:pPr>
      <w:r w:rsidRPr="00EA2BE4">
        <w:rPr>
          <w:rFonts w:ascii="Calibri" w:hAnsi="Calibri" w:cs="Calibri"/>
        </w:rPr>
        <w:t>Vin – 12v</w:t>
      </w:r>
    </w:p>
    <w:p w14:paraId="0EF54962" w14:textId="77777777" w:rsidR="00D13AD6" w:rsidRPr="00EA2BE4" w:rsidRDefault="00D13AD6" w:rsidP="00D13AD6">
      <w:pPr>
        <w:spacing w:after="0"/>
        <w:ind w:left="-709" w:right="-755"/>
        <w:rPr>
          <w:rFonts w:ascii="Calibri" w:hAnsi="Calibri" w:cs="Calibri"/>
        </w:rPr>
      </w:pPr>
      <w:proofErr w:type="spellStart"/>
      <w:r w:rsidRPr="00EA2BE4">
        <w:rPr>
          <w:rFonts w:ascii="Calibri" w:hAnsi="Calibri" w:cs="Calibri"/>
        </w:rPr>
        <w:t>Vout</w:t>
      </w:r>
      <w:proofErr w:type="spellEnd"/>
      <w:r w:rsidRPr="00EA2BE4">
        <w:rPr>
          <w:rFonts w:ascii="Calibri" w:hAnsi="Calibri" w:cs="Calibri"/>
        </w:rPr>
        <w:t xml:space="preserve"> – 24v</w:t>
      </w:r>
    </w:p>
    <w:p w14:paraId="730CFD81" w14:textId="77777777" w:rsidR="00D13AD6" w:rsidRPr="00EA2BE4" w:rsidRDefault="00D13AD6" w:rsidP="00D13AD6">
      <w:pPr>
        <w:spacing w:after="0"/>
        <w:ind w:left="-709" w:right="-755"/>
        <w:rPr>
          <w:rFonts w:ascii="Calibri" w:hAnsi="Calibri" w:cs="Calibri"/>
        </w:rPr>
      </w:pPr>
      <w:r w:rsidRPr="00EA2BE4">
        <w:rPr>
          <w:rFonts w:ascii="Calibri" w:hAnsi="Calibri" w:cs="Calibri"/>
        </w:rPr>
        <w:t>Output power = 50w</w:t>
      </w:r>
    </w:p>
    <w:p w14:paraId="546633F3" w14:textId="77777777" w:rsidR="00D13AD6" w:rsidRPr="00EA2BE4" w:rsidRDefault="00D13AD6" w:rsidP="00D13AD6">
      <w:pPr>
        <w:spacing w:after="0"/>
        <w:ind w:left="-709" w:right="-755"/>
        <w:rPr>
          <w:rFonts w:ascii="Calibri" w:hAnsi="Calibri" w:cs="Calibri"/>
        </w:rPr>
      </w:pPr>
      <w:r w:rsidRPr="00EA2BE4">
        <w:rPr>
          <w:rFonts w:ascii="Calibri" w:hAnsi="Calibri" w:cs="Calibri"/>
        </w:rPr>
        <w:t>Frequency = 100khz</w:t>
      </w:r>
    </w:p>
    <w:p w14:paraId="6FE3D54E" w14:textId="77777777" w:rsidR="00D13AD6" w:rsidRPr="00EA2BE4" w:rsidRDefault="00D13AD6" w:rsidP="00D13AD6">
      <w:pPr>
        <w:spacing w:after="0"/>
        <w:ind w:left="-709" w:right="-755"/>
        <w:rPr>
          <w:rFonts w:ascii="Calibri" w:hAnsi="Calibri" w:cs="Calibri"/>
        </w:rPr>
      </w:pPr>
      <w:r w:rsidRPr="00EA2BE4">
        <w:rPr>
          <w:rFonts w:ascii="Calibri" w:hAnsi="Calibri" w:cs="Calibri"/>
        </w:rPr>
        <w:t>Duty cycle = 0.4</w:t>
      </w:r>
    </w:p>
    <w:p w14:paraId="127AFDFC" w14:textId="77777777" w:rsidR="00D13AD6" w:rsidRPr="00EA2BE4" w:rsidRDefault="00D13AD6" w:rsidP="00D13AD6">
      <w:pPr>
        <w:spacing w:after="0"/>
        <w:ind w:left="-709" w:right="-755"/>
        <w:rPr>
          <w:rFonts w:ascii="Calibri" w:hAnsi="Calibri" w:cs="Calibri"/>
        </w:rPr>
      </w:pPr>
      <w:r w:rsidRPr="00EA2BE4">
        <w:rPr>
          <w:rFonts w:ascii="Calibri" w:hAnsi="Calibri" w:cs="Calibri"/>
        </w:rPr>
        <w:t>Assume  - Peak current = 5A</w:t>
      </w:r>
    </w:p>
    <w:p w14:paraId="136E6EB6" w14:textId="77777777" w:rsidR="00D13AD6" w:rsidRPr="00EA2BE4" w:rsidRDefault="00D13AD6" w:rsidP="00D13AD6">
      <w:pPr>
        <w:ind w:left="-709" w:right="-755"/>
        <w:rPr>
          <w:rFonts w:ascii="Calibri" w:hAnsi="Calibri" w:cs="Calibri"/>
        </w:rPr>
      </w:pPr>
      <w:r w:rsidRPr="00EA2BE4">
        <w:rPr>
          <w:rFonts w:ascii="Calibri" w:hAnsi="Calibri" w:cs="Calibri"/>
        </w:rPr>
        <w:t>Calculate – Transformer turns ratio, output current, output voltage, primary and Secondary inductance values, output capacitor filter, output filter inductance, Load resistance?</w:t>
      </w:r>
    </w:p>
    <w:p w14:paraId="0E99FE82" w14:textId="77777777" w:rsidR="00D13AD6" w:rsidRPr="00EA2BE4" w:rsidRDefault="00D13AD6" w:rsidP="00D13AD6">
      <w:pPr>
        <w:ind w:left="-709" w:right="-755"/>
        <w:rPr>
          <w:rFonts w:ascii="Calibri" w:hAnsi="Calibri" w:cs="Calibri"/>
        </w:rPr>
      </w:pPr>
      <w:r w:rsidRPr="00EA2BE4">
        <w:rPr>
          <w:rFonts w:ascii="Calibri" w:hAnsi="Calibri" w:cs="Calibri"/>
        </w:rPr>
        <w:t xml:space="preserve">Calculated </w:t>
      </w:r>
    </w:p>
    <w:p w14:paraId="44C57228" w14:textId="77777777" w:rsidR="00D13AD6" w:rsidRPr="00EA2BE4" w:rsidRDefault="00D13AD6" w:rsidP="00D13AD6">
      <w:pPr>
        <w:spacing w:after="0"/>
        <w:ind w:left="-709" w:right="-755"/>
        <w:rPr>
          <w:rFonts w:ascii="Calibri" w:hAnsi="Calibri" w:cs="Calibri"/>
        </w:rPr>
      </w:pPr>
      <w:r w:rsidRPr="00EA2BE4">
        <w:rPr>
          <w:rFonts w:ascii="Calibri" w:hAnsi="Calibri" w:cs="Calibri"/>
        </w:rPr>
        <w:t>Transformer turns ratio – 4</w:t>
      </w:r>
    </w:p>
    <w:p w14:paraId="65B93375" w14:textId="77777777" w:rsidR="00D13AD6" w:rsidRPr="00EA2BE4" w:rsidRDefault="00D13AD6" w:rsidP="00D13AD6">
      <w:pPr>
        <w:spacing w:after="0"/>
        <w:ind w:left="-709" w:right="-755"/>
        <w:rPr>
          <w:rFonts w:ascii="Calibri" w:hAnsi="Calibri" w:cs="Calibri"/>
        </w:rPr>
      </w:pPr>
      <w:r w:rsidRPr="00EA2BE4">
        <w:rPr>
          <w:rFonts w:ascii="Calibri" w:hAnsi="Calibri" w:cs="Calibri"/>
        </w:rPr>
        <w:t xml:space="preserve"> output current – 2.08A</w:t>
      </w:r>
    </w:p>
    <w:p w14:paraId="0CF801EC" w14:textId="77777777" w:rsidR="00D13AD6" w:rsidRPr="00EA2BE4" w:rsidRDefault="00D13AD6" w:rsidP="00D13AD6">
      <w:pPr>
        <w:spacing w:after="0"/>
        <w:ind w:left="-709" w:right="-755"/>
        <w:rPr>
          <w:rFonts w:ascii="Calibri" w:hAnsi="Calibri" w:cs="Calibri"/>
        </w:rPr>
      </w:pPr>
      <w:r w:rsidRPr="00EA2BE4">
        <w:rPr>
          <w:rFonts w:ascii="Calibri" w:hAnsi="Calibri" w:cs="Calibri"/>
        </w:rPr>
        <w:t>output voltage – 24v</w:t>
      </w:r>
    </w:p>
    <w:p w14:paraId="216E7C39" w14:textId="77777777" w:rsidR="00D13AD6" w:rsidRPr="00EA2BE4" w:rsidRDefault="00D13AD6" w:rsidP="00D13AD6">
      <w:pPr>
        <w:spacing w:after="0"/>
        <w:ind w:left="-709" w:right="-755"/>
        <w:rPr>
          <w:rFonts w:ascii="Calibri" w:hAnsi="Calibri" w:cs="Calibri"/>
        </w:rPr>
      </w:pPr>
      <w:r w:rsidRPr="00EA2BE4">
        <w:rPr>
          <w:rFonts w:ascii="Calibri" w:hAnsi="Calibri" w:cs="Calibri"/>
        </w:rPr>
        <w:t>primary inductance value – 12uH</w:t>
      </w:r>
    </w:p>
    <w:p w14:paraId="26A0671B" w14:textId="77777777" w:rsidR="00D13AD6" w:rsidRPr="00EA2BE4" w:rsidRDefault="00D13AD6" w:rsidP="00D13AD6">
      <w:pPr>
        <w:spacing w:after="0"/>
        <w:ind w:left="-709" w:right="-755"/>
        <w:rPr>
          <w:rFonts w:ascii="Calibri" w:hAnsi="Calibri" w:cs="Calibri"/>
        </w:rPr>
      </w:pPr>
      <w:r w:rsidRPr="00EA2BE4">
        <w:rPr>
          <w:rFonts w:ascii="Calibri" w:hAnsi="Calibri" w:cs="Calibri"/>
        </w:rPr>
        <w:t>Secondary inductance value – 192uH</w:t>
      </w:r>
    </w:p>
    <w:p w14:paraId="72A04CD3" w14:textId="77777777" w:rsidR="00D13AD6" w:rsidRPr="00EA2BE4" w:rsidRDefault="00D13AD6" w:rsidP="00D13AD6">
      <w:pPr>
        <w:spacing w:after="0"/>
        <w:ind w:left="-709" w:right="-755"/>
        <w:rPr>
          <w:rFonts w:ascii="Calibri" w:hAnsi="Calibri" w:cs="Calibri"/>
        </w:rPr>
      </w:pPr>
      <w:r w:rsidRPr="00EA2BE4">
        <w:rPr>
          <w:rFonts w:ascii="Calibri" w:hAnsi="Calibri" w:cs="Calibri"/>
        </w:rPr>
        <w:t>Output capacitor filter – 43.33uf</w:t>
      </w:r>
    </w:p>
    <w:p w14:paraId="0AB02893" w14:textId="77777777" w:rsidR="00D13AD6" w:rsidRPr="00EA2BE4" w:rsidRDefault="00D13AD6" w:rsidP="00D13AD6">
      <w:pPr>
        <w:spacing w:after="0"/>
        <w:ind w:left="-709" w:right="-755"/>
        <w:rPr>
          <w:rFonts w:ascii="Calibri" w:hAnsi="Calibri" w:cs="Calibri"/>
        </w:rPr>
      </w:pPr>
      <w:r w:rsidRPr="00EA2BE4">
        <w:rPr>
          <w:rFonts w:ascii="Calibri" w:hAnsi="Calibri" w:cs="Calibri"/>
        </w:rPr>
        <w:t>Output filter inductance – 45uH</w:t>
      </w:r>
    </w:p>
    <w:p w14:paraId="231154DD" w14:textId="77777777" w:rsidR="00D13AD6" w:rsidRPr="00EA2BE4" w:rsidRDefault="00D13AD6" w:rsidP="00D13AD6">
      <w:pPr>
        <w:spacing w:after="0"/>
        <w:ind w:left="-709" w:right="-755"/>
        <w:rPr>
          <w:rFonts w:ascii="Calibri" w:hAnsi="Calibri" w:cs="Calibri"/>
        </w:rPr>
      </w:pPr>
      <w:r w:rsidRPr="00EA2BE4">
        <w:rPr>
          <w:rFonts w:ascii="Calibri" w:hAnsi="Calibri" w:cs="Calibri"/>
        </w:rPr>
        <w:t>Load resistance – 11.52 ohms</w:t>
      </w:r>
    </w:p>
    <w:p w14:paraId="6DEB55F5" w14:textId="77777777" w:rsidR="007743FC" w:rsidRPr="00EA2BE4" w:rsidRDefault="007743FC" w:rsidP="0045225D">
      <w:pPr>
        <w:ind w:left="-709" w:right="-755"/>
        <w:rPr>
          <w:rFonts w:ascii="Calibri" w:hAnsi="Calibri" w:cs="Calibri"/>
          <w:color w:val="000000" w:themeColor="text1"/>
        </w:rPr>
      </w:pPr>
    </w:p>
    <w:p w14:paraId="3EC1703E" w14:textId="40EC2D08" w:rsidR="00D13AD6" w:rsidRPr="00EA2BE4" w:rsidRDefault="00D13AD6" w:rsidP="0045225D">
      <w:pPr>
        <w:ind w:left="-709" w:right="-755"/>
        <w:rPr>
          <w:rFonts w:ascii="Calibri" w:hAnsi="Calibri" w:cs="Calibri"/>
          <w:color w:val="000000" w:themeColor="text1"/>
        </w:rPr>
      </w:pPr>
      <w:r w:rsidRPr="00EA2BE4">
        <w:rPr>
          <w:rFonts w:ascii="Calibri" w:hAnsi="Calibri" w:cs="Calibri"/>
          <w:noProof/>
        </w:rPr>
        <w:drawing>
          <wp:inline distT="0" distB="0" distL="0" distR="0" wp14:anchorId="3F8851F7" wp14:editId="3CA61089">
            <wp:extent cx="5403850" cy="2809315"/>
            <wp:effectExtent l="0" t="0" r="0" b="0"/>
            <wp:docPr id="1278129022" name="Picture 1"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29022" name="Picture 1" descr="A diagram of a computer&#10;&#10;Description automatically generated with medium confidence"/>
                    <pic:cNvPicPr/>
                  </pic:nvPicPr>
                  <pic:blipFill rotWithShape="1">
                    <a:blip r:embed="rId76"/>
                    <a:srcRect l="2437"/>
                    <a:stretch/>
                  </pic:blipFill>
                  <pic:spPr bwMode="auto">
                    <a:xfrm>
                      <a:off x="0" y="0"/>
                      <a:ext cx="5411017" cy="2813041"/>
                    </a:xfrm>
                    <a:prstGeom prst="rect">
                      <a:avLst/>
                    </a:prstGeom>
                    <a:ln>
                      <a:noFill/>
                    </a:ln>
                    <a:extLst>
                      <a:ext uri="{53640926-AAD7-44D8-BBD7-CCE9431645EC}">
                        <a14:shadowObscured xmlns:a14="http://schemas.microsoft.com/office/drawing/2010/main"/>
                      </a:ext>
                    </a:extLst>
                  </pic:spPr>
                </pic:pic>
              </a:graphicData>
            </a:graphic>
          </wp:inline>
        </w:drawing>
      </w:r>
    </w:p>
    <w:p w14:paraId="526E5F66" w14:textId="3C6E8A7D" w:rsidR="00D13AD6" w:rsidRPr="00EA2BE4" w:rsidRDefault="00D13AD6" w:rsidP="0045225D">
      <w:pPr>
        <w:ind w:left="-709" w:right="-755"/>
        <w:rPr>
          <w:rFonts w:ascii="Calibri" w:hAnsi="Calibri" w:cs="Calibri"/>
          <w:color w:val="000000" w:themeColor="text1"/>
        </w:rPr>
      </w:pPr>
      <w:r w:rsidRPr="00EA2BE4">
        <w:rPr>
          <w:rFonts w:ascii="Calibri" w:hAnsi="Calibri" w:cs="Calibri"/>
          <w:color w:val="000000" w:themeColor="text1"/>
        </w:rPr>
        <w:t>LT spice Simulation</w:t>
      </w:r>
    </w:p>
    <w:p w14:paraId="2BA4750D" w14:textId="680716A0" w:rsidR="00D13AD6" w:rsidRPr="00EA2BE4" w:rsidRDefault="00D13AD6" w:rsidP="0045225D">
      <w:pPr>
        <w:ind w:left="-709" w:right="-755"/>
        <w:rPr>
          <w:rFonts w:ascii="Calibri" w:hAnsi="Calibri" w:cs="Calibri"/>
          <w:color w:val="000000" w:themeColor="text1"/>
        </w:rPr>
      </w:pPr>
      <w:r w:rsidRPr="00EA2BE4">
        <w:rPr>
          <w:rFonts w:ascii="Calibri" w:hAnsi="Calibri" w:cs="Calibri"/>
          <w:noProof/>
        </w:rPr>
        <w:lastRenderedPageBreak/>
        <w:drawing>
          <wp:inline distT="0" distB="0" distL="0" distR="0" wp14:anchorId="72FBE6B7" wp14:editId="4F890812">
            <wp:extent cx="5731510" cy="1697586"/>
            <wp:effectExtent l="0" t="0" r="0" b="0"/>
            <wp:docPr id="17171219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21990" name="Picture 1" descr="A screenshot of a computer&#10;&#10;Description automatically generated"/>
                    <pic:cNvPicPr/>
                  </pic:nvPicPr>
                  <pic:blipFill>
                    <a:blip r:embed="rId77"/>
                    <a:stretch>
                      <a:fillRect/>
                    </a:stretch>
                  </pic:blipFill>
                  <pic:spPr>
                    <a:xfrm>
                      <a:off x="0" y="0"/>
                      <a:ext cx="5731510" cy="1697586"/>
                    </a:xfrm>
                    <a:prstGeom prst="rect">
                      <a:avLst/>
                    </a:prstGeom>
                  </pic:spPr>
                </pic:pic>
              </a:graphicData>
            </a:graphic>
          </wp:inline>
        </w:drawing>
      </w:r>
    </w:p>
    <w:p w14:paraId="080D64DC" w14:textId="77777777" w:rsidR="00D13AD6" w:rsidRPr="00EA2BE4" w:rsidRDefault="00D13AD6" w:rsidP="00D13AD6">
      <w:pPr>
        <w:spacing w:after="0"/>
        <w:ind w:left="-709" w:right="-755"/>
        <w:rPr>
          <w:rFonts w:ascii="Calibri" w:hAnsi="Calibri" w:cs="Calibri"/>
        </w:rPr>
      </w:pPr>
      <w:r w:rsidRPr="00EA2BE4">
        <w:rPr>
          <w:rFonts w:ascii="Calibri" w:hAnsi="Calibri" w:cs="Calibri"/>
        </w:rPr>
        <w:t>Output voltage</w:t>
      </w:r>
    </w:p>
    <w:p w14:paraId="18336DF1" w14:textId="0B9A24AB" w:rsidR="00D13AD6" w:rsidRPr="00EA2BE4" w:rsidRDefault="00D13AD6" w:rsidP="0045225D">
      <w:pPr>
        <w:ind w:left="-709" w:right="-755"/>
        <w:rPr>
          <w:rFonts w:ascii="Calibri" w:hAnsi="Calibri" w:cs="Calibri"/>
          <w:color w:val="000000" w:themeColor="text1"/>
        </w:rPr>
      </w:pPr>
      <w:r w:rsidRPr="00EA2BE4">
        <w:rPr>
          <w:rFonts w:ascii="Calibri" w:hAnsi="Calibri" w:cs="Calibri"/>
          <w:noProof/>
        </w:rPr>
        <w:drawing>
          <wp:inline distT="0" distB="0" distL="0" distR="0" wp14:anchorId="337D6A38" wp14:editId="5A0919BA">
            <wp:extent cx="5731510" cy="1797050"/>
            <wp:effectExtent l="0" t="0" r="0" b="0"/>
            <wp:docPr id="2094232083" name="Picture 1" descr="A graph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32083" name="Picture 1" descr="A graph on a white background&#10;&#10;Description automatically generated"/>
                    <pic:cNvPicPr/>
                  </pic:nvPicPr>
                  <pic:blipFill>
                    <a:blip r:embed="rId78"/>
                    <a:stretch>
                      <a:fillRect/>
                    </a:stretch>
                  </pic:blipFill>
                  <pic:spPr>
                    <a:xfrm>
                      <a:off x="0" y="0"/>
                      <a:ext cx="5731510" cy="1797050"/>
                    </a:xfrm>
                    <a:prstGeom prst="rect">
                      <a:avLst/>
                    </a:prstGeom>
                  </pic:spPr>
                </pic:pic>
              </a:graphicData>
            </a:graphic>
          </wp:inline>
        </w:drawing>
      </w:r>
    </w:p>
    <w:p w14:paraId="28F55D0E" w14:textId="77777777" w:rsidR="00D13AD6" w:rsidRPr="00EA2BE4" w:rsidRDefault="00D13AD6" w:rsidP="00D13AD6">
      <w:pPr>
        <w:spacing w:after="0"/>
        <w:ind w:left="-709" w:right="-755"/>
        <w:rPr>
          <w:rFonts w:ascii="Calibri" w:hAnsi="Calibri" w:cs="Calibri"/>
        </w:rPr>
      </w:pPr>
      <w:r w:rsidRPr="00EA2BE4">
        <w:rPr>
          <w:rFonts w:ascii="Calibri" w:hAnsi="Calibri" w:cs="Calibri"/>
        </w:rPr>
        <w:t xml:space="preserve">Output current </w:t>
      </w:r>
    </w:p>
    <w:p w14:paraId="145EDF2A" w14:textId="002A289E" w:rsidR="00D13AD6" w:rsidRPr="00EA2BE4" w:rsidRDefault="00D13AD6" w:rsidP="0045225D">
      <w:pPr>
        <w:ind w:left="-709" w:right="-755"/>
        <w:rPr>
          <w:rFonts w:ascii="Calibri" w:hAnsi="Calibri" w:cs="Calibri"/>
          <w:color w:val="000000" w:themeColor="text1"/>
        </w:rPr>
      </w:pPr>
      <w:r w:rsidRPr="00EA2BE4">
        <w:rPr>
          <w:rFonts w:ascii="Calibri" w:hAnsi="Calibri" w:cs="Calibri"/>
          <w:noProof/>
        </w:rPr>
        <w:drawing>
          <wp:inline distT="0" distB="0" distL="0" distR="0" wp14:anchorId="6C64E487" wp14:editId="1ACC6841">
            <wp:extent cx="5731510" cy="1784350"/>
            <wp:effectExtent l="0" t="0" r="0" b="0"/>
            <wp:docPr id="1463361379"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61379" name="Picture 1" descr="A screen shot of a graph&#10;&#10;Description automatically generated"/>
                    <pic:cNvPicPr/>
                  </pic:nvPicPr>
                  <pic:blipFill>
                    <a:blip r:embed="rId79"/>
                    <a:stretch>
                      <a:fillRect/>
                    </a:stretch>
                  </pic:blipFill>
                  <pic:spPr>
                    <a:xfrm>
                      <a:off x="0" y="0"/>
                      <a:ext cx="5731510" cy="1784350"/>
                    </a:xfrm>
                    <a:prstGeom prst="rect">
                      <a:avLst/>
                    </a:prstGeom>
                  </pic:spPr>
                </pic:pic>
              </a:graphicData>
            </a:graphic>
          </wp:inline>
        </w:drawing>
      </w:r>
    </w:p>
    <w:p w14:paraId="5F590317" w14:textId="77777777" w:rsidR="00D13AD6" w:rsidRPr="00EA2BE4" w:rsidRDefault="00D13AD6" w:rsidP="00D13AD6">
      <w:pPr>
        <w:spacing w:after="0"/>
        <w:ind w:left="-709" w:right="-755"/>
        <w:rPr>
          <w:rFonts w:ascii="Calibri" w:hAnsi="Calibri" w:cs="Calibri"/>
        </w:rPr>
      </w:pPr>
      <w:r w:rsidRPr="00EA2BE4">
        <w:rPr>
          <w:rFonts w:ascii="Calibri" w:hAnsi="Calibri" w:cs="Calibri"/>
        </w:rPr>
        <w:t>Capacitor current</w:t>
      </w:r>
    </w:p>
    <w:p w14:paraId="52FAF0C0" w14:textId="57CDC57E" w:rsidR="00D13AD6" w:rsidRPr="00EA2BE4" w:rsidRDefault="00D13AD6" w:rsidP="0045225D">
      <w:pPr>
        <w:ind w:left="-709" w:right="-755"/>
        <w:rPr>
          <w:rFonts w:ascii="Calibri" w:hAnsi="Calibri" w:cs="Calibri"/>
          <w:color w:val="000000" w:themeColor="text1"/>
        </w:rPr>
      </w:pPr>
      <w:r w:rsidRPr="00EA2BE4">
        <w:rPr>
          <w:rFonts w:ascii="Calibri" w:hAnsi="Calibri" w:cs="Calibri"/>
          <w:noProof/>
        </w:rPr>
        <w:drawing>
          <wp:inline distT="0" distB="0" distL="0" distR="0" wp14:anchorId="0C1E6352" wp14:editId="3EDDC20B">
            <wp:extent cx="5731510" cy="1238250"/>
            <wp:effectExtent l="0" t="0" r="0" b="0"/>
            <wp:docPr id="53593913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39137" name="Picture 1" descr="A screenshot of a computer screen&#10;&#10;Description automatically generated"/>
                    <pic:cNvPicPr/>
                  </pic:nvPicPr>
                  <pic:blipFill>
                    <a:blip r:embed="rId80"/>
                    <a:stretch>
                      <a:fillRect/>
                    </a:stretch>
                  </pic:blipFill>
                  <pic:spPr>
                    <a:xfrm>
                      <a:off x="0" y="0"/>
                      <a:ext cx="5731510" cy="1238250"/>
                    </a:xfrm>
                    <a:prstGeom prst="rect">
                      <a:avLst/>
                    </a:prstGeom>
                  </pic:spPr>
                </pic:pic>
              </a:graphicData>
            </a:graphic>
          </wp:inline>
        </w:drawing>
      </w:r>
    </w:p>
    <w:p w14:paraId="3893DC58" w14:textId="77777777" w:rsidR="00D13AD6" w:rsidRPr="00EA2BE4" w:rsidRDefault="00D13AD6" w:rsidP="00D13AD6">
      <w:pPr>
        <w:spacing w:after="0"/>
        <w:ind w:left="-709" w:right="-755"/>
        <w:rPr>
          <w:rFonts w:ascii="Calibri" w:hAnsi="Calibri" w:cs="Calibri"/>
        </w:rPr>
      </w:pPr>
      <w:r w:rsidRPr="00EA2BE4">
        <w:rPr>
          <w:rFonts w:ascii="Calibri" w:hAnsi="Calibri" w:cs="Calibri"/>
        </w:rPr>
        <w:t xml:space="preserve">Inductance current </w:t>
      </w:r>
    </w:p>
    <w:p w14:paraId="029566C2" w14:textId="77777777" w:rsidR="00D13AD6" w:rsidRPr="00EA2BE4" w:rsidRDefault="00D13AD6" w:rsidP="0045225D">
      <w:pPr>
        <w:ind w:left="-709" w:right="-755"/>
        <w:rPr>
          <w:rFonts w:ascii="Calibri" w:hAnsi="Calibri" w:cs="Calibri"/>
          <w:color w:val="000000" w:themeColor="text1"/>
        </w:rPr>
      </w:pPr>
    </w:p>
    <w:p w14:paraId="68428954" w14:textId="4722AF8F" w:rsidR="00D13AD6" w:rsidRPr="00EA2BE4" w:rsidRDefault="00D13AD6" w:rsidP="0045225D">
      <w:pPr>
        <w:ind w:left="-709" w:right="-755"/>
        <w:rPr>
          <w:rFonts w:ascii="Calibri" w:hAnsi="Calibri" w:cs="Calibri"/>
          <w:color w:val="000000" w:themeColor="text1"/>
        </w:rPr>
      </w:pPr>
      <w:r w:rsidRPr="00EA2BE4">
        <w:rPr>
          <w:rFonts w:ascii="Calibri" w:hAnsi="Calibri" w:cs="Calibri"/>
          <w:noProof/>
        </w:rPr>
        <w:lastRenderedPageBreak/>
        <w:drawing>
          <wp:inline distT="0" distB="0" distL="0" distR="0" wp14:anchorId="18B5DE76" wp14:editId="0FD05808">
            <wp:extent cx="5731510" cy="1549400"/>
            <wp:effectExtent l="0" t="0" r="0" b="0"/>
            <wp:docPr id="65699123"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9123" name="Picture 1" descr="A graph of a graph&#10;&#10;Description automatically generated with medium confidence"/>
                    <pic:cNvPicPr/>
                  </pic:nvPicPr>
                  <pic:blipFill>
                    <a:blip r:embed="rId81"/>
                    <a:stretch>
                      <a:fillRect/>
                    </a:stretch>
                  </pic:blipFill>
                  <pic:spPr>
                    <a:xfrm>
                      <a:off x="0" y="0"/>
                      <a:ext cx="5731510" cy="1549400"/>
                    </a:xfrm>
                    <a:prstGeom prst="rect">
                      <a:avLst/>
                    </a:prstGeom>
                  </pic:spPr>
                </pic:pic>
              </a:graphicData>
            </a:graphic>
          </wp:inline>
        </w:drawing>
      </w:r>
    </w:p>
    <w:p w14:paraId="7FE2C8D5" w14:textId="77777777" w:rsidR="00D13AD6" w:rsidRPr="00EA2BE4" w:rsidRDefault="00D13AD6" w:rsidP="00D13AD6">
      <w:pPr>
        <w:spacing w:after="0"/>
        <w:ind w:left="-709" w:right="-755"/>
        <w:rPr>
          <w:rFonts w:ascii="Calibri" w:hAnsi="Calibri" w:cs="Calibri"/>
        </w:rPr>
      </w:pPr>
      <w:r w:rsidRPr="00EA2BE4">
        <w:rPr>
          <w:rFonts w:ascii="Calibri" w:hAnsi="Calibri" w:cs="Calibri"/>
        </w:rPr>
        <w:t xml:space="preserve">Primary Inductance Current </w:t>
      </w:r>
    </w:p>
    <w:p w14:paraId="634F01F8" w14:textId="6B1FD358" w:rsidR="00D13AD6" w:rsidRPr="00EA2BE4" w:rsidRDefault="00D13AD6" w:rsidP="0045225D">
      <w:pPr>
        <w:ind w:left="-709" w:right="-755"/>
        <w:rPr>
          <w:rFonts w:ascii="Calibri" w:hAnsi="Calibri" w:cs="Calibri"/>
          <w:color w:val="000000" w:themeColor="text1"/>
        </w:rPr>
      </w:pPr>
      <w:r w:rsidRPr="00EA2BE4">
        <w:rPr>
          <w:rFonts w:ascii="Calibri" w:hAnsi="Calibri" w:cs="Calibri"/>
          <w:noProof/>
        </w:rPr>
        <w:drawing>
          <wp:inline distT="0" distB="0" distL="0" distR="0" wp14:anchorId="3EFBD646" wp14:editId="036DC6B0">
            <wp:extent cx="5731510" cy="1428750"/>
            <wp:effectExtent l="0" t="0" r="0" b="0"/>
            <wp:docPr id="87740434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04347" name="Picture 1" descr="A screenshot of a graph&#10;&#10;Description automatically generated"/>
                    <pic:cNvPicPr/>
                  </pic:nvPicPr>
                  <pic:blipFill>
                    <a:blip r:embed="rId82"/>
                    <a:stretch>
                      <a:fillRect/>
                    </a:stretch>
                  </pic:blipFill>
                  <pic:spPr>
                    <a:xfrm>
                      <a:off x="0" y="0"/>
                      <a:ext cx="5731510" cy="1428750"/>
                    </a:xfrm>
                    <a:prstGeom prst="rect">
                      <a:avLst/>
                    </a:prstGeom>
                  </pic:spPr>
                </pic:pic>
              </a:graphicData>
            </a:graphic>
          </wp:inline>
        </w:drawing>
      </w:r>
    </w:p>
    <w:p w14:paraId="27C97F42" w14:textId="77777777" w:rsidR="00D13AD6" w:rsidRPr="00EA2BE4" w:rsidRDefault="00D13AD6" w:rsidP="00D13AD6">
      <w:pPr>
        <w:spacing w:after="0"/>
        <w:ind w:left="-709" w:right="-755"/>
        <w:rPr>
          <w:rFonts w:ascii="Calibri" w:hAnsi="Calibri" w:cs="Calibri"/>
        </w:rPr>
      </w:pPr>
      <w:r w:rsidRPr="00EA2BE4">
        <w:rPr>
          <w:rFonts w:ascii="Calibri" w:hAnsi="Calibri" w:cs="Calibri"/>
        </w:rPr>
        <w:t xml:space="preserve">Secondary Inductance current </w:t>
      </w:r>
    </w:p>
    <w:p w14:paraId="5A776747" w14:textId="1D744FB1" w:rsidR="00D13AD6" w:rsidRPr="00EA2BE4" w:rsidRDefault="00D13AD6" w:rsidP="0045225D">
      <w:pPr>
        <w:ind w:left="-709" w:right="-755"/>
        <w:rPr>
          <w:rFonts w:ascii="Calibri" w:hAnsi="Calibri" w:cs="Calibri"/>
          <w:color w:val="000000" w:themeColor="text1"/>
        </w:rPr>
      </w:pPr>
      <w:r w:rsidRPr="00EA2BE4">
        <w:rPr>
          <w:rFonts w:ascii="Calibri" w:hAnsi="Calibri" w:cs="Calibri"/>
          <w:noProof/>
          <w:color w:val="000000" w:themeColor="text1"/>
        </w:rPr>
        <w:drawing>
          <wp:inline distT="0" distB="0" distL="0" distR="0" wp14:anchorId="12220881" wp14:editId="201A9866">
            <wp:extent cx="6233401" cy="2705100"/>
            <wp:effectExtent l="0" t="0" r="0" b="0"/>
            <wp:docPr id="122372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27222" name=""/>
                    <pic:cNvPicPr/>
                  </pic:nvPicPr>
                  <pic:blipFill>
                    <a:blip r:embed="rId83"/>
                    <a:stretch>
                      <a:fillRect/>
                    </a:stretch>
                  </pic:blipFill>
                  <pic:spPr>
                    <a:xfrm>
                      <a:off x="0" y="0"/>
                      <a:ext cx="6235997" cy="2706227"/>
                    </a:xfrm>
                    <a:prstGeom prst="rect">
                      <a:avLst/>
                    </a:prstGeom>
                  </pic:spPr>
                </pic:pic>
              </a:graphicData>
            </a:graphic>
          </wp:inline>
        </w:drawing>
      </w:r>
    </w:p>
    <w:p w14:paraId="784D8ADE" w14:textId="11551AC6" w:rsidR="007743FC" w:rsidRPr="00EA2BE4" w:rsidRDefault="001E241F" w:rsidP="001E241F">
      <w:pPr>
        <w:ind w:left="-709" w:right="-755"/>
        <w:jc w:val="center"/>
        <w:rPr>
          <w:rFonts w:ascii="Calibri" w:hAnsi="Calibri" w:cs="Calibri"/>
          <w:color w:val="000000" w:themeColor="text1"/>
        </w:rPr>
      </w:pPr>
      <w:r>
        <w:rPr>
          <w:rFonts w:ascii="Calibri" w:hAnsi="Calibri" w:cs="Calibri"/>
          <w:color w:val="000000" w:themeColor="text1"/>
        </w:rPr>
        <w:t>Calculation sheet</w:t>
      </w:r>
    </w:p>
    <w:p w14:paraId="5535867C" w14:textId="77777777" w:rsidR="00EA2BE4" w:rsidRPr="00EA2BE4" w:rsidRDefault="00EA2BE4" w:rsidP="0045225D">
      <w:pPr>
        <w:ind w:left="-709" w:right="-755"/>
        <w:rPr>
          <w:rFonts w:ascii="Calibri" w:hAnsi="Calibri" w:cs="Calibri"/>
          <w:color w:val="000000" w:themeColor="text1"/>
        </w:rPr>
      </w:pPr>
    </w:p>
    <w:p w14:paraId="057D3B28" w14:textId="77777777" w:rsidR="00EA2BE4" w:rsidRPr="00EA2BE4" w:rsidRDefault="00EA2BE4" w:rsidP="0045225D">
      <w:pPr>
        <w:ind w:left="-709" w:right="-755"/>
        <w:rPr>
          <w:rFonts w:ascii="Calibri" w:hAnsi="Calibri" w:cs="Calibri"/>
          <w:color w:val="000000" w:themeColor="text1"/>
        </w:rPr>
      </w:pPr>
    </w:p>
    <w:p w14:paraId="013A1A7C" w14:textId="77777777" w:rsidR="00EA2BE4" w:rsidRDefault="00EA2BE4" w:rsidP="0045225D">
      <w:pPr>
        <w:ind w:left="-709" w:right="-755"/>
        <w:rPr>
          <w:rFonts w:ascii="Calibri" w:hAnsi="Calibri" w:cs="Calibri"/>
          <w:color w:val="000000" w:themeColor="text1"/>
        </w:rPr>
      </w:pPr>
    </w:p>
    <w:p w14:paraId="5B779632" w14:textId="77777777" w:rsidR="003F450C" w:rsidRDefault="003F450C" w:rsidP="0045225D">
      <w:pPr>
        <w:ind w:left="-709" w:right="-755"/>
        <w:rPr>
          <w:rFonts w:ascii="Calibri" w:hAnsi="Calibri" w:cs="Calibri"/>
          <w:color w:val="000000" w:themeColor="text1"/>
        </w:rPr>
      </w:pPr>
    </w:p>
    <w:p w14:paraId="7B37D520" w14:textId="77777777" w:rsidR="003F450C" w:rsidRDefault="003F450C" w:rsidP="0045225D">
      <w:pPr>
        <w:ind w:left="-709" w:right="-755"/>
        <w:rPr>
          <w:rFonts w:ascii="Calibri" w:hAnsi="Calibri" w:cs="Calibri"/>
          <w:color w:val="000000" w:themeColor="text1"/>
        </w:rPr>
      </w:pPr>
    </w:p>
    <w:p w14:paraId="78386309" w14:textId="77777777" w:rsidR="003F450C" w:rsidRDefault="003F450C" w:rsidP="0045225D">
      <w:pPr>
        <w:ind w:left="-709" w:right="-755"/>
        <w:rPr>
          <w:rFonts w:ascii="Calibri" w:hAnsi="Calibri" w:cs="Calibri"/>
          <w:color w:val="000000" w:themeColor="text1"/>
        </w:rPr>
      </w:pPr>
    </w:p>
    <w:p w14:paraId="72D9A46C" w14:textId="77777777" w:rsidR="003F450C" w:rsidRDefault="003F450C" w:rsidP="0045225D">
      <w:pPr>
        <w:ind w:left="-709" w:right="-755"/>
        <w:rPr>
          <w:rFonts w:ascii="Calibri" w:hAnsi="Calibri" w:cs="Calibri"/>
          <w:color w:val="000000" w:themeColor="text1"/>
        </w:rPr>
      </w:pPr>
    </w:p>
    <w:p w14:paraId="000398E3" w14:textId="77777777" w:rsidR="003F450C" w:rsidRDefault="003F450C" w:rsidP="0045225D">
      <w:pPr>
        <w:ind w:left="-709" w:right="-755"/>
        <w:rPr>
          <w:rFonts w:ascii="Calibri" w:hAnsi="Calibri" w:cs="Calibri"/>
          <w:color w:val="000000" w:themeColor="text1"/>
        </w:rPr>
      </w:pPr>
    </w:p>
    <w:p w14:paraId="79588502" w14:textId="77777777" w:rsidR="003F450C" w:rsidRDefault="003F450C" w:rsidP="0045225D">
      <w:pPr>
        <w:ind w:left="-709" w:right="-755"/>
        <w:rPr>
          <w:rFonts w:ascii="Calibri" w:hAnsi="Calibri" w:cs="Calibri"/>
          <w:color w:val="000000" w:themeColor="text1"/>
        </w:rPr>
      </w:pPr>
    </w:p>
    <w:p w14:paraId="130D5979" w14:textId="022E42F0" w:rsidR="0036077A" w:rsidRPr="003F450C" w:rsidRDefault="0036077A" w:rsidP="008471C3">
      <w:pPr>
        <w:spacing w:after="0"/>
        <w:ind w:left="-709" w:right="-755"/>
        <w:jc w:val="center"/>
        <w:rPr>
          <w:rFonts w:ascii="Calibri" w:hAnsi="Calibri" w:cs="Calibri"/>
          <w:b/>
          <w:bCs/>
          <w:color w:val="000000" w:themeColor="text1"/>
          <w:sz w:val="32"/>
          <w:szCs w:val="32"/>
        </w:rPr>
      </w:pPr>
      <w:r w:rsidRPr="003F450C">
        <w:rPr>
          <w:rFonts w:ascii="Calibri" w:hAnsi="Calibri" w:cs="Calibri"/>
          <w:b/>
          <w:bCs/>
          <w:color w:val="000000" w:themeColor="text1"/>
          <w:sz w:val="32"/>
          <w:szCs w:val="32"/>
        </w:rPr>
        <w:lastRenderedPageBreak/>
        <w:t>Chapter -5</w:t>
      </w:r>
    </w:p>
    <w:p w14:paraId="7FB86EE4" w14:textId="09977919" w:rsidR="007743FC" w:rsidRPr="003F450C" w:rsidRDefault="007743FC" w:rsidP="008471C3">
      <w:pPr>
        <w:spacing w:after="0"/>
        <w:ind w:left="-709" w:right="-755"/>
        <w:jc w:val="center"/>
        <w:rPr>
          <w:rFonts w:ascii="Calibri" w:hAnsi="Calibri" w:cs="Calibri"/>
          <w:b/>
          <w:bCs/>
          <w:color w:val="000000" w:themeColor="text1"/>
          <w:sz w:val="32"/>
          <w:szCs w:val="32"/>
        </w:rPr>
      </w:pPr>
      <w:r w:rsidRPr="003F450C">
        <w:rPr>
          <w:rFonts w:ascii="Calibri" w:hAnsi="Calibri" w:cs="Calibri"/>
          <w:b/>
          <w:bCs/>
          <w:color w:val="000000" w:themeColor="text1"/>
          <w:sz w:val="32"/>
          <w:szCs w:val="32"/>
        </w:rPr>
        <w:t xml:space="preserve">Gate Drivers and </w:t>
      </w:r>
      <w:proofErr w:type="spellStart"/>
      <w:r w:rsidRPr="003F450C">
        <w:rPr>
          <w:rFonts w:ascii="Calibri" w:hAnsi="Calibri" w:cs="Calibri"/>
          <w:b/>
          <w:bCs/>
          <w:color w:val="000000" w:themeColor="text1"/>
          <w:sz w:val="32"/>
          <w:szCs w:val="32"/>
        </w:rPr>
        <w:t>GaN</w:t>
      </w:r>
      <w:proofErr w:type="spellEnd"/>
      <w:r w:rsidRPr="003F450C">
        <w:rPr>
          <w:rFonts w:ascii="Calibri" w:hAnsi="Calibri" w:cs="Calibri"/>
          <w:b/>
          <w:bCs/>
          <w:color w:val="000000" w:themeColor="text1"/>
          <w:sz w:val="32"/>
          <w:szCs w:val="32"/>
        </w:rPr>
        <w:t xml:space="preserve"> MOSFETs</w:t>
      </w:r>
    </w:p>
    <w:p w14:paraId="5271B5AC" w14:textId="77777777" w:rsidR="00CF48BB" w:rsidRPr="00EA2BE4" w:rsidRDefault="00CF48BB" w:rsidP="008471C3">
      <w:pPr>
        <w:spacing w:after="0"/>
        <w:ind w:left="-709" w:right="-755"/>
        <w:jc w:val="center"/>
        <w:rPr>
          <w:rFonts w:ascii="Calibri" w:hAnsi="Calibri" w:cs="Calibri"/>
          <w:color w:val="000000" w:themeColor="text1"/>
        </w:rPr>
      </w:pPr>
    </w:p>
    <w:p w14:paraId="6183224D" w14:textId="2C247D35" w:rsidR="007743FC" w:rsidRPr="00924A25" w:rsidRDefault="00BC6707" w:rsidP="0045225D">
      <w:pPr>
        <w:ind w:left="-709" w:right="-755"/>
        <w:rPr>
          <w:rFonts w:ascii="Calibri" w:hAnsi="Calibri" w:cs="Calibri"/>
          <w:b/>
          <w:bCs/>
          <w:color w:val="000000" w:themeColor="text1"/>
        </w:rPr>
      </w:pPr>
      <w:r w:rsidRPr="00924A25">
        <w:rPr>
          <w:rFonts w:ascii="Calibri" w:hAnsi="Calibri" w:cs="Calibri"/>
          <w:b/>
          <w:bCs/>
          <w:color w:val="000000" w:themeColor="text1"/>
        </w:rPr>
        <w:t>5</w:t>
      </w:r>
      <w:r w:rsidR="007743FC" w:rsidRPr="00924A25">
        <w:rPr>
          <w:rFonts w:ascii="Calibri" w:hAnsi="Calibri" w:cs="Calibri"/>
          <w:b/>
          <w:bCs/>
          <w:color w:val="000000" w:themeColor="text1"/>
        </w:rPr>
        <w:t>.1. NCP51820 Gate Driver (ON Semiconductor)</w:t>
      </w:r>
    </w:p>
    <w:p w14:paraId="37D9A971" w14:textId="77777777" w:rsidR="00924A25" w:rsidRPr="00924A25" w:rsidRDefault="00924A25" w:rsidP="00924A25">
      <w:pPr>
        <w:ind w:left="-709" w:right="-755"/>
        <w:jc w:val="both"/>
        <w:rPr>
          <w:rFonts w:ascii="Calibri" w:hAnsi="Calibri" w:cs="Calibri"/>
          <w:color w:val="000000" w:themeColor="text1"/>
        </w:rPr>
      </w:pPr>
      <w:r w:rsidRPr="00924A25">
        <w:rPr>
          <w:rFonts w:ascii="Calibri" w:hAnsi="Calibri" w:cs="Calibri"/>
          <w:color w:val="000000" w:themeColor="text1"/>
        </w:rPr>
        <w:t xml:space="preserve">NCP51820: A High-Speed Half-Bridge Driver for </w:t>
      </w:r>
      <w:proofErr w:type="spellStart"/>
      <w:r w:rsidRPr="00924A25">
        <w:rPr>
          <w:rFonts w:ascii="Calibri" w:hAnsi="Calibri" w:cs="Calibri"/>
          <w:color w:val="000000" w:themeColor="text1"/>
        </w:rPr>
        <w:t>GaN</w:t>
      </w:r>
      <w:proofErr w:type="spellEnd"/>
      <w:r w:rsidRPr="00924A25">
        <w:rPr>
          <w:rFonts w:ascii="Calibri" w:hAnsi="Calibri" w:cs="Calibri"/>
          <w:color w:val="000000" w:themeColor="text1"/>
        </w:rPr>
        <w:t xml:space="preserve"> Power Switches</w:t>
      </w:r>
    </w:p>
    <w:p w14:paraId="344633E3" w14:textId="77777777" w:rsidR="00924A25" w:rsidRPr="00924A25" w:rsidRDefault="00924A25" w:rsidP="00924A25">
      <w:pPr>
        <w:ind w:left="-709" w:right="-755"/>
        <w:jc w:val="both"/>
        <w:rPr>
          <w:rFonts w:ascii="Calibri" w:hAnsi="Calibri" w:cs="Calibri"/>
          <w:color w:val="000000" w:themeColor="text1"/>
        </w:rPr>
      </w:pPr>
      <w:r w:rsidRPr="00924A25">
        <w:rPr>
          <w:rFonts w:ascii="Calibri" w:hAnsi="Calibri" w:cs="Calibri"/>
          <w:color w:val="000000" w:themeColor="text1"/>
        </w:rPr>
        <w:t>The NCP51820 is a powerful and versatile gate driver designed to meet the stringent requirements of driving enhancement mode (e-mode), high electron mobility transistor (HEMT) and gate injection transistor (GIT) gallium nitride (</w:t>
      </w:r>
      <w:proofErr w:type="spellStart"/>
      <w:r w:rsidRPr="00924A25">
        <w:rPr>
          <w:rFonts w:ascii="Calibri" w:hAnsi="Calibri" w:cs="Calibri"/>
          <w:color w:val="000000" w:themeColor="text1"/>
        </w:rPr>
        <w:t>GaN</w:t>
      </w:r>
      <w:proofErr w:type="spellEnd"/>
      <w:r w:rsidRPr="00924A25">
        <w:rPr>
          <w:rFonts w:ascii="Calibri" w:hAnsi="Calibri" w:cs="Calibri"/>
          <w:color w:val="000000" w:themeColor="text1"/>
        </w:rPr>
        <w:t>) power switches. This high-speed, half-bridge driver offers a range of advanced features that make it well-suited for a variety of power electronics applications.</w:t>
      </w:r>
    </w:p>
    <w:p w14:paraId="04414B28" w14:textId="77777777" w:rsidR="00924A25" w:rsidRPr="00924A25" w:rsidRDefault="00924A25" w:rsidP="00924A25">
      <w:pPr>
        <w:ind w:left="-709" w:right="-755"/>
        <w:jc w:val="both"/>
        <w:rPr>
          <w:rFonts w:ascii="Calibri" w:hAnsi="Calibri" w:cs="Calibri"/>
          <w:b/>
          <w:bCs/>
          <w:color w:val="000000" w:themeColor="text1"/>
        </w:rPr>
      </w:pPr>
      <w:r w:rsidRPr="00924A25">
        <w:rPr>
          <w:rFonts w:ascii="Calibri" w:hAnsi="Calibri" w:cs="Calibri"/>
          <w:b/>
          <w:bCs/>
          <w:color w:val="000000" w:themeColor="text1"/>
        </w:rPr>
        <w:t>Key Features</w:t>
      </w:r>
    </w:p>
    <w:p w14:paraId="57ED0024" w14:textId="5617E655" w:rsidR="00924A25" w:rsidRPr="00924A25" w:rsidRDefault="00924A25" w:rsidP="00924A25">
      <w:pPr>
        <w:ind w:left="-709" w:right="-755"/>
        <w:jc w:val="both"/>
        <w:rPr>
          <w:rFonts w:ascii="Calibri" w:hAnsi="Calibri" w:cs="Calibri"/>
          <w:color w:val="000000" w:themeColor="text1"/>
        </w:rPr>
      </w:pPr>
      <w:r w:rsidRPr="00E758C5">
        <w:rPr>
          <w:rFonts w:ascii="Calibri" w:hAnsi="Calibri" w:cs="Calibri"/>
          <w:b/>
          <w:bCs/>
          <w:color w:val="000000" w:themeColor="text1"/>
        </w:rPr>
        <w:t>High-Speed Operation:</w:t>
      </w:r>
      <w:r w:rsidRPr="00924A25">
        <w:rPr>
          <w:rFonts w:ascii="Calibri" w:hAnsi="Calibri" w:cs="Calibri"/>
          <w:color w:val="000000" w:themeColor="text1"/>
        </w:rPr>
        <w:t xml:space="preserve"> The NCP51820 is optimized for driving </w:t>
      </w:r>
      <w:proofErr w:type="spellStart"/>
      <w:r w:rsidRPr="00924A25">
        <w:rPr>
          <w:rFonts w:ascii="Calibri" w:hAnsi="Calibri" w:cs="Calibri"/>
          <w:color w:val="000000" w:themeColor="text1"/>
        </w:rPr>
        <w:t>GaN</w:t>
      </w:r>
      <w:proofErr w:type="spellEnd"/>
      <w:r w:rsidRPr="00924A25">
        <w:rPr>
          <w:rFonts w:ascii="Calibri" w:hAnsi="Calibri" w:cs="Calibri"/>
          <w:color w:val="000000" w:themeColor="text1"/>
        </w:rPr>
        <w:t xml:space="preserve"> power switches, providing fast rise and fall times of just 1 ns. This enables efficient </w:t>
      </w:r>
      <w:r w:rsidR="001F46EB" w:rsidRPr="00924A25">
        <w:rPr>
          <w:rFonts w:ascii="Calibri" w:hAnsi="Calibri" w:cs="Calibri"/>
          <w:color w:val="000000" w:themeColor="text1"/>
        </w:rPr>
        <w:t>high frequency</w:t>
      </w:r>
      <w:r w:rsidRPr="00924A25">
        <w:rPr>
          <w:rFonts w:ascii="Calibri" w:hAnsi="Calibri" w:cs="Calibri"/>
          <w:color w:val="000000" w:themeColor="text1"/>
        </w:rPr>
        <w:t xml:space="preserve"> switching in power conversion topologies.</w:t>
      </w:r>
    </w:p>
    <w:p w14:paraId="3A2B5146" w14:textId="77777777" w:rsidR="00924A25" w:rsidRPr="00924A25" w:rsidRDefault="00924A25" w:rsidP="00924A25">
      <w:pPr>
        <w:ind w:left="-709" w:right="-755"/>
        <w:jc w:val="both"/>
        <w:rPr>
          <w:rFonts w:ascii="Calibri" w:hAnsi="Calibri" w:cs="Calibri"/>
          <w:color w:val="000000" w:themeColor="text1"/>
        </w:rPr>
      </w:pPr>
      <w:r w:rsidRPr="00E758C5">
        <w:rPr>
          <w:rFonts w:ascii="Calibri" w:hAnsi="Calibri" w:cs="Calibri"/>
          <w:b/>
          <w:bCs/>
          <w:color w:val="000000" w:themeColor="text1"/>
        </w:rPr>
        <w:t>Wide Common Mode Voltage Range:</w:t>
      </w:r>
      <w:r w:rsidRPr="00924A25">
        <w:rPr>
          <w:rFonts w:ascii="Calibri" w:hAnsi="Calibri" w:cs="Calibri"/>
          <w:color w:val="000000" w:themeColor="text1"/>
        </w:rPr>
        <w:t xml:space="preserve"> The advanced level shift technology in the NCP51820 provides a -3.5 V to +650 V common mode voltage range for the high-side drive, and a -3.5 V to +3.5 V range for the low-side drive. This flexibility allows the driver to be used in a wide range of applications.</w:t>
      </w:r>
    </w:p>
    <w:p w14:paraId="2AD9CF5C" w14:textId="77777777" w:rsidR="00924A25" w:rsidRPr="00924A25" w:rsidRDefault="00924A25" w:rsidP="00924A25">
      <w:pPr>
        <w:ind w:left="-709" w:right="-755"/>
        <w:jc w:val="both"/>
        <w:rPr>
          <w:rFonts w:ascii="Calibri" w:hAnsi="Calibri" w:cs="Calibri"/>
          <w:color w:val="000000" w:themeColor="text1"/>
        </w:rPr>
      </w:pPr>
      <w:r w:rsidRPr="00E758C5">
        <w:rPr>
          <w:rFonts w:ascii="Calibri" w:hAnsi="Calibri" w:cs="Calibri"/>
          <w:b/>
          <w:bCs/>
          <w:color w:val="000000" w:themeColor="text1"/>
        </w:rPr>
        <w:t xml:space="preserve">Stable </w:t>
      </w:r>
      <w:proofErr w:type="spellStart"/>
      <w:r w:rsidRPr="00E758C5">
        <w:rPr>
          <w:rFonts w:ascii="Calibri" w:hAnsi="Calibri" w:cs="Calibri"/>
          <w:b/>
          <w:bCs/>
          <w:color w:val="000000" w:themeColor="text1"/>
        </w:rPr>
        <w:t>dV</w:t>
      </w:r>
      <w:proofErr w:type="spellEnd"/>
      <w:r w:rsidRPr="00E758C5">
        <w:rPr>
          <w:rFonts w:ascii="Calibri" w:hAnsi="Calibri" w:cs="Calibri"/>
          <w:b/>
          <w:bCs/>
          <w:color w:val="000000" w:themeColor="text1"/>
        </w:rPr>
        <w:t>/dt Operation:</w:t>
      </w:r>
      <w:r w:rsidRPr="00924A25">
        <w:rPr>
          <w:rFonts w:ascii="Calibri" w:hAnsi="Calibri" w:cs="Calibri"/>
          <w:color w:val="000000" w:themeColor="text1"/>
        </w:rPr>
        <w:t xml:space="preserve"> The NCP51820 is rated for </w:t>
      </w:r>
      <w:proofErr w:type="spellStart"/>
      <w:r w:rsidRPr="00924A25">
        <w:rPr>
          <w:rFonts w:ascii="Calibri" w:hAnsi="Calibri" w:cs="Calibri"/>
          <w:color w:val="000000" w:themeColor="text1"/>
        </w:rPr>
        <w:t>dV</w:t>
      </w:r>
      <w:proofErr w:type="spellEnd"/>
      <w:r w:rsidRPr="00924A25">
        <w:rPr>
          <w:rFonts w:ascii="Calibri" w:hAnsi="Calibri" w:cs="Calibri"/>
          <w:color w:val="000000" w:themeColor="text1"/>
        </w:rPr>
        <w:t>/dt up to 200 V/ns, ensuring stable and reliable operation even in high-speed switching environments.</w:t>
      </w:r>
    </w:p>
    <w:p w14:paraId="00F4C99A" w14:textId="77777777" w:rsidR="00924A25" w:rsidRPr="00924A25" w:rsidRDefault="00924A25" w:rsidP="00924A25">
      <w:pPr>
        <w:ind w:left="-709" w:right="-755"/>
        <w:jc w:val="both"/>
        <w:rPr>
          <w:rFonts w:ascii="Calibri" w:hAnsi="Calibri" w:cs="Calibri"/>
          <w:color w:val="000000" w:themeColor="text1"/>
        </w:rPr>
      </w:pPr>
      <w:r w:rsidRPr="00E758C5">
        <w:rPr>
          <w:rFonts w:ascii="Calibri" w:hAnsi="Calibri" w:cs="Calibri"/>
          <w:b/>
          <w:bCs/>
          <w:color w:val="000000" w:themeColor="text1"/>
        </w:rPr>
        <w:t>Dedicated Gate Protection:</w:t>
      </w:r>
      <w:r w:rsidRPr="00924A25">
        <w:rPr>
          <w:rFonts w:ascii="Calibri" w:hAnsi="Calibri" w:cs="Calibri"/>
          <w:color w:val="000000" w:themeColor="text1"/>
        </w:rPr>
        <w:t xml:space="preserve"> The driver employs independent voltage regulators for both the high-side and low-side drive stages. This maintains the gate-source drive signal amplitude, protecting the </w:t>
      </w:r>
      <w:proofErr w:type="spellStart"/>
      <w:r w:rsidRPr="00924A25">
        <w:rPr>
          <w:rFonts w:ascii="Calibri" w:hAnsi="Calibri" w:cs="Calibri"/>
          <w:color w:val="000000" w:themeColor="text1"/>
        </w:rPr>
        <w:t>GaN</w:t>
      </w:r>
      <w:proofErr w:type="spellEnd"/>
      <w:r w:rsidRPr="00924A25">
        <w:rPr>
          <w:rFonts w:ascii="Calibri" w:hAnsi="Calibri" w:cs="Calibri"/>
          <w:color w:val="000000" w:themeColor="text1"/>
        </w:rPr>
        <w:t xml:space="preserve"> power transistors from excessive voltage stress.</w:t>
      </w:r>
    </w:p>
    <w:p w14:paraId="49E6CFDE" w14:textId="77777777" w:rsidR="00924A25" w:rsidRPr="00924A25" w:rsidRDefault="00924A25" w:rsidP="00924A25">
      <w:pPr>
        <w:ind w:left="-709" w:right="-755"/>
        <w:jc w:val="both"/>
        <w:rPr>
          <w:rFonts w:ascii="Calibri" w:hAnsi="Calibri" w:cs="Calibri"/>
          <w:color w:val="000000" w:themeColor="text1"/>
        </w:rPr>
      </w:pPr>
      <w:r w:rsidRPr="00E758C5">
        <w:rPr>
          <w:rFonts w:ascii="Calibri" w:hAnsi="Calibri" w:cs="Calibri"/>
          <w:b/>
          <w:bCs/>
          <w:color w:val="000000" w:themeColor="text1"/>
        </w:rPr>
        <w:t>Comprehensive Protection Features:</w:t>
      </w:r>
      <w:r w:rsidRPr="00924A25">
        <w:rPr>
          <w:rFonts w:ascii="Calibri" w:hAnsi="Calibri" w:cs="Calibri"/>
          <w:color w:val="000000" w:themeColor="text1"/>
        </w:rPr>
        <w:t xml:space="preserve"> The NCP51820 includes under-voltage lockout (UVLO) monitoring for the VDD bias voltage and VDDH/VDDL driver bias, as well as thermal shutdown based on the die junction temperature.</w:t>
      </w:r>
    </w:p>
    <w:p w14:paraId="36C156F6" w14:textId="77777777" w:rsidR="00924A25" w:rsidRPr="00924A25" w:rsidRDefault="00924A25" w:rsidP="00924A25">
      <w:pPr>
        <w:ind w:left="-709" w:right="-755"/>
        <w:jc w:val="both"/>
        <w:rPr>
          <w:rFonts w:ascii="Calibri" w:hAnsi="Calibri" w:cs="Calibri"/>
          <w:color w:val="000000" w:themeColor="text1"/>
        </w:rPr>
      </w:pPr>
      <w:r w:rsidRPr="00E758C5">
        <w:rPr>
          <w:rFonts w:ascii="Calibri" w:hAnsi="Calibri" w:cs="Calibri"/>
          <w:b/>
          <w:bCs/>
          <w:color w:val="000000" w:themeColor="text1"/>
        </w:rPr>
        <w:t>Programmable Dead-Time Control:</w:t>
      </w:r>
      <w:r w:rsidRPr="00924A25">
        <w:rPr>
          <w:rFonts w:ascii="Calibri" w:hAnsi="Calibri" w:cs="Calibri"/>
          <w:color w:val="000000" w:themeColor="text1"/>
        </w:rPr>
        <w:t xml:space="preserve"> The dead-time between the high-side and low-side drive signals can be configured to prevent cross-conduction, ensuring safe and efficient operation.</w:t>
      </w:r>
    </w:p>
    <w:p w14:paraId="3231DC1B" w14:textId="77777777" w:rsidR="00924A25" w:rsidRPr="00924A25" w:rsidRDefault="00924A25" w:rsidP="00924A25">
      <w:pPr>
        <w:ind w:left="-709" w:right="-755"/>
        <w:jc w:val="both"/>
        <w:rPr>
          <w:rFonts w:ascii="Calibri" w:hAnsi="Calibri" w:cs="Calibri"/>
          <w:color w:val="000000" w:themeColor="text1"/>
        </w:rPr>
      </w:pPr>
      <w:r w:rsidRPr="00E758C5">
        <w:rPr>
          <w:rFonts w:ascii="Calibri" w:hAnsi="Calibri" w:cs="Calibri"/>
          <w:b/>
          <w:bCs/>
          <w:color w:val="000000" w:themeColor="text1"/>
        </w:rPr>
        <w:t>High Drive Capability:</w:t>
      </w:r>
      <w:r w:rsidRPr="00924A25">
        <w:rPr>
          <w:rFonts w:ascii="Calibri" w:hAnsi="Calibri" w:cs="Calibri"/>
          <w:color w:val="000000" w:themeColor="text1"/>
        </w:rPr>
        <w:t xml:space="preserve"> The NCP51820 provides a source capability of 1 A and a sink capability of 2 A, enabling it to drive a wide range of </w:t>
      </w:r>
      <w:proofErr w:type="spellStart"/>
      <w:r w:rsidRPr="00924A25">
        <w:rPr>
          <w:rFonts w:ascii="Calibri" w:hAnsi="Calibri" w:cs="Calibri"/>
          <w:color w:val="000000" w:themeColor="text1"/>
        </w:rPr>
        <w:t>GaN</w:t>
      </w:r>
      <w:proofErr w:type="spellEnd"/>
      <w:r w:rsidRPr="00924A25">
        <w:rPr>
          <w:rFonts w:ascii="Calibri" w:hAnsi="Calibri" w:cs="Calibri"/>
          <w:color w:val="000000" w:themeColor="text1"/>
        </w:rPr>
        <w:t xml:space="preserve"> power switches.</w:t>
      </w:r>
    </w:p>
    <w:p w14:paraId="3DD5CF40" w14:textId="77777777" w:rsidR="00924A25" w:rsidRPr="00924A25" w:rsidRDefault="00924A25" w:rsidP="00924A25">
      <w:pPr>
        <w:ind w:left="-709" w:right="-755"/>
        <w:jc w:val="both"/>
        <w:rPr>
          <w:rFonts w:ascii="Calibri" w:hAnsi="Calibri" w:cs="Calibri"/>
          <w:color w:val="000000" w:themeColor="text1"/>
        </w:rPr>
      </w:pPr>
      <w:r w:rsidRPr="00E758C5">
        <w:rPr>
          <w:rFonts w:ascii="Calibri" w:hAnsi="Calibri" w:cs="Calibri"/>
          <w:b/>
          <w:bCs/>
          <w:color w:val="000000" w:themeColor="text1"/>
        </w:rPr>
        <w:t>Input Compatibility:</w:t>
      </w:r>
      <w:r w:rsidRPr="00924A25">
        <w:rPr>
          <w:rFonts w:ascii="Calibri" w:hAnsi="Calibri" w:cs="Calibri"/>
          <w:color w:val="000000" w:themeColor="text1"/>
        </w:rPr>
        <w:t xml:space="preserve"> The driver features dual TTL compatible Schmitt trigger inputs, simplifying integration with microcontrollers and digital signal processors.</w:t>
      </w:r>
    </w:p>
    <w:p w14:paraId="4E7CA31D" w14:textId="77777777" w:rsidR="00924A25" w:rsidRPr="00924A25" w:rsidRDefault="00924A25" w:rsidP="00924A25">
      <w:pPr>
        <w:ind w:left="-709" w:right="-755"/>
        <w:jc w:val="both"/>
        <w:rPr>
          <w:rFonts w:ascii="Calibri" w:hAnsi="Calibri" w:cs="Calibri"/>
          <w:b/>
          <w:bCs/>
          <w:color w:val="000000" w:themeColor="text1"/>
        </w:rPr>
      </w:pPr>
      <w:r w:rsidRPr="00924A25">
        <w:rPr>
          <w:rFonts w:ascii="Calibri" w:hAnsi="Calibri" w:cs="Calibri"/>
          <w:b/>
          <w:bCs/>
          <w:color w:val="000000" w:themeColor="text1"/>
        </w:rPr>
        <w:t>Applications</w:t>
      </w:r>
    </w:p>
    <w:p w14:paraId="1E8A79B6" w14:textId="77777777" w:rsidR="00924A25" w:rsidRPr="00924A25" w:rsidRDefault="00924A25" w:rsidP="00924A25">
      <w:pPr>
        <w:ind w:left="-709" w:right="-755"/>
        <w:jc w:val="both"/>
        <w:rPr>
          <w:rFonts w:ascii="Calibri" w:hAnsi="Calibri" w:cs="Calibri"/>
          <w:color w:val="000000" w:themeColor="text1"/>
        </w:rPr>
      </w:pPr>
      <w:r w:rsidRPr="00924A25">
        <w:rPr>
          <w:rFonts w:ascii="Calibri" w:hAnsi="Calibri" w:cs="Calibri"/>
          <w:color w:val="000000" w:themeColor="text1"/>
        </w:rPr>
        <w:t>The NCP51820 is well-suited for a variety of power electronics applications, particularly those involving soft-switching topologies:</w:t>
      </w:r>
    </w:p>
    <w:p w14:paraId="416BFD5B" w14:textId="77777777" w:rsidR="00924A25" w:rsidRPr="00924A25" w:rsidRDefault="00924A25" w:rsidP="00924A25">
      <w:pPr>
        <w:ind w:left="-709" w:right="-755"/>
        <w:jc w:val="both"/>
        <w:rPr>
          <w:rFonts w:ascii="Calibri" w:hAnsi="Calibri" w:cs="Calibri"/>
          <w:color w:val="000000" w:themeColor="text1"/>
        </w:rPr>
      </w:pPr>
      <w:r w:rsidRPr="00924A25">
        <w:rPr>
          <w:rFonts w:ascii="Calibri" w:hAnsi="Calibri" w:cs="Calibri"/>
          <w:color w:val="000000" w:themeColor="text1"/>
        </w:rPr>
        <w:t>Soft-switching full or half-bridge converters</w:t>
      </w:r>
    </w:p>
    <w:p w14:paraId="66E35569" w14:textId="77777777" w:rsidR="00924A25" w:rsidRPr="00924A25" w:rsidRDefault="00924A25" w:rsidP="00924A25">
      <w:pPr>
        <w:ind w:left="-709" w:right="-755"/>
        <w:jc w:val="both"/>
        <w:rPr>
          <w:rFonts w:ascii="Calibri" w:hAnsi="Calibri" w:cs="Calibri"/>
          <w:color w:val="000000" w:themeColor="text1"/>
        </w:rPr>
      </w:pPr>
      <w:r w:rsidRPr="00924A25">
        <w:rPr>
          <w:rFonts w:ascii="Calibri" w:hAnsi="Calibri" w:cs="Calibri"/>
          <w:color w:val="000000" w:themeColor="text1"/>
        </w:rPr>
        <w:t>LLC resonant converters</w:t>
      </w:r>
    </w:p>
    <w:p w14:paraId="3A5096AE" w14:textId="77777777" w:rsidR="00924A25" w:rsidRPr="00924A25" w:rsidRDefault="00924A25" w:rsidP="00924A25">
      <w:pPr>
        <w:ind w:left="-709" w:right="-755"/>
        <w:jc w:val="both"/>
        <w:rPr>
          <w:rFonts w:ascii="Calibri" w:hAnsi="Calibri" w:cs="Calibri"/>
          <w:color w:val="000000" w:themeColor="text1"/>
        </w:rPr>
      </w:pPr>
      <w:r w:rsidRPr="00924A25">
        <w:rPr>
          <w:rFonts w:ascii="Calibri" w:hAnsi="Calibri" w:cs="Calibri"/>
          <w:color w:val="000000" w:themeColor="text1"/>
        </w:rPr>
        <w:t>Active clamp flyback or forward converters</w:t>
      </w:r>
    </w:p>
    <w:p w14:paraId="7C834513" w14:textId="6F36FC7B" w:rsidR="00924A25" w:rsidRDefault="00924A25" w:rsidP="00924A25">
      <w:pPr>
        <w:ind w:left="-709" w:right="-755"/>
        <w:rPr>
          <w:rFonts w:ascii="Calibri" w:hAnsi="Calibri" w:cs="Calibri"/>
          <w:color w:val="000000" w:themeColor="text1"/>
        </w:rPr>
      </w:pPr>
      <w:r w:rsidRPr="00924A25">
        <w:rPr>
          <w:rFonts w:ascii="Calibri" w:hAnsi="Calibri" w:cs="Calibri"/>
          <w:color w:val="000000" w:themeColor="text1"/>
        </w:rPr>
        <w:t>Synchronous rectifier topologies</w:t>
      </w:r>
    </w:p>
    <w:p w14:paraId="7EC7DF60" w14:textId="6205E187" w:rsidR="007743FC" w:rsidRPr="00F46D39" w:rsidRDefault="00BC6707" w:rsidP="0045225D">
      <w:pPr>
        <w:ind w:left="-709" w:right="-755"/>
        <w:rPr>
          <w:rFonts w:ascii="Calibri" w:hAnsi="Calibri" w:cs="Calibri"/>
          <w:b/>
          <w:bCs/>
          <w:color w:val="000000" w:themeColor="text1"/>
        </w:rPr>
      </w:pPr>
      <w:r w:rsidRPr="00F46D39">
        <w:rPr>
          <w:rFonts w:ascii="Calibri" w:hAnsi="Calibri" w:cs="Calibri"/>
          <w:b/>
          <w:bCs/>
          <w:color w:val="000000" w:themeColor="text1"/>
        </w:rPr>
        <w:lastRenderedPageBreak/>
        <w:t>5</w:t>
      </w:r>
      <w:r w:rsidR="007743FC" w:rsidRPr="00F46D39">
        <w:rPr>
          <w:rFonts w:ascii="Calibri" w:hAnsi="Calibri" w:cs="Calibri"/>
          <w:b/>
          <w:bCs/>
          <w:color w:val="000000" w:themeColor="text1"/>
        </w:rPr>
        <w:t>.2. GaN3R2-100CBE MOSFET (</w:t>
      </w:r>
      <w:proofErr w:type="spellStart"/>
      <w:r w:rsidR="007743FC" w:rsidRPr="00F46D39">
        <w:rPr>
          <w:rFonts w:ascii="Calibri" w:hAnsi="Calibri" w:cs="Calibri"/>
          <w:b/>
          <w:bCs/>
          <w:color w:val="000000" w:themeColor="text1"/>
        </w:rPr>
        <w:t>Nexperia</w:t>
      </w:r>
      <w:proofErr w:type="spellEnd"/>
      <w:r w:rsidR="007743FC" w:rsidRPr="00F46D39">
        <w:rPr>
          <w:rFonts w:ascii="Calibri" w:hAnsi="Calibri" w:cs="Calibri"/>
          <w:b/>
          <w:bCs/>
          <w:color w:val="000000" w:themeColor="text1"/>
        </w:rPr>
        <w:t>)</w:t>
      </w:r>
    </w:p>
    <w:p w14:paraId="58A2EF58" w14:textId="7A38E251" w:rsidR="001D5B6B" w:rsidRPr="001D5B6B" w:rsidRDefault="001D5B6B" w:rsidP="001D5B6B">
      <w:pPr>
        <w:ind w:left="-709" w:right="-755"/>
        <w:rPr>
          <w:rFonts w:ascii="Calibri" w:hAnsi="Calibri" w:cs="Calibri"/>
          <w:color w:val="000000" w:themeColor="text1"/>
        </w:rPr>
      </w:pPr>
      <w:r>
        <w:t xml:space="preserve">The GAN3R2-100CBE is a 100 V, 3.2 </w:t>
      </w:r>
      <w:proofErr w:type="spellStart"/>
      <w:r>
        <w:t>mΩ</w:t>
      </w:r>
      <w:proofErr w:type="spellEnd"/>
      <w:r>
        <w:t xml:space="preserve"> Gallium Nitride (</w:t>
      </w:r>
      <w:proofErr w:type="spellStart"/>
      <w:r>
        <w:t>GaN</w:t>
      </w:r>
      <w:proofErr w:type="spellEnd"/>
      <w:r>
        <w:t>) FET designed for high efficiency and high power density applications. It features low on-state resistance, high frequency switching capabilities, and is housed in a compact Wafer Level Chip-Scale Package (WLCSP).</w:t>
      </w:r>
    </w:p>
    <w:p w14:paraId="7DC4E532" w14:textId="77777777" w:rsidR="001D5B6B" w:rsidRPr="001D5B6B" w:rsidRDefault="001D5B6B" w:rsidP="001D5B6B">
      <w:pPr>
        <w:ind w:left="-709" w:right="-755"/>
        <w:rPr>
          <w:rFonts w:ascii="Calibri" w:hAnsi="Calibri" w:cs="Calibri"/>
          <w:b/>
          <w:bCs/>
          <w:color w:val="000000" w:themeColor="text1"/>
        </w:rPr>
      </w:pPr>
      <w:r w:rsidRPr="001D5B6B">
        <w:rPr>
          <w:rFonts w:ascii="Calibri" w:hAnsi="Calibri" w:cs="Calibri"/>
          <w:b/>
          <w:bCs/>
          <w:color w:val="000000" w:themeColor="text1"/>
        </w:rPr>
        <w:t>Key Features:</w:t>
      </w:r>
    </w:p>
    <w:p w14:paraId="0599B464"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Enhancement Mode (Normally-Off) Power Switch: Provides high efficiency and high power density.</w:t>
      </w:r>
    </w:p>
    <w:p w14:paraId="74AA124D"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High Frequency Switching: Capable of ultra-high frequency switching.</w:t>
      </w:r>
    </w:p>
    <w:p w14:paraId="3B8D1A18"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 xml:space="preserve">Low On-State Resistance (RDS(on)): 3.2 </w:t>
      </w:r>
      <w:proofErr w:type="spellStart"/>
      <w:r w:rsidRPr="001D5B6B">
        <w:rPr>
          <w:rFonts w:ascii="Calibri" w:hAnsi="Calibri" w:cs="Calibri"/>
          <w:color w:val="000000" w:themeColor="text1"/>
        </w:rPr>
        <w:t>mΩ</w:t>
      </w:r>
      <w:proofErr w:type="spellEnd"/>
      <w:r w:rsidRPr="001D5B6B">
        <w:rPr>
          <w:rFonts w:ascii="Calibri" w:hAnsi="Calibri" w:cs="Calibri"/>
          <w:color w:val="000000" w:themeColor="text1"/>
        </w:rPr>
        <w:t xml:space="preserve"> maximum.</w:t>
      </w:r>
    </w:p>
    <w:p w14:paraId="2F2EE9F4"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Low Gate and Output Charge: Reduces switching losses.</w:t>
      </w:r>
    </w:p>
    <w:p w14:paraId="35D20A4F"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No Body Diode: Eliminates reverse recovery losses.</w:t>
      </w:r>
    </w:p>
    <w:p w14:paraId="55E25C47"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ESD Protection: Enhanced reliability.</w:t>
      </w:r>
    </w:p>
    <w:p w14:paraId="67FAF8FD"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RoHS, Pb-Free, REACH-Compliant: Environmentally friendly.</w:t>
      </w:r>
    </w:p>
    <w:p w14:paraId="222F0304" w14:textId="77777777" w:rsidR="001D5B6B" w:rsidRPr="002126F3" w:rsidRDefault="001D5B6B" w:rsidP="001D5B6B">
      <w:pPr>
        <w:ind w:left="-709" w:right="-755"/>
        <w:rPr>
          <w:rFonts w:ascii="Calibri" w:hAnsi="Calibri" w:cs="Calibri"/>
          <w:b/>
          <w:bCs/>
          <w:color w:val="000000" w:themeColor="text1"/>
        </w:rPr>
      </w:pPr>
      <w:r w:rsidRPr="002126F3">
        <w:rPr>
          <w:rFonts w:ascii="Calibri" w:hAnsi="Calibri" w:cs="Calibri"/>
          <w:b/>
          <w:bCs/>
          <w:color w:val="000000" w:themeColor="text1"/>
        </w:rPr>
        <w:t>Applications:</w:t>
      </w:r>
    </w:p>
    <w:p w14:paraId="009362A9"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Power Conversion: High power density and high efficiency applications.</w:t>
      </w:r>
    </w:p>
    <w:p w14:paraId="313C9555"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AC-to-DC Converters: Particularly useful for the secondary stage.</w:t>
      </w:r>
    </w:p>
    <w:p w14:paraId="7C39B099"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DC-to-DC Converters: Ideal for high frequency converters in 48 V systems.</w:t>
      </w:r>
    </w:p>
    <w:p w14:paraId="4C38D74D"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Fast Battery Charging: Suitable for mobile phones, laptops, tablets, and USB type-C chargers.</w:t>
      </w:r>
    </w:p>
    <w:p w14:paraId="3BA894FE"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Data and Telecom: Effective in AC-to-DC and DC-to-DC converters.</w:t>
      </w:r>
    </w:p>
    <w:p w14:paraId="4D689CF4"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Motor Drives and Class D Audio Amplifiers: High performance in these applications.</w:t>
      </w:r>
    </w:p>
    <w:p w14:paraId="415A1DD3"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LiDAR: Suitable for non-automotive applications.</w:t>
      </w:r>
    </w:p>
    <w:p w14:paraId="3936F1AF" w14:textId="77777777" w:rsidR="001D5B6B" w:rsidRPr="002126F3" w:rsidRDefault="001D5B6B" w:rsidP="001D5B6B">
      <w:pPr>
        <w:ind w:left="-709" w:right="-755"/>
        <w:rPr>
          <w:rFonts w:ascii="Calibri" w:hAnsi="Calibri" w:cs="Calibri"/>
          <w:b/>
          <w:bCs/>
          <w:color w:val="000000" w:themeColor="text1"/>
        </w:rPr>
      </w:pPr>
      <w:r w:rsidRPr="002126F3">
        <w:rPr>
          <w:rFonts w:ascii="Calibri" w:hAnsi="Calibri" w:cs="Calibri"/>
          <w:b/>
          <w:bCs/>
          <w:color w:val="000000" w:themeColor="text1"/>
        </w:rPr>
        <w:t>Specifications:</w:t>
      </w:r>
    </w:p>
    <w:p w14:paraId="0BE28BBD"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Drain-Source Voltage (VDS): 100 V maximum.</w:t>
      </w:r>
    </w:p>
    <w:p w14:paraId="0D1777E1"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Drain Current (ID): 60 A maximum.</w:t>
      </w:r>
    </w:p>
    <w:p w14:paraId="585E9847"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Total Power Dissipation (</w:t>
      </w:r>
      <w:proofErr w:type="spellStart"/>
      <w:r w:rsidRPr="001D5B6B">
        <w:rPr>
          <w:rFonts w:ascii="Calibri" w:hAnsi="Calibri" w:cs="Calibri"/>
          <w:color w:val="000000" w:themeColor="text1"/>
        </w:rPr>
        <w:t>Ptot</w:t>
      </w:r>
      <w:proofErr w:type="spellEnd"/>
      <w:r w:rsidRPr="001D5B6B">
        <w:rPr>
          <w:rFonts w:ascii="Calibri" w:hAnsi="Calibri" w:cs="Calibri"/>
          <w:color w:val="000000" w:themeColor="text1"/>
        </w:rPr>
        <w:t>): 394 W maximum.</w:t>
      </w:r>
    </w:p>
    <w:p w14:paraId="4004B5B5"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Junction Temperature (</w:t>
      </w:r>
      <w:proofErr w:type="spellStart"/>
      <w:r w:rsidRPr="001D5B6B">
        <w:rPr>
          <w:rFonts w:ascii="Calibri" w:hAnsi="Calibri" w:cs="Calibri"/>
          <w:color w:val="000000" w:themeColor="text1"/>
        </w:rPr>
        <w:t>Tj</w:t>
      </w:r>
      <w:proofErr w:type="spellEnd"/>
      <w:r w:rsidRPr="001D5B6B">
        <w:rPr>
          <w:rFonts w:ascii="Calibri" w:hAnsi="Calibri" w:cs="Calibri"/>
          <w:color w:val="000000" w:themeColor="text1"/>
        </w:rPr>
        <w:t>): -40 to 150 °C.</w:t>
      </w:r>
    </w:p>
    <w:p w14:paraId="0FBBB966"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Gate-Source Voltage (VGS): -4 to 6 V.</w:t>
      </w:r>
    </w:p>
    <w:p w14:paraId="2FC42CF6"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 xml:space="preserve">Transient Drain-Source Voltage (VTDS): 130 V maximum (pulsed, </w:t>
      </w:r>
      <w:proofErr w:type="spellStart"/>
      <w:r w:rsidRPr="001D5B6B">
        <w:rPr>
          <w:rFonts w:ascii="Calibri" w:hAnsi="Calibri" w:cs="Calibri"/>
          <w:color w:val="000000" w:themeColor="text1"/>
        </w:rPr>
        <w:t>tp</w:t>
      </w:r>
      <w:proofErr w:type="spellEnd"/>
      <w:r w:rsidRPr="001D5B6B">
        <w:rPr>
          <w:rFonts w:ascii="Calibri" w:hAnsi="Calibri" w:cs="Calibri"/>
          <w:color w:val="000000" w:themeColor="text1"/>
        </w:rPr>
        <w:t xml:space="preserve"> = 1 µs).</w:t>
      </w:r>
    </w:p>
    <w:p w14:paraId="13FDA7F8"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Gate Resistance (RG): 2.2 Ω typical.</w:t>
      </w:r>
    </w:p>
    <w:p w14:paraId="0134745C" w14:textId="05219D54" w:rsidR="007743FC" w:rsidRDefault="001D5B6B" w:rsidP="001D5B6B">
      <w:pPr>
        <w:ind w:left="-709" w:right="-755"/>
        <w:rPr>
          <w:rFonts w:ascii="Calibri" w:hAnsi="Calibri" w:cs="Calibri"/>
          <w:color w:val="000000" w:themeColor="text1"/>
        </w:rPr>
      </w:pPr>
      <w:r w:rsidRPr="001D5B6B">
        <w:rPr>
          <w:rFonts w:ascii="Calibri" w:hAnsi="Calibri" w:cs="Calibri"/>
          <w:color w:val="000000" w:themeColor="text1"/>
        </w:rPr>
        <w:t>Thermal Resistance (</w:t>
      </w:r>
      <w:proofErr w:type="spellStart"/>
      <w:r w:rsidRPr="001D5B6B">
        <w:rPr>
          <w:rFonts w:ascii="Calibri" w:hAnsi="Calibri" w:cs="Calibri"/>
          <w:color w:val="000000" w:themeColor="text1"/>
        </w:rPr>
        <w:t>Rth</w:t>
      </w:r>
      <w:proofErr w:type="spellEnd"/>
      <w:r w:rsidRPr="001D5B6B">
        <w:rPr>
          <w:rFonts w:ascii="Calibri" w:hAnsi="Calibri" w:cs="Calibri"/>
          <w:color w:val="000000" w:themeColor="text1"/>
        </w:rPr>
        <w:t>(j-c)): 0.3 K/W typical from junction to case.</w:t>
      </w:r>
    </w:p>
    <w:p w14:paraId="4F243EEC" w14:textId="77777777" w:rsidR="004F35A7" w:rsidRDefault="004F35A7" w:rsidP="0045225D">
      <w:pPr>
        <w:ind w:left="-709" w:right="-755"/>
        <w:rPr>
          <w:rFonts w:ascii="Calibri" w:hAnsi="Calibri" w:cs="Calibri"/>
          <w:color w:val="000000" w:themeColor="text1"/>
        </w:rPr>
      </w:pPr>
    </w:p>
    <w:p w14:paraId="4E9AB914" w14:textId="77777777" w:rsidR="004F35A7" w:rsidRDefault="004F35A7" w:rsidP="0045225D">
      <w:pPr>
        <w:ind w:left="-709" w:right="-755"/>
        <w:rPr>
          <w:rFonts w:ascii="Calibri" w:hAnsi="Calibri" w:cs="Calibri"/>
          <w:color w:val="000000" w:themeColor="text1"/>
        </w:rPr>
      </w:pPr>
    </w:p>
    <w:p w14:paraId="42BA17C0" w14:textId="690F489B" w:rsidR="004F35A7" w:rsidRPr="003F450C" w:rsidRDefault="009161EA" w:rsidP="009161EA">
      <w:pPr>
        <w:spacing w:after="0"/>
        <w:ind w:left="-709" w:right="-755"/>
        <w:jc w:val="center"/>
        <w:rPr>
          <w:rFonts w:ascii="Calibri" w:hAnsi="Calibri" w:cs="Calibri"/>
          <w:b/>
          <w:bCs/>
          <w:color w:val="000000" w:themeColor="text1"/>
        </w:rPr>
      </w:pPr>
      <w:r w:rsidRPr="003F450C">
        <w:rPr>
          <w:rFonts w:ascii="Calibri" w:hAnsi="Calibri" w:cs="Calibri"/>
          <w:b/>
          <w:bCs/>
          <w:color w:val="000000" w:themeColor="text1"/>
        </w:rPr>
        <w:lastRenderedPageBreak/>
        <w:t>Chapter – 6</w:t>
      </w:r>
    </w:p>
    <w:p w14:paraId="6A436AD8" w14:textId="1A4EBBA6" w:rsidR="009161EA" w:rsidRPr="003F450C" w:rsidRDefault="009161EA" w:rsidP="009161EA">
      <w:pPr>
        <w:spacing w:after="0"/>
        <w:ind w:left="-709" w:right="-755"/>
        <w:jc w:val="center"/>
        <w:rPr>
          <w:rFonts w:ascii="Calibri" w:hAnsi="Calibri" w:cs="Calibri"/>
          <w:b/>
          <w:bCs/>
          <w:color w:val="000000" w:themeColor="text1"/>
        </w:rPr>
      </w:pPr>
      <w:r w:rsidRPr="003F450C">
        <w:rPr>
          <w:rFonts w:ascii="Calibri" w:hAnsi="Calibri" w:cs="Calibri"/>
          <w:b/>
          <w:bCs/>
          <w:color w:val="000000" w:themeColor="text1"/>
        </w:rPr>
        <w:t>Altium Schematic and PCB Layout Design</w:t>
      </w:r>
    </w:p>
    <w:p w14:paraId="14444370" w14:textId="0E263E93" w:rsidR="004F35A7" w:rsidRDefault="006F6493" w:rsidP="006F6493">
      <w:pPr>
        <w:ind w:left="-709" w:right="-755"/>
        <w:jc w:val="center"/>
        <w:rPr>
          <w:rFonts w:ascii="Calibri" w:hAnsi="Calibri" w:cs="Calibri"/>
          <w:color w:val="000000" w:themeColor="text1"/>
        </w:rPr>
      </w:pPr>
      <w:r w:rsidRPr="006F6493">
        <w:rPr>
          <w:rFonts w:ascii="Calibri" w:hAnsi="Calibri" w:cs="Calibri"/>
          <w:noProof/>
          <w:color w:val="000000" w:themeColor="text1"/>
        </w:rPr>
        <w:drawing>
          <wp:inline distT="0" distB="0" distL="0" distR="0" wp14:anchorId="7584E555" wp14:editId="5BB42FDF">
            <wp:extent cx="5745480" cy="3848735"/>
            <wp:effectExtent l="0" t="0" r="0" b="0"/>
            <wp:docPr id="45700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09686" name=""/>
                    <pic:cNvPicPr/>
                  </pic:nvPicPr>
                  <pic:blipFill>
                    <a:blip r:embed="rId84"/>
                    <a:stretch>
                      <a:fillRect/>
                    </a:stretch>
                  </pic:blipFill>
                  <pic:spPr>
                    <a:xfrm>
                      <a:off x="0" y="0"/>
                      <a:ext cx="5745480" cy="3848735"/>
                    </a:xfrm>
                    <a:prstGeom prst="rect">
                      <a:avLst/>
                    </a:prstGeom>
                  </pic:spPr>
                </pic:pic>
              </a:graphicData>
            </a:graphic>
          </wp:inline>
        </w:drawing>
      </w:r>
    </w:p>
    <w:p w14:paraId="07E41E97" w14:textId="4B43C99A" w:rsidR="006F6493" w:rsidRDefault="00C256B4" w:rsidP="006F6493">
      <w:pPr>
        <w:ind w:left="-709" w:right="-755"/>
        <w:jc w:val="center"/>
        <w:rPr>
          <w:rFonts w:ascii="Calibri" w:hAnsi="Calibri" w:cs="Calibri"/>
          <w:color w:val="000000" w:themeColor="text1"/>
        </w:rPr>
      </w:pPr>
      <w:r w:rsidRPr="00C256B4">
        <w:rPr>
          <w:rFonts w:ascii="Calibri" w:hAnsi="Calibri" w:cs="Calibri"/>
          <w:noProof/>
          <w:color w:val="000000" w:themeColor="text1"/>
        </w:rPr>
        <w:drawing>
          <wp:anchor distT="0" distB="0" distL="114300" distR="114300" simplePos="0" relativeHeight="251660800" behindDoc="0" locked="0" layoutInCell="1" allowOverlap="1" wp14:anchorId="64BC0E57" wp14:editId="66ECDBB9">
            <wp:simplePos x="0" y="0"/>
            <wp:positionH relativeFrom="column">
              <wp:posOffset>-325582</wp:posOffset>
            </wp:positionH>
            <wp:positionV relativeFrom="paragraph">
              <wp:posOffset>362527</wp:posOffset>
            </wp:positionV>
            <wp:extent cx="3096491" cy="3816144"/>
            <wp:effectExtent l="0" t="0" r="0" b="0"/>
            <wp:wrapNone/>
            <wp:docPr id="38381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14144" name=""/>
                    <pic:cNvPicPr/>
                  </pic:nvPicPr>
                  <pic:blipFill>
                    <a:blip r:embed="rId85">
                      <a:extLst>
                        <a:ext uri="{28A0092B-C50C-407E-A947-70E740481C1C}">
                          <a14:useLocalDpi xmlns:a14="http://schemas.microsoft.com/office/drawing/2010/main" val="0"/>
                        </a:ext>
                      </a:extLst>
                    </a:blip>
                    <a:stretch>
                      <a:fillRect/>
                    </a:stretch>
                  </pic:blipFill>
                  <pic:spPr>
                    <a:xfrm>
                      <a:off x="0" y="0"/>
                      <a:ext cx="3096491" cy="3816144"/>
                    </a:xfrm>
                    <a:prstGeom prst="rect">
                      <a:avLst/>
                    </a:prstGeom>
                  </pic:spPr>
                </pic:pic>
              </a:graphicData>
            </a:graphic>
            <wp14:sizeRelH relativeFrom="margin">
              <wp14:pctWidth>0</wp14:pctWidth>
            </wp14:sizeRelH>
            <wp14:sizeRelV relativeFrom="margin">
              <wp14:pctHeight>0</wp14:pctHeight>
            </wp14:sizeRelV>
          </wp:anchor>
        </w:drawing>
      </w:r>
      <w:r w:rsidR="006F6493">
        <w:rPr>
          <w:rFonts w:ascii="Calibri" w:hAnsi="Calibri" w:cs="Calibri"/>
          <w:color w:val="000000" w:themeColor="text1"/>
        </w:rPr>
        <w:t>Schematic</w:t>
      </w:r>
    </w:p>
    <w:p w14:paraId="27EA5611" w14:textId="6C3B4C1D" w:rsidR="00C256B4" w:rsidRDefault="00C256B4" w:rsidP="0045225D">
      <w:pPr>
        <w:ind w:left="-709" w:right="-755"/>
        <w:rPr>
          <w:rFonts w:ascii="Calibri" w:hAnsi="Calibri" w:cs="Calibri"/>
          <w:noProof/>
          <w:color w:val="000000" w:themeColor="text1"/>
        </w:rPr>
      </w:pPr>
      <w:r w:rsidRPr="00C256B4">
        <w:rPr>
          <w:rFonts w:ascii="Calibri" w:hAnsi="Calibri" w:cs="Calibri"/>
          <w:noProof/>
          <w:color w:val="000000" w:themeColor="text1"/>
        </w:rPr>
        <w:drawing>
          <wp:anchor distT="0" distB="0" distL="114300" distR="114300" simplePos="0" relativeHeight="251665920" behindDoc="0" locked="0" layoutInCell="1" allowOverlap="1" wp14:anchorId="6AD5DFD4" wp14:editId="2E6D2D9F">
            <wp:simplePos x="0" y="0"/>
            <wp:positionH relativeFrom="column">
              <wp:posOffset>2847225</wp:posOffset>
            </wp:positionH>
            <wp:positionV relativeFrom="paragraph">
              <wp:posOffset>15875</wp:posOffset>
            </wp:positionV>
            <wp:extent cx="3317875" cy="3810000"/>
            <wp:effectExtent l="0" t="0" r="0" b="0"/>
            <wp:wrapNone/>
            <wp:docPr id="170768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84191" name=""/>
                    <pic:cNvPicPr/>
                  </pic:nvPicPr>
                  <pic:blipFill>
                    <a:blip r:embed="rId86">
                      <a:extLst>
                        <a:ext uri="{28A0092B-C50C-407E-A947-70E740481C1C}">
                          <a14:useLocalDpi xmlns:a14="http://schemas.microsoft.com/office/drawing/2010/main" val="0"/>
                        </a:ext>
                      </a:extLst>
                    </a:blip>
                    <a:stretch>
                      <a:fillRect/>
                    </a:stretch>
                  </pic:blipFill>
                  <pic:spPr>
                    <a:xfrm>
                      <a:off x="0" y="0"/>
                      <a:ext cx="3319101" cy="3811408"/>
                    </a:xfrm>
                    <a:prstGeom prst="rect">
                      <a:avLst/>
                    </a:prstGeom>
                  </pic:spPr>
                </pic:pic>
              </a:graphicData>
            </a:graphic>
            <wp14:sizeRelH relativeFrom="margin">
              <wp14:pctWidth>0</wp14:pctWidth>
            </wp14:sizeRelH>
            <wp14:sizeRelV relativeFrom="margin">
              <wp14:pctHeight>0</wp14:pctHeight>
            </wp14:sizeRelV>
          </wp:anchor>
        </w:drawing>
      </w:r>
    </w:p>
    <w:p w14:paraId="61E77A2D" w14:textId="78BF84A1" w:rsidR="00C256B4" w:rsidRDefault="00C256B4" w:rsidP="0045225D">
      <w:pPr>
        <w:ind w:left="-709" w:right="-755"/>
        <w:rPr>
          <w:noProof/>
        </w:rPr>
      </w:pPr>
    </w:p>
    <w:p w14:paraId="237EE604" w14:textId="60B653C7" w:rsidR="00C256B4" w:rsidRDefault="00C256B4" w:rsidP="0045225D">
      <w:pPr>
        <w:ind w:left="-709" w:right="-755"/>
        <w:rPr>
          <w:noProof/>
        </w:rPr>
      </w:pPr>
    </w:p>
    <w:p w14:paraId="5B248701" w14:textId="1E6A5AC9" w:rsidR="00C256B4" w:rsidRDefault="00C256B4" w:rsidP="0045225D">
      <w:pPr>
        <w:ind w:left="-709" w:right="-755"/>
        <w:rPr>
          <w:rFonts w:ascii="Calibri" w:hAnsi="Calibri" w:cs="Calibri"/>
          <w:noProof/>
          <w:color w:val="000000" w:themeColor="text1"/>
        </w:rPr>
      </w:pPr>
      <w:r w:rsidRPr="00C256B4">
        <w:rPr>
          <w:noProof/>
        </w:rPr>
        <w:t xml:space="preserve"> </w:t>
      </w:r>
      <w:r w:rsidRPr="00C256B4">
        <w:rPr>
          <w:rFonts w:ascii="Calibri" w:hAnsi="Calibri" w:cs="Calibri"/>
          <w:noProof/>
          <w:color w:val="000000" w:themeColor="text1"/>
        </w:rPr>
        <w:t xml:space="preserve"> </w:t>
      </w:r>
    </w:p>
    <w:p w14:paraId="1CC4DFF6" w14:textId="77777777" w:rsidR="00C256B4" w:rsidRDefault="00C256B4" w:rsidP="0045225D">
      <w:pPr>
        <w:ind w:left="-709" w:right="-755"/>
        <w:rPr>
          <w:rFonts w:ascii="Calibri" w:hAnsi="Calibri" w:cs="Calibri"/>
          <w:noProof/>
          <w:color w:val="000000" w:themeColor="text1"/>
        </w:rPr>
      </w:pPr>
    </w:p>
    <w:p w14:paraId="2B736CB9" w14:textId="77777777" w:rsidR="00C256B4" w:rsidRDefault="00C256B4" w:rsidP="0045225D">
      <w:pPr>
        <w:ind w:left="-709" w:right="-755"/>
        <w:rPr>
          <w:rFonts w:ascii="Calibri" w:hAnsi="Calibri" w:cs="Calibri"/>
          <w:noProof/>
          <w:color w:val="000000" w:themeColor="text1"/>
        </w:rPr>
      </w:pPr>
    </w:p>
    <w:p w14:paraId="658FA153" w14:textId="12981CF6" w:rsidR="00C256B4" w:rsidRDefault="00C256B4" w:rsidP="0045225D">
      <w:pPr>
        <w:ind w:left="-709" w:right="-755"/>
        <w:rPr>
          <w:rFonts w:ascii="Calibri" w:hAnsi="Calibri" w:cs="Calibri"/>
          <w:noProof/>
          <w:color w:val="000000" w:themeColor="text1"/>
        </w:rPr>
      </w:pPr>
    </w:p>
    <w:p w14:paraId="1DDD2D4A" w14:textId="77777777" w:rsidR="00C256B4" w:rsidRDefault="00C256B4" w:rsidP="0045225D">
      <w:pPr>
        <w:ind w:left="-709" w:right="-755"/>
        <w:rPr>
          <w:rFonts w:ascii="Calibri" w:hAnsi="Calibri" w:cs="Calibri"/>
          <w:noProof/>
          <w:color w:val="000000" w:themeColor="text1"/>
        </w:rPr>
      </w:pPr>
    </w:p>
    <w:p w14:paraId="4BC184E7" w14:textId="77777777" w:rsidR="00C256B4" w:rsidRDefault="00C256B4" w:rsidP="0045225D">
      <w:pPr>
        <w:ind w:left="-709" w:right="-755"/>
        <w:rPr>
          <w:rFonts w:ascii="Calibri" w:hAnsi="Calibri" w:cs="Calibri"/>
          <w:noProof/>
          <w:color w:val="000000" w:themeColor="text1"/>
        </w:rPr>
      </w:pPr>
    </w:p>
    <w:p w14:paraId="5CA4C114" w14:textId="77777777" w:rsidR="00C256B4" w:rsidRDefault="00C256B4" w:rsidP="0045225D">
      <w:pPr>
        <w:ind w:left="-709" w:right="-755"/>
        <w:rPr>
          <w:rFonts w:ascii="Calibri" w:hAnsi="Calibri" w:cs="Calibri"/>
          <w:noProof/>
          <w:color w:val="000000" w:themeColor="text1"/>
        </w:rPr>
      </w:pPr>
    </w:p>
    <w:p w14:paraId="261CA6FD" w14:textId="77777777" w:rsidR="00C256B4" w:rsidRDefault="00C256B4" w:rsidP="0045225D">
      <w:pPr>
        <w:ind w:left="-709" w:right="-755"/>
        <w:rPr>
          <w:rFonts w:ascii="Calibri" w:hAnsi="Calibri" w:cs="Calibri"/>
          <w:noProof/>
          <w:color w:val="000000" w:themeColor="text1"/>
        </w:rPr>
      </w:pPr>
    </w:p>
    <w:p w14:paraId="2A6DE9A3" w14:textId="77777777" w:rsidR="00C256B4" w:rsidRDefault="00C256B4" w:rsidP="0045225D">
      <w:pPr>
        <w:ind w:left="-709" w:right="-755"/>
        <w:rPr>
          <w:rFonts w:ascii="Calibri" w:hAnsi="Calibri" w:cs="Calibri"/>
          <w:noProof/>
          <w:color w:val="000000" w:themeColor="text1"/>
        </w:rPr>
      </w:pPr>
    </w:p>
    <w:p w14:paraId="251217F6" w14:textId="37900072" w:rsidR="004F35A7" w:rsidRDefault="00514403" w:rsidP="0045225D">
      <w:pPr>
        <w:ind w:left="-709" w:right="-755"/>
        <w:rPr>
          <w:rFonts w:ascii="Calibri" w:hAnsi="Calibri" w:cs="Calibri"/>
          <w:color w:val="000000" w:themeColor="text1"/>
        </w:rPr>
      </w:pPr>
      <w:r w:rsidRPr="00514403">
        <w:rPr>
          <w:noProof/>
        </w:rPr>
        <w:t xml:space="preserve"> </w:t>
      </w:r>
    </w:p>
    <w:p w14:paraId="7969B05C" w14:textId="0A78C6BB" w:rsidR="004F35A7" w:rsidRDefault="00E14025" w:rsidP="0045225D">
      <w:pPr>
        <w:ind w:left="-709" w:right="-755"/>
        <w:rPr>
          <w:rFonts w:ascii="Calibri" w:hAnsi="Calibri" w:cs="Calibri"/>
          <w:color w:val="000000" w:themeColor="text1"/>
        </w:rPr>
      </w:pPr>
      <w:r>
        <w:rPr>
          <w:rFonts w:ascii="Calibri" w:hAnsi="Calibri" w:cs="Calibri"/>
          <w:color w:val="000000" w:themeColor="text1"/>
        </w:rPr>
        <w:t xml:space="preserve">                                      2D PCB Design</w:t>
      </w:r>
      <w:r w:rsidR="00514403">
        <w:rPr>
          <w:rFonts w:ascii="Calibri" w:hAnsi="Calibri" w:cs="Calibri"/>
          <w:color w:val="000000" w:themeColor="text1"/>
        </w:rPr>
        <w:tab/>
        <w:t xml:space="preserve">                                                                          3D PCB Design</w:t>
      </w:r>
    </w:p>
    <w:p w14:paraId="154E2728" w14:textId="77777777" w:rsidR="004F35A7" w:rsidRDefault="004F35A7" w:rsidP="0045225D">
      <w:pPr>
        <w:ind w:left="-709" w:right="-755"/>
        <w:rPr>
          <w:rFonts w:ascii="Calibri" w:hAnsi="Calibri" w:cs="Calibri"/>
          <w:color w:val="000000" w:themeColor="text1"/>
        </w:rPr>
      </w:pPr>
    </w:p>
    <w:p w14:paraId="4AA7E6C7" w14:textId="7EF21708" w:rsidR="00082DB0" w:rsidRPr="00C256B4" w:rsidRDefault="00082DB0" w:rsidP="00D95E40">
      <w:pPr>
        <w:ind w:left="-709" w:right="-755"/>
        <w:jc w:val="center"/>
        <w:rPr>
          <w:rFonts w:ascii="Calibri" w:hAnsi="Calibri" w:cs="Calibri"/>
          <w:b/>
          <w:bCs/>
          <w:color w:val="000000" w:themeColor="text1"/>
          <w:sz w:val="32"/>
          <w:szCs w:val="32"/>
        </w:rPr>
      </w:pPr>
      <w:r w:rsidRPr="00C256B4">
        <w:rPr>
          <w:rFonts w:ascii="Calibri" w:hAnsi="Calibri" w:cs="Calibri"/>
          <w:b/>
          <w:bCs/>
          <w:color w:val="000000" w:themeColor="text1"/>
          <w:sz w:val="32"/>
          <w:szCs w:val="32"/>
        </w:rPr>
        <w:lastRenderedPageBreak/>
        <w:t>Conclusion</w:t>
      </w:r>
    </w:p>
    <w:p w14:paraId="1C618855" w14:textId="49BBFFED" w:rsidR="00082DB0" w:rsidRDefault="00082DB0" w:rsidP="00082DB0">
      <w:pPr>
        <w:spacing w:line="360" w:lineRule="auto"/>
        <w:ind w:left="-709" w:right="-755"/>
        <w:jc w:val="both"/>
        <w:rPr>
          <w:rFonts w:ascii="Calibri" w:hAnsi="Calibri" w:cs="Calibri"/>
          <w:color w:val="000000" w:themeColor="text1"/>
        </w:rPr>
      </w:pPr>
      <w:r w:rsidRPr="00082DB0">
        <w:rPr>
          <w:rFonts w:ascii="Calibri" w:hAnsi="Calibri" w:cs="Calibri"/>
          <w:color w:val="000000" w:themeColor="text1"/>
        </w:rPr>
        <w:t>Power electronic converters, such as buck, boost, and flyback, are crucial in modern electrical engineering. They efficiently manage and convert electrical power across various applications, improving energy efficiency and reducing power losses. Buck converters step down voltages, boost converters step up voltages, and buck-boost converters can do both. Flyback converters allow multiple output voltages from a single input, and forward converters are suitable for high output currents. The choice of converter depends on the application's requirements, and careful selection is essential for optimal performance and energy efficiency.</w:t>
      </w:r>
    </w:p>
    <w:p w14:paraId="57D18C3B" w14:textId="77777777" w:rsidR="00082DB0" w:rsidRDefault="00082DB0" w:rsidP="00082DB0">
      <w:pPr>
        <w:spacing w:line="360" w:lineRule="auto"/>
        <w:ind w:left="-709" w:right="-755"/>
        <w:jc w:val="both"/>
        <w:rPr>
          <w:rFonts w:ascii="Calibri" w:hAnsi="Calibri" w:cs="Calibri"/>
          <w:color w:val="000000" w:themeColor="text1"/>
        </w:rPr>
      </w:pPr>
    </w:p>
    <w:p w14:paraId="3393E6A7" w14:textId="77777777" w:rsidR="004F35A7" w:rsidRDefault="004F35A7" w:rsidP="0045225D">
      <w:pPr>
        <w:ind w:left="-709" w:right="-755"/>
        <w:rPr>
          <w:rFonts w:ascii="Calibri" w:hAnsi="Calibri" w:cs="Calibri"/>
          <w:color w:val="000000" w:themeColor="text1"/>
        </w:rPr>
      </w:pPr>
    </w:p>
    <w:p w14:paraId="5CD1B3C8" w14:textId="77777777" w:rsidR="004F35A7" w:rsidRDefault="004F35A7" w:rsidP="0045225D">
      <w:pPr>
        <w:ind w:left="-709" w:right="-755"/>
        <w:rPr>
          <w:rFonts w:ascii="Calibri" w:hAnsi="Calibri" w:cs="Calibri"/>
          <w:color w:val="000000" w:themeColor="text1"/>
        </w:rPr>
      </w:pPr>
    </w:p>
    <w:p w14:paraId="1710877F" w14:textId="77777777" w:rsidR="004F35A7" w:rsidRDefault="004F35A7" w:rsidP="0045225D">
      <w:pPr>
        <w:ind w:left="-709" w:right="-755"/>
        <w:rPr>
          <w:rFonts w:ascii="Calibri" w:hAnsi="Calibri" w:cs="Calibri"/>
          <w:color w:val="000000" w:themeColor="text1"/>
        </w:rPr>
      </w:pPr>
    </w:p>
    <w:p w14:paraId="3600B077" w14:textId="77777777" w:rsidR="004F35A7" w:rsidRDefault="004F35A7" w:rsidP="0045225D">
      <w:pPr>
        <w:ind w:left="-709" w:right="-755"/>
        <w:rPr>
          <w:rFonts w:ascii="Calibri" w:hAnsi="Calibri" w:cs="Calibri"/>
          <w:color w:val="000000" w:themeColor="text1"/>
        </w:rPr>
      </w:pPr>
    </w:p>
    <w:p w14:paraId="38E06749" w14:textId="77777777" w:rsidR="004F35A7" w:rsidRDefault="004F35A7" w:rsidP="0045225D">
      <w:pPr>
        <w:ind w:left="-709" w:right="-755"/>
        <w:rPr>
          <w:rFonts w:ascii="Calibri" w:hAnsi="Calibri" w:cs="Calibri"/>
          <w:color w:val="000000" w:themeColor="text1"/>
        </w:rPr>
      </w:pPr>
    </w:p>
    <w:p w14:paraId="25D4B4AB" w14:textId="77777777" w:rsidR="004F35A7" w:rsidRDefault="004F35A7" w:rsidP="0045225D">
      <w:pPr>
        <w:ind w:left="-709" w:right="-755"/>
        <w:rPr>
          <w:rFonts w:ascii="Calibri" w:hAnsi="Calibri" w:cs="Calibri"/>
          <w:color w:val="000000" w:themeColor="text1"/>
        </w:rPr>
      </w:pPr>
    </w:p>
    <w:p w14:paraId="33919FDF" w14:textId="77777777" w:rsidR="004F35A7" w:rsidRDefault="004F35A7" w:rsidP="0045225D">
      <w:pPr>
        <w:ind w:left="-709" w:right="-755"/>
        <w:rPr>
          <w:rFonts w:ascii="Calibri" w:hAnsi="Calibri" w:cs="Calibri"/>
          <w:color w:val="000000" w:themeColor="text1"/>
        </w:rPr>
      </w:pPr>
    </w:p>
    <w:p w14:paraId="7A4002B1" w14:textId="77777777" w:rsidR="004F35A7" w:rsidRDefault="004F35A7" w:rsidP="0045225D">
      <w:pPr>
        <w:ind w:left="-709" w:right="-755"/>
        <w:rPr>
          <w:rFonts w:ascii="Calibri" w:hAnsi="Calibri" w:cs="Calibri"/>
          <w:color w:val="000000" w:themeColor="text1"/>
        </w:rPr>
      </w:pPr>
    </w:p>
    <w:p w14:paraId="105AFACA" w14:textId="77777777" w:rsidR="004F35A7" w:rsidRDefault="004F35A7" w:rsidP="0045225D">
      <w:pPr>
        <w:ind w:left="-709" w:right="-755"/>
        <w:rPr>
          <w:rFonts w:ascii="Calibri" w:hAnsi="Calibri" w:cs="Calibri"/>
          <w:color w:val="000000" w:themeColor="text1"/>
        </w:rPr>
      </w:pPr>
    </w:p>
    <w:p w14:paraId="622FD061" w14:textId="77777777" w:rsidR="004F35A7" w:rsidRDefault="004F35A7" w:rsidP="0045225D">
      <w:pPr>
        <w:ind w:left="-709" w:right="-755"/>
        <w:rPr>
          <w:rFonts w:ascii="Calibri" w:hAnsi="Calibri" w:cs="Calibri"/>
          <w:color w:val="000000" w:themeColor="text1"/>
        </w:rPr>
      </w:pPr>
    </w:p>
    <w:p w14:paraId="18987A66" w14:textId="77777777" w:rsidR="004F35A7" w:rsidRDefault="004F35A7" w:rsidP="0045225D">
      <w:pPr>
        <w:ind w:left="-709" w:right="-755"/>
        <w:rPr>
          <w:rFonts w:ascii="Calibri" w:hAnsi="Calibri" w:cs="Calibri"/>
          <w:color w:val="000000" w:themeColor="text1"/>
        </w:rPr>
      </w:pPr>
    </w:p>
    <w:p w14:paraId="03A8A724" w14:textId="77777777" w:rsidR="004F35A7" w:rsidRDefault="004F35A7" w:rsidP="0045225D">
      <w:pPr>
        <w:ind w:left="-709" w:right="-755"/>
        <w:rPr>
          <w:rFonts w:ascii="Calibri" w:hAnsi="Calibri" w:cs="Calibri"/>
          <w:color w:val="000000" w:themeColor="text1"/>
        </w:rPr>
      </w:pPr>
    </w:p>
    <w:p w14:paraId="1E25B74D" w14:textId="77777777" w:rsidR="004F35A7" w:rsidRDefault="004F35A7" w:rsidP="0045225D">
      <w:pPr>
        <w:ind w:left="-709" w:right="-755"/>
        <w:rPr>
          <w:rFonts w:ascii="Calibri" w:hAnsi="Calibri" w:cs="Calibri"/>
          <w:color w:val="000000" w:themeColor="text1"/>
        </w:rPr>
      </w:pPr>
    </w:p>
    <w:p w14:paraId="1A2D5461" w14:textId="77777777" w:rsidR="004F35A7" w:rsidRDefault="004F35A7" w:rsidP="0045225D">
      <w:pPr>
        <w:ind w:left="-709" w:right="-755"/>
        <w:rPr>
          <w:rFonts w:ascii="Calibri" w:hAnsi="Calibri" w:cs="Calibri"/>
          <w:color w:val="000000" w:themeColor="text1"/>
        </w:rPr>
      </w:pPr>
    </w:p>
    <w:p w14:paraId="3436089D" w14:textId="77777777" w:rsidR="004F35A7" w:rsidRDefault="004F35A7" w:rsidP="0045225D">
      <w:pPr>
        <w:ind w:left="-709" w:right="-755"/>
        <w:rPr>
          <w:rFonts w:ascii="Calibri" w:hAnsi="Calibri" w:cs="Calibri"/>
          <w:color w:val="000000" w:themeColor="text1"/>
        </w:rPr>
      </w:pPr>
    </w:p>
    <w:p w14:paraId="3530AB1F" w14:textId="77777777" w:rsidR="004F35A7" w:rsidRDefault="004F35A7" w:rsidP="0045225D">
      <w:pPr>
        <w:ind w:left="-709" w:right="-755"/>
        <w:rPr>
          <w:rFonts w:ascii="Calibri" w:hAnsi="Calibri" w:cs="Calibri"/>
          <w:color w:val="000000" w:themeColor="text1"/>
        </w:rPr>
      </w:pPr>
    </w:p>
    <w:p w14:paraId="4D98F5B0" w14:textId="77777777" w:rsidR="004F35A7" w:rsidRPr="00EA2BE4" w:rsidRDefault="004F35A7" w:rsidP="0045225D">
      <w:pPr>
        <w:ind w:left="-709" w:right="-755"/>
        <w:rPr>
          <w:rFonts w:ascii="Calibri" w:hAnsi="Calibri" w:cs="Calibri"/>
          <w:color w:val="000000" w:themeColor="text1"/>
        </w:rPr>
      </w:pPr>
    </w:p>
    <w:p w14:paraId="27E751B5" w14:textId="77777777" w:rsidR="007743FC" w:rsidRDefault="007743FC" w:rsidP="0045225D">
      <w:pPr>
        <w:ind w:left="-709" w:right="-755"/>
        <w:rPr>
          <w:rFonts w:ascii="Calibri" w:hAnsi="Calibri" w:cs="Calibri"/>
          <w:color w:val="000000" w:themeColor="text1"/>
        </w:rPr>
      </w:pPr>
    </w:p>
    <w:p w14:paraId="5B5EBC4D" w14:textId="77777777" w:rsidR="00B27027" w:rsidRPr="00EA2BE4" w:rsidRDefault="00B27027" w:rsidP="0045225D">
      <w:pPr>
        <w:ind w:left="-709" w:right="-755"/>
        <w:rPr>
          <w:rFonts w:ascii="Calibri" w:hAnsi="Calibri" w:cs="Calibri"/>
          <w:color w:val="000000" w:themeColor="text1"/>
        </w:rPr>
      </w:pPr>
    </w:p>
    <w:p w14:paraId="70365C1A" w14:textId="77777777" w:rsidR="007743FC" w:rsidRPr="00EA2BE4" w:rsidRDefault="007743FC" w:rsidP="0045225D">
      <w:pPr>
        <w:ind w:left="-709" w:right="-755"/>
        <w:rPr>
          <w:rFonts w:ascii="Calibri" w:hAnsi="Calibri" w:cs="Calibri"/>
          <w:color w:val="000000" w:themeColor="text1"/>
        </w:rPr>
      </w:pPr>
    </w:p>
    <w:p w14:paraId="3B9F24C9" w14:textId="77777777" w:rsidR="007743FC" w:rsidRDefault="007743FC" w:rsidP="0045225D">
      <w:pPr>
        <w:ind w:left="-709" w:right="-755"/>
        <w:rPr>
          <w:rFonts w:ascii="Calibri" w:hAnsi="Calibri" w:cs="Calibri"/>
          <w:color w:val="000000" w:themeColor="text1"/>
        </w:rPr>
      </w:pPr>
    </w:p>
    <w:p w14:paraId="058B3D5B" w14:textId="77777777" w:rsidR="00B27027" w:rsidRDefault="00B27027" w:rsidP="00BE1670">
      <w:pPr>
        <w:ind w:left="-709" w:right="-755" w:firstLine="1429"/>
        <w:jc w:val="center"/>
        <w:rPr>
          <w:rFonts w:ascii="Calibri" w:hAnsi="Calibri" w:cs="Calibri"/>
          <w:color w:val="000000" w:themeColor="text1"/>
        </w:rPr>
      </w:pPr>
    </w:p>
    <w:p w14:paraId="0792E845" w14:textId="77777777" w:rsidR="00B27027" w:rsidRDefault="00B27027" w:rsidP="00BE1670">
      <w:pPr>
        <w:ind w:left="-709" w:right="-755" w:firstLine="1429"/>
        <w:jc w:val="center"/>
        <w:rPr>
          <w:rFonts w:ascii="Calibri" w:hAnsi="Calibri" w:cs="Calibri"/>
          <w:color w:val="000000" w:themeColor="text1"/>
        </w:rPr>
      </w:pPr>
    </w:p>
    <w:p w14:paraId="352FFD2E" w14:textId="49BD8B39" w:rsidR="00D95E40" w:rsidRDefault="00D95E40" w:rsidP="00BE1670">
      <w:pPr>
        <w:ind w:left="-709" w:right="-755" w:firstLine="1429"/>
        <w:jc w:val="center"/>
        <w:rPr>
          <w:rFonts w:ascii="Calibri" w:hAnsi="Calibri" w:cs="Calibri"/>
          <w:b/>
          <w:bCs/>
          <w:color w:val="000000" w:themeColor="text1"/>
          <w:sz w:val="32"/>
          <w:szCs w:val="32"/>
        </w:rPr>
      </w:pPr>
      <w:r w:rsidRPr="00E11158">
        <w:rPr>
          <w:rFonts w:ascii="Calibri" w:hAnsi="Calibri" w:cs="Calibri"/>
          <w:b/>
          <w:bCs/>
          <w:color w:val="000000" w:themeColor="text1"/>
          <w:sz w:val="32"/>
          <w:szCs w:val="32"/>
        </w:rPr>
        <w:t>References</w:t>
      </w:r>
    </w:p>
    <w:p w14:paraId="53E8AEE4" w14:textId="77777777" w:rsidR="008C66D6" w:rsidRPr="00E11158" w:rsidRDefault="008C66D6" w:rsidP="00BE1670">
      <w:pPr>
        <w:ind w:left="-709" w:right="-755" w:firstLine="1429"/>
        <w:jc w:val="center"/>
        <w:rPr>
          <w:rFonts w:ascii="Calibri" w:hAnsi="Calibri" w:cs="Calibri"/>
          <w:b/>
          <w:bCs/>
          <w:color w:val="000000" w:themeColor="text1"/>
          <w:sz w:val="32"/>
          <w:szCs w:val="32"/>
        </w:rPr>
      </w:pPr>
    </w:p>
    <w:p w14:paraId="6353031E" w14:textId="662681A7" w:rsidR="007743FC" w:rsidRDefault="007D08AD" w:rsidP="0045225D">
      <w:pPr>
        <w:ind w:left="-709" w:right="-755"/>
        <w:rPr>
          <w:rFonts w:ascii="Calibri" w:hAnsi="Calibri" w:cs="Calibri"/>
          <w:color w:val="000000" w:themeColor="text1"/>
        </w:rPr>
      </w:pPr>
      <w:r w:rsidRPr="007D08AD">
        <w:rPr>
          <w:rFonts w:ascii="Calibri" w:hAnsi="Calibri" w:cs="Calibri"/>
          <w:color w:val="000000" w:themeColor="text1"/>
        </w:rPr>
        <w:t>Fundamentals</w:t>
      </w:r>
      <w:r>
        <w:rPr>
          <w:rFonts w:ascii="Calibri" w:hAnsi="Calibri" w:cs="Calibri"/>
          <w:color w:val="000000" w:themeColor="text1"/>
        </w:rPr>
        <w:t xml:space="preserve"> </w:t>
      </w:r>
      <w:r w:rsidRPr="007D08AD">
        <w:rPr>
          <w:rFonts w:ascii="Calibri" w:hAnsi="Calibri" w:cs="Calibri"/>
          <w:color w:val="000000" w:themeColor="text1"/>
        </w:rPr>
        <w:t>of</w:t>
      </w:r>
      <w:r>
        <w:rPr>
          <w:rFonts w:ascii="Calibri" w:hAnsi="Calibri" w:cs="Calibri"/>
          <w:color w:val="000000" w:themeColor="text1"/>
        </w:rPr>
        <w:t xml:space="preserve"> </w:t>
      </w:r>
      <w:r w:rsidRPr="007D08AD">
        <w:rPr>
          <w:rFonts w:ascii="Calibri" w:hAnsi="Calibri" w:cs="Calibri"/>
          <w:color w:val="000000" w:themeColor="text1"/>
        </w:rPr>
        <w:t>MOSFET</w:t>
      </w:r>
      <w:r>
        <w:rPr>
          <w:rFonts w:ascii="Calibri" w:hAnsi="Calibri" w:cs="Calibri"/>
          <w:color w:val="000000" w:themeColor="text1"/>
        </w:rPr>
        <w:t xml:space="preserve"> </w:t>
      </w:r>
      <w:r w:rsidRPr="007D08AD">
        <w:rPr>
          <w:rFonts w:ascii="Calibri" w:hAnsi="Calibri" w:cs="Calibri"/>
          <w:color w:val="000000" w:themeColor="text1"/>
        </w:rPr>
        <w:t>and</w:t>
      </w:r>
      <w:r>
        <w:rPr>
          <w:rFonts w:ascii="Calibri" w:hAnsi="Calibri" w:cs="Calibri"/>
          <w:color w:val="000000" w:themeColor="text1"/>
        </w:rPr>
        <w:t xml:space="preserve"> </w:t>
      </w:r>
      <w:r w:rsidRPr="007D08AD">
        <w:rPr>
          <w:rFonts w:ascii="Calibri" w:hAnsi="Calibri" w:cs="Calibri"/>
          <w:color w:val="000000" w:themeColor="text1"/>
        </w:rPr>
        <w:t>IGBT</w:t>
      </w:r>
      <w:r>
        <w:rPr>
          <w:rFonts w:ascii="Calibri" w:hAnsi="Calibri" w:cs="Calibri"/>
          <w:color w:val="000000" w:themeColor="text1"/>
        </w:rPr>
        <w:t xml:space="preserve"> </w:t>
      </w:r>
      <w:r w:rsidRPr="007D08AD">
        <w:rPr>
          <w:rFonts w:ascii="Calibri" w:hAnsi="Calibri" w:cs="Calibri"/>
          <w:color w:val="000000" w:themeColor="text1"/>
        </w:rPr>
        <w:t>Gate</w:t>
      </w:r>
      <w:r>
        <w:rPr>
          <w:rFonts w:ascii="Calibri" w:hAnsi="Calibri" w:cs="Calibri"/>
          <w:color w:val="000000" w:themeColor="text1"/>
        </w:rPr>
        <w:t xml:space="preserve"> </w:t>
      </w:r>
      <w:r w:rsidRPr="007D08AD">
        <w:rPr>
          <w:rFonts w:ascii="Calibri" w:hAnsi="Calibri" w:cs="Calibri"/>
          <w:color w:val="000000" w:themeColor="text1"/>
        </w:rPr>
        <w:t>Driver</w:t>
      </w:r>
      <w:r>
        <w:rPr>
          <w:rFonts w:ascii="Calibri" w:hAnsi="Calibri" w:cs="Calibri"/>
          <w:color w:val="000000" w:themeColor="text1"/>
        </w:rPr>
        <w:t xml:space="preserve"> </w:t>
      </w:r>
      <w:r w:rsidRPr="007D08AD">
        <w:rPr>
          <w:rFonts w:ascii="Calibri" w:hAnsi="Calibri" w:cs="Calibri"/>
          <w:color w:val="000000" w:themeColor="text1"/>
        </w:rPr>
        <w:t>Circuits</w:t>
      </w:r>
    </w:p>
    <w:p w14:paraId="77AC351F" w14:textId="5D61325F" w:rsidR="007D08AD" w:rsidRDefault="00000000" w:rsidP="0045225D">
      <w:pPr>
        <w:ind w:left="-709" w:right="-755"/>
        <w:rPr>
          <w:rFonts w:ascii="Calibri" w:hAnsi="Calibri" w:cs="Calibri"/>
          <w:color w:val="000000" w:themeColor="text1"/>
          <w:sz w:val="20"/>
          <w:szCs w:val="20"/>
        </w:rPr>
      </w:pPr>
      <w:hyperlink r:id="rId87" w:history="1">
        <w:r w:rsidR="006C278E" w:rsidRPr="00C849E2">
          <w:rPr>
            <w:rStyle w:val="Hyperlink"/>
            <w:rFonts w:ascii="Calibri" w:hAnsi="Calibri" w:cs="Calibri"/>
            <w:sz w:val="20"/>
            <w:szCs w:val="20"/>
          </w:rPr>
          <w:t>www.ti.com/lit/ml/slua618a/slua618a.pdf?ts=1719894189069&amp;ref_url=https%253A%252F%252Fwww.google.com%252F</w:t>
        </w:r>
      </w:hyperlink>
    </w:p>
    <w:p w14:paraId="5D804B0F" w14:textId="75CD2342" w:rsidR="006C278E" w:rsidRPr="00F60FCA" w:rsidRDefault="006C278E" w:rsidP="0045225D">
      <w:pPr>
        <w:ind w:left="-709" w:right="-755"/>
        <w:rPr>
          <w:rFonts w:ascii="Calibri" w:hAnsi="Calibri" w:cs="Calibri"/>
          <w:color w:val="000000" w:themeColor="text1"/>
        </w:rPr>
      </w:pPr>
      <w:r w:rsidRPr="00F60FCA">
        <w:rPr>
          <w:rFonts w:ascii="Calibri" w:hAnsi="Calibri" w:cs="Calibri"/>
          <w:color w:val="000000" w:themeColor="text1"/>
        </w:rPr>
        <w:t>GAN3R2-100CBE</w:t>
      </w:r>
    </w:p>
    <w:p w14:paraId="63BA0130" w14:textId="14FC1594" w:rsidR="006C278E" w:rsidRPr="00F60FCA" w:rsidRDefault="006C278E" w:rsidP="0045225D">
      <w:pPr>
        <w:ind w:left="-709" w:right="-755"/>
        <w:rPr>
          <w:rStyle w:val="Hyperlink"/>
        </w:rPr>
      </w:pPr>
      <w:r w:rsidRPr="00F60FCA">
        <w:rPr>
          <w:rStyle w:val="Hyperlink"/>
        </w:rPr>
        <w:t>https://assets.nexperia.com/documents/data-sheet/GAN3R2-100CBE.pdf</w:t>
      </w:r>
    </w:p>
    <w:p w14:paraId="1A5878A0" w14:textId="39C6D288" w:rsidR="007D08AD" w:rsidRDefault="00F60FCA" w:rsidP="0045225D">
      <w:pPr>
        <w:ind w:left="-709" w:right="-755"/>
        <w:rPr>
          <w:rFonts w:ascii="Calibri" w:hAnsi="Calibri" w:cs="Calibri"/>
          <w:color w:val="000000" w:themeColor="text1"/>
        </w:rPr>
      </w:pPr>
      <w:r w:rsidRPr="00F60FCA">
        <w:rPr>
          <w:rFonts w:ascii="Calibri" w:hAnsi="Calibri" w:cs="Calibri"/>
          <w:color w:val="000000" w:themeColor="text1"/>
        </w:rPr>
        <w:t xml:space="preserve">High Speed Half-Bridge Driver for </w:t>
      </w:r>
      <w:proofErr w:type="spellStart"/>
      <w:r w:rsidRPr="00F60FCA">
        <w:rPr>
          <w:rFonts w:ascii="Calibri" w:hAnsi="Calibri" w:cs="Calibri"/>
          <w:color w:val="000000" w:themeColor="text1"/>
        </w:rPr>
        <w:t>GaN</w:t>
      </w:r>
      <w:proofErr w:type="spellEnd"/>
      <w:r w:rsidRPr="00F60FCA">
        <w:rPr>
          <w:rFonts w:ascii="Calibri" w:hAnsi="Calibri" w:cs="Calibri"/>
          <w:color w:val="000000" w:themeColor="text1"/>
        </w:rPr>
        <w:t xml:space="preserve"> Power Switches NCP51820</w:t>
      </w:r>
    </w:p>
    <w:p w14:paraId="3A62C44C" w14:textId="4EA72B08" w:rsidR="00F60FCA" w:rsidRPr="00F60FCA" w:rsidRDefault="00F60FCA" w:rsidP="0045225D">
      <w:pPr>
        <w:ind w:left="-709" w:right="-755"/>
        <w:rPr>
          <w:rStyle w:val="Hyperlink"/>
        </w:rPr>
      </w:pPr>
      <w:r w:rsidRPr="00F60FCA">
        <w:rPr>
          <w:rStyle w:val="Hyperlink"/>
        </w:rPr>
        <w:t>www.onsemi.com/pdf/datasheet/ncp51820-d.pdf</w:t>
      </w:r>
    </w:p>
    <w:p w14:paraId="0B3FDD52" w14:textId="77777777" w:rsidR="000A4828" w:rsidRPr="00EA2BE4" w:rsidRDefault="000A4828" w:rsidP="0045225D">
      <w:pPr>
        <w:ind w:left="-709" w:right="-755"/>
        <w:rPr>
          <w:rFonts w:ascii="Calibri" w:hAnsi="Calibri" w:cs="Calibri"/>
          <w:color w:val="000000" w:themeColor="text1"/>
        </w:rPr>
      </w:pPr>
    </w:p>
    <w:sectPr w:rsidR="000A4828" w:rsidRPr="00EA2BE4" w:rsidSect="00DA7696">
      <w:headerReference w:type="even" r:id="rId88"/>
      <w:headerReference w:type="default" r:id="rId89"/>
      <w:footerReference w:type="even" r:id="rId90"/>
      <w:footerReference w:type="default" r:id="rId91"/>
      <w:headerReference w:type="first" r:id="rId92"/>
      <w:footerReference w:type="first" r:id="rId93"/>
      <w:pgSz w:w="11906" w:h="16838"/>
      <w:pgMar w:top="567" w:right="1440" w:bottom="993" w:left="1418" w:header="113"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452F41" w14:textId="77777777" w:rsidR="00772B63" w:rsidRDefault="00772B63" w:rsidP="00A518C3">
      <w:pPr>
        <w:spacing w:after="0" w:line="240" w:lineRule="auto"/>
      </w:pPr>
      <w:r>
        <w:separator/>
      </w:r>
    </w:p>
  </w:endnote>
  <w:endnote w:type="continuationSeparator" w:id="0">
    <w:p w14:paraId="423D64BE" w14:textId="77777777" w:rsidR="00772B63" w:rsidRDefault="00772B63" w:rsidP="00A51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D5C76F" w14:textId="77777777" w:rsidR="007A237F" w:rsidRDefault="007A23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FA3E32" w14:textId="2E24A791" w:rsidR="00DA7696" w:rsidRPr="006D1821" w:rsidRDefault="00DA7696" w:rsidP="0024333C">
    <w:pPr>
      <w:pStyle w:val="Footer"/>
      <w:tabs>
        <w:tab w:val="clear" w:pos="9026"/>
      </w:tabs>
      <w:ind w:left="-851" w:right="-875"/>
      <w:rPr>
        <w:sz w:val="22"/>
        <w:szCs w:val="22"/>
      </w:rPr>
    </w:pPr>
    <w:r w:rsidRPr="006D1821">
      <w:rPr>
        <w:rFonts w:ascii="Times New Roman" w:hAnsi="Times New Roman" w:cs="Times New Roman"/>
        <w:b/>
        <w:bCs/>
        <w:color w:val="C00000"/>
        <w:sz w:val="22"/>
        <w:szCs w:val="22"/>
      </w:rPr>
      <w:t>Power Electronic Circuits - Numerical Simulations</w:t>
    </w:r>
    <w:r w:rsidRPr="006D1821">
      <w:rPr>
        <w:sz w:val="12"/>
        <w:szCs w:val="12"/>
      </w:rPr>
      <w:t xml:space="preserve">   </w:t>
    </w:r>
    <w:sdt>
      <w:sdtPr>
        <w:rPr>
          <w:sz w:val="22"/>
          <w:szCs w:val="22"/>
        </w:rPr>
        <w:id w:val="129366824"/>
        <w:docPartObj>
          <w:docPartGallery w:val="Page Numbers (Bottom of Page)"/>
          <w:docPartUnique/>
        </w:docPartObj>
      </w:sdtPr>
      <w:sdtEndPr>
        <w:rPr>
          <w:noProof/>
        </w:rPr>
      </w:sdtEndPr>
      <w:sdtContent>
        <w:r w:rsidRPr="006D1821">
          <w:rPr>
            <w:sz w:val="22"/>
            <w:szCs w:val="22"/>
          </w:rPr>
          <w:t xml:space="preserve">                     </w:t>
        </w:r>
        <w:r w:rsidR="006D1821">
          <w:rPr>
            <w:sz w:val="22"/>
            <w:szCs w:val="22"/>
          </w:rPr>
          <w:t xml:space="preserve">             </w:t>
        </w:r>
        <w:r w:rsidRPr="006D1821">
          <w:rPr>
            <w:sz w:val="22"/>
            <w:szCs w:val="22"/>
          </w:rPr>
          <w:t xml:space="preserve">        </w:t>
        </w:r>
        <w:r w:rsidR="0097693C" w:rsidRPr="006D1821">
          <w:rPr>
            <w:sz w:val="22"/>
            <w:szCs w:val="22"/>
          </w:rPr>
          <w:t xml:space="preserve">  </w:t>
        </w:r>
        <w:r w:rsidRPr="006D1821">
          <w:rPr>
            <w:sz w:val="22"/>
            <w:szCs w:val="22"/>
          </w:rPr>
          <w:t xml:space="preserve">   </w:t>
        </w:r>
        <w:r w:rsidR="0024333C" w:rsidRPr="006D1821">
          <w:rPr>
            <w:sz w:val="22"/>
            <w:szCs w:val="22"/>
          </w:rPr>
          <w:t xml:space="preserve">                                      </w:t>
        </w:r>
        <w:r w:rsidRPr="006D1821">
          <w:rPr>
            <w:sz w:val="22"/>
            <w:szCs w:val="22"/>
          </w:rPr>
          <w:t xml:space="preserve">                  Page no -</w:t>
        </w:r>
        <w:r w:rsidRPr="006D1821">
          <w:rPr>
            <w:sz w:val="22"/>
            <w:szCs w:val="22"/>
          </w:rPr>
          <w:fldChar w:fldCharType="begin"/>
        </w:r>
        <w:r w:rsidRPr="006D1821">
          <w:rPr>
            <w:sz w:val="22"/>
            <w:szCs w:val="22"/>
          </w:rPr>
          <w:instrText xml:space="preserve"> PAGE   \* MERGEFORMAT </w:instrText>
        </w:r>
        <w:r w:rsidRPr="006D1821">
          <w:rPr>
            <w:sz w:val="22"/>
            <w:szCs w:val="22"/>
          </w:rPr>
          <w:fldChar w:fldCharType="separate"/>
        </w:r>
        <w:r w:rsidRPr="006D1821">
          <w:rPr>
            <w:noProof/>
            <w:sz w:val="22"/>
            <w:szCs w:val="22"/>
          </w:rPr>
          <w:t>2</w:t>
        </w:r>
        <w:r w:rsidRPr="006D1821">
          <w:rPr>
            <w:noProof/>
            <w:sz w:val="22"/>
            <w:szCs w:val="22"/>
          </w:rPr>
          <w:fldChar w:fldCharType="end"/>
        </w:r>
      </w:sdtContent>
    </w:sdt>
  </w:p>
  <w:p w14:paraId="7343FFEE" w14:textId="6F312235" w:rsidR="004B4E78" w:rsidRPr="006D1821" w:rsidRDefault="004B4E78" w:rsidP="004B4E78">
    <w:pPr>
      <w:pStyle w:val="Footer"/>
      <w:ind w:left="-851"/>
      <w:rPr>
        <w:sz w:val="12"/>
        <w:szCs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DE2C0A" w14:textId="77777777" w:rsidR="007A237F" w:rsidRDefault="007A23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F276F3" w14:textId="77777777" w:rsidR="00772B63" w:rsidRDefault="00772B63" w:rsidP="00A518C3">
      <w:pPr>
        <w:spacing w:after="0" w:line="240" w:lineRule="auto"/>
      </w:pPr>
      <w:r>
        <w:separator/>
      </w:r>
    </w:p>
  </w:footnote>
  <w:footnote w:type="continuationSeparator" w:id="0">
    <w:p w14:paraId="6A63C366" w14:textId="77777777" w:rsidR="00772B63" w:rsidRDefault="00772B63" w:rsidP="00A518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069C9D" w14:textId="77777777" w:rsidR="007A237F" w:rsidRDefault="007A23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4790B6" w14:textId="7A06ECBD" w:rsidR="004B4E78" w:rsidRDefault="0024333C" w:rsidP="0024333C">
    <w:pPr>
      <w:pStyle w:val="Header"/>
      <w:tabs>
        <w:tab w:val="clear" w:pos="9026"/>
      </w:tabs>
      <w:ind w:left="-851" w:right="-1017"/>
    </w:pPr>
    <w:r w:rsidRPr="0024333C">
      <w:t>assodean.ps@srmap.edu.in</w:t>
    </w:r>
    <w:r w:rsidRPr="0024333C">
      <w:tab/>
      <w:t xml:space="preserve"> </w:t>
    </w:r>
    <w:r>
      <w:t xml:space="preserve">                                                                     </w:t>
    </w:r>
    <w:r w:rsidRPr="0024333C">
      <w:t>©SRM UNIVERSITY – AP, AND</w:t>
    </w:r>
    <w:r w:rsidR="007A237F">
      <w:t>H</w:t>
    </w:r>
    <w:r w:rsidRPr="0024333C">
      <w:t>RA PRADESH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8A333D" w14:textId="77777777" w:rsidR="007A237F" w:rsidRDefault="007A23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217842"/>
    <w:multiLevelType w:val="hybridMultilevel"/>
    <w:tmpl w:val="95405320"/>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1" w15:restartNumberingAfterBreak="0">
    <w:nsid w:val="0CBD7198"/>
    <w:multiLevelType w:val="multilevel"/>
    <w:tmpl w:val="274CF98E"/>
    <w:lvl w:ilvl="0">
      <w:start w:val="1"/>
      <w:numFmt w:val="decimal"/>
      <w:lvlText w:val="%1."/>
      <w:lvlJc w:val="left"/>
      <w:pPr>
        <w:ind w:left="444" w:hanging="444"/>
      </w:pPr>
      <w:rPr>
        <w:rFonts w:hint="default"/>
      </w:rPr>
    </w:lvl>
    <w:lvl w:ilvl="1">
      <w:start w:val="1"/>
      <w:numFmt w:val="decimal"/>
      <w:lvlText w:val="%1.%2."/>
      <w:lvlJc w:val="left"/>
      <w:pPr>
        <w:ind w:left="-131" w:hanging="720"/>
      </w:pPr>
      <w:rPr>
        <w:rFonts w:hint="default"/>
      </w:rPr>
    </w:lvl>
    <w:lvl w:ilvl="2">
      <w:start w:val="1"/>
      <w:numFmt w:val="decimal"/>
      <w:lvlText w:val="%1.%2.%3."/>
      <w:lvlJc w:val="left"/>
      <w:pPr>
        <w:ind w:left="-982" w:hanging="720"/>
      </w:pPr>
      <w:rPr>
        <w:rFonts w:hint="default"/>
      </w:rPr>
    </w:lvl>
    <w:lvl w:ilvl="3">
      <w:start w:val="1"/>
      <w:numFmt w:val="decimal"/>
      <w:lvlText w:val="%1.%2.%3.%4."/>
      <w:lvlJc w:val="left"/>
      <w:pPr>
        <w:ind w:left="-1473" w:hanging="1080"/>
      </w:pPr>
      <w:rPr>
        <w:rFonts w:hint="default"/>
      </w:rPr>
    </w:lvl>
    <w:lvl w:ilvl="4">
      <w:start w:val="1"/>
      <w:numFmt w:val="decimal"/>
      <w:lvlText w:val="%1.%2.%3.%4.%5."/>
      <w:lvlJc w:val="left"/>
      <w:pPr>
        <w:ind w:left="-2324" w:hanging="1080"/>
      </w:pPr>
      <w:rPr>
        <w:rFonts w:hint="default"/>
      </w:rPr>
    </w:lvl>
    <w:lvl w:ilvl="5">
      <w:start w:val="1"/>
      <w:numFmt w:val="decimal"/>
      <w:lvlText w:val="%1.%2.%3.%4.%5.%6."/>
      <w:lvlJc w:val="left"/>
      <w:pPr>
        <w:ind w:left="-2815" w:hanging="1440"/>
      </w:pPr>
      <w:rPr>
        <w:rFonts w:hint="default"/>
      </w:rPr>
    </w:lvl>
    <w:lvl w:ilvl="6">
      <w:start w:val="1"/>
      <w:numFmt w:val="decimal"/>
      <w:lvlText w:val="%1.%2.%3.%4.%5.%6.%7."/>
      <w:lvlJc w:val="left"/>
      <w:pPr>
        <w:ind w:left="-3666" w:hanging="1440"/>
      </w:pPr>
      <w:rPr>
        <w:rFonts w:hint="default"/>
      </w:rPr>
    </w:lvl>
    <w:lvl w:ilvl="7">
      <w:start w:val="1"/>
      <w:numFmt w:val="decimal"/>
      <w:lvlText w:val="%1.%2.%3.%4.%5.%6.%7.%8."/>
      <w:lvlJc w:val="left"/>
      <w:pPr>
        <w:ind w:left="-4157" w:hanging="1800"/>
      </w:pPr>
      <w:rPr>
        <w:rFonts w:hint="default"/>
      </w:rPr>
    </w:lvl>
    <w:lvl w:ilvl="8">
      <w:start w:val="1"/>
      <w:numFmt w:val="decimal"/>
      <w:lvlText w:val="%1.%2.%3.%4.%5.%6.%7.%8.%9."/>
      <w:lvlJc w:val="left"/>
      <w:pPr>
        <w:ind w:left="-5008" w:hanging="1800"/>
      </w:pPr>
      <w:rPr>
        <w:rFonts w:hint="default"/>
      </w:rPr>
    </w:lvl>
  </w:abstractNum>
  <w:abstractNum w:abstractNumId="2" w15:restartNumberingAfterBreak="0">
    <w:nsid w:val="22B10926"/>
    <w:multiLevelType w:val="hybridMultilevel"/>
    <w:tmpl w:val="470E6EC0"/>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3" w15:restartNumberingAfterBreak="0">
    <w:nsid w:val="3D02420C"/>
    <w:multiLevelType w:val="hybridMultilevel"/>
    <w:tmpl w:val="07523860"/>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4" w15:restartNumberingAfterBreak="0">
    <w:nsid w:val="66E4086E"/>
    <w:multiLevelType w:val="hybridMultilevel"/>
    <w:tmpl w:val="5450FA02"/>
    <w:lvl w:ilvl="0" w:tplc="40090001">
      <w:start w:val="1"/>
      <w:numFmt w:val="bullet"/>
      <w:lvlText w:val=""/>
      <w:lvlJc w:val="left"/>
      <w:pPr>
        <w:ind w:left="11" w:hanging="360"/>
      </w:pPr>
      <w:rPr>
        <w:rFonts w:ascii="Symbol" w:hAnsi="Symbol" w:hint="default"/>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5" w15:restartNumberingAfterBreak="0">
    <w:nsid w:val="6E586784"/>
    <w:multiLevelType w:val="hybridMultilevel"/>
    <w:tmpl w:val="56A6B4BE"/>
    <w:lvl w:ilvl="0" w:tplc="6EBEEE52">
      <w:start w:val="1"/>
      <w:numFmt w:val="decimal"/>
      <w:lvlText w:val="%1."/>
      <w:lvlJc w:val="left"/>
      <w:pPr>
        <w:ind w:left="-349" w:hanging="360"/>
      </w:pPr>
      <w:rPr>
        <w:rFonts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num w:numId="1" w16cid:durableId="1371299726">
    <w:abstractNumId w:val="0"/>
  </w:num>
  <w:num w:numId="2" w16cid:durableId="1014766377">
    <w:abstractNumId w:val="2"/>
  </w:num>
  <w:num w:numId="3" w16cid:durableId="840705114">
    <w:abstractNumId w:val="1"/>
  </w:num>
  <w:num w:numId="4" w16cid:durableId="721516570">
    <w:abstractNumId w:val="3"/>
  </w:num>
  <w:num w:numId="5" w16cid:durableId="562908215">
    <w:abstractNumId w:val="4"/>
  </w:num>
  <w:num w:numId="6" w16cid:durableId="19039520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A0A4D"/>
    <w:rsid w:val="00003C60"/>
    <w:rsid w:val="00012650"/>
    <w:rsid w:val="00045AFE"/>
    <w:rsid w:val="0005001C"/>
    <w:rsid w:val="00082DB0"/>
    <w:rsid w:val="000A4828"/>
    <w:rsid w:val="000B051F"/>
    <w:rsid w:val="000B1C89"/>
    <w:rsid w:val="000C33BF"/>
    <w:rsid w:val="000D3271"/>
    <w:rsid w:val="000D4DDF"/>
    <w:rsid w:val="000E3ECA"/>
    <w:rsid w:val="00154BF2"/>
    <w:rsid w:val="00157D2C"/>
    <w:rsid w:val="0016763F"/>
    <w:rsid w:val="001834F6"/>
    <w:rsid w:val="0019129F"/>
    <w:rsid w:val="001A0A4D"/>
    <w:rsid w:val="001C205D"/>
    <w:rsid w:val="001D5B6B"/>
    <w:rsid w:val="001E241F"/>
    <w:rsid w:val="001F002A"/>
    <w:rsid w:val="001F46EB"/>
    <w:rsid w:val="002126F3"/>
    <w:rsid w:val="0024333C"/>
    <w:rsid w:val="00263D00"/>
    <w:rsid w:val="002926B5"/>
    <w:rsid w:val="002A657E"/>
    <w:rsid w:val="002B29F8"/>
    <w:rsid w:val="00327C25"/>
    <w:rsid w:val="0036077A"/>
    <w:rsid w:val="003A7997"/>
    <w:rsid w:val="003D1695"/>
    <w:rsid w:val="003E0834"/>
    <w:rsid w:val="003E7DBA"/>
    <w:rsid w:val="003F2646"/>
    <w:rsid w:val="003F450C"/>
    <w:rsid w:val="00430BA5"/>
    <w:rsid w:val="0045225D"/>
    <w:rsid w:val="0045512A"/>
    <w:rsid w:val="004637E3"/>
    <w:rsid w:val="00477FF6"/>
    <w:rsid w:val="00487C62"/>
    <w:rsid w:val="004970BC"/>
    <w:rsid w:val="004A163F"/>
    <w:rsid w:val="004B1BDB"/>
    <w:rsid w:val="004B4E78"/>
    <w:rsid w:val="004C6BB7"/>
    <w:rsid w:val="004C6E30"/>
    <w:rsid w:val="004E6E33"/>
    <w:rsid w:val="004F35A7"/>
    <w:rsid w:val="00514403"/>
    <w:rsid w:val="0053527C"/>
    <w:rsid w:val="005400FE"/>
    <w:rsid w:val="0054713F"/>
    <w:rsid w:val="00564F35"/>
    <w:rsid w:val="0057735B"/>
    <w:rsid w:val="00595367"/>
    <w:rsid w:val="005D1F1B"/>
    <w:rsid w:val="006116AD"/>
    <w:rsid w:val="006212BE"/>
    <w:rsid w:val="00631CC1"/>
    <w:rsid w:val="006502F3"/>
    <w:rsid w:val="00690FF7"/>
    <w:rsid w:val="006A226D"/>
    <w:rsid w:val="006C278E"/>
    <w:rsid w:val="006D1821"/>
    <w:rsid w:val="006F6493"/>
    <w:rsid w:val="00742853"/>
    <w:rsid w:val="00757D14"/>
    <w:rsid w:val="007625A5"/>
    <w:rsid w:val="00771AAC"/>
    <w:rsid w:val="00772B63"/>
    <w:rsid w:val="007743FC"/>
    <w:rsid w:val="007859EE"/>
    <w:rsid w:val="007A237F"/>
    <w:rsid w:val="007C0EBA"/>
    <w:rsid w:val="007D08AD"/>
    <w:rsid w:val="007D0C03"/>
    <w:rsid w:val="008471C3"/>
    <w:rsid w:val="00854486"/>
    <w:rsid w:val="00857A15"/>
    <w:rsid w:val="008609CB"/>
    <w:rsid w:val="00882757"/>
    <w:rsid w:val="008C66D6"/>
    <w:rsid w:val="009161EA"/>
    <w:rsid w:val="00924A25"/>
    <w:rsid w:val="00971B25"/>
    <w:rsid w:val="0097693C"/>
    <w:rsid w:val="00986B3D"/>
    <w:rsid w:val="009A3535"/>
    <w:rsid w:val="009C14BE"/>
    <w:rsid w:val="009C25E2"/>
    <w:rsid w:val="009C498B"/>
    <w:rsid w:val="00A00112"/>
    <w:rsid w:val="00A057A5"/>
    <w:rsid w:val="00A518C3"/>
    <w:rsid w:val="00A555F9"/>
    <w:rsid w:val="00AA0BFF"/>
    <w:rsid w:val="00B020DA"/>
    <w:rsid w:val="00B028AB"/>
    <w:rsid w:val="00B165E6"/>
    <w:rsid w:val="00B22ADA"/>
    <w:rsid w:val="00B27027"/>
    <w:rsid w:val="00B742AE"/>
    <w:rsid w:val="00B74384"/>
    <w:rsid w:val="00BA4C14"/>
    <w:rsid w:val="00BB38FB"/>
    <w:rsid w:val="00BC6707"/>
    <w:rsid w:val="00BE1670"/>
    <w:rsid w:val="00BE6E31"/>
    <w:rsid w:val="00C22D56"/>
    <w:rsid w:val="00C256B4"/>
    <w:rsid w:val="00C6066E"/>
    <w:rsid w:val="00C83806"/>
    <w:rsid w:val="00C849C2"/>
    <w:rsid w:val="00CC2C67"/>
    <w:rsid w:val="00CD4B71"/>
    <w:rsid w:val="00CE5A65"/>
    <w:rsid w:val="00CF48BB"/>
    <w:rsid w:val="00D13AD6"/>
    <w:rsid w:val="00D23B8A"/>
    <w:rsid w:val="00D32FCE"/>
    <w:rsid w:val="00D527FE"/>
    <w:rsid w:val="00D54B6B"/>
    <w:rsid w:val="00D73BE8"/>
    <w:rsid w:val="00D90582"/>
    <w:rsid w:val="00D95E40"/>
    <w:rsid w:val="00DA1A64"/>
    <w:rsid w:val="00DA7696"/>
    <w:rsid w:val="00DE1187"/>
    <w:rsid w:val="00DF2587"/>
    <w:rsid w:val="00E025B9"/>
    <w:rsid w:val="00E11158"/>
    <w:rsid w:val="00E14025"/>
    <w:rsid w:val="00E2010B"/>
    <w:rsid w:val="00E34A79"/>
    <w:rsid w:val="00E3791C"/>
    <w:rsid w:val="00E43557"/>
    <w:rsid w:val="00E50955"/>
    <w:rsid w:val="00E620C2"/>
    <w:rsid w:val="00E758C5"/>
    <w:rsid w:val="00E8540C"/>
    <w:rsid w:val="00E87932"/>
    <w:rsid w:val="00EA2BE4"/>
    <w:rsid w:val="00EA7F9C"/>
    <w:rsid w:val="00EB1366"/>
    <w:rsid w:val="00ED0905"/>
    <w:rsid w:val="00ED3B65"/>
    <w:rsid w:val="00EF3770"/>
    <w:rsid w:val="00EF7C16"/>
    <w:rsid w:val="00F2637A"/>
    <w:rsid w:val="00F46D39"/>
    <w:rsid w:val="00F60FCA"/>
    <w:rsid w:val="00FA7E27"/>
    <w:rsid w:val="00FC3150"/>
    <w:rsid w:val="00FE1C5B"/>
    <w:rsid w:val="00FF50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BF5C88"/>
  <w15:chartTrackingRefBased/>
  <w15:docId w15:val="{4691AAF4-A123-4AE0-BB71-397EDF195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3FC"/>
    <w:pPr>
      <w:spacing w:line="276" w:lineRule="auto"/>
    </w:pPr>
  </w:style>
  <w:style w:type="paragraph" w:styleId="Heading1">
    <w:name w:val="heading 1"/>
    <w:basedOn w:val="Normal"/>
    <w:next w:val="Normal"/>
    <w:link w:val="Heading1Char"/>
    <w:uiPriority w:val="9"/>
    <w:qFormat/>
    <w:rsid w:val="001A0A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A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A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A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A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A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A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A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A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A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A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A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A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A4D"/>
    <w:rPr>
      <w:rFonts w:eastAsiaTheme="majorEastAsia" w:cstheme="majorBidi"/>
      <w:color w:val="272727" w:themeColor="text1" w:themeTint="D8"/>
    </w:rPr>
  </w:style>
  <w:style w:type="paragraph" w:styleId="Title">
    <w:name w:val="Title"/>
    <w:basedOn w:val="Normal"/>
    <w:next w:val="Normal"/>
    <w:link w:val="TitleChar"/>
    <w:uiPriority w:val="10"/>
    <w:qFormat/>
    <w:rsid w:val="001A0A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A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A4D"/>
    <w:pPr>
      <w:spacing w:before="160"/>
      <w:jc w:val="center"/>
    </w:pPr>
    <w:rPr>
      <w:i/>
      <w:iCs/>
      <w:color w:val="404040" w:themeColor="text1" w:themeTint="BF"/>
    </w:rPr>
  </w:style>
  <w:style w:type="character" w:customStyle="1" w:styleId="QuoteChar">
    <w:name w:val="Quote Char"/>
    <w:basedOn w:val="DefaultParagraphFont"/>
    <w:link w:val="Quote"/>
    <w:uiPriority w:val="29"/>
    <w:rsid w:val="001A0A4D"/>
    <w:rPr>
      <w:i/>
      <w:iCs/>
      <w:color w:val="404040" w:themeColor="text1" w:themeTint="BF"/>
    </w:rPr>
  </w:style>
  <w:style w:type="paragraph" w:styleId="ListParagraph">
    <w:name w:val="List Paragraph"/>
    <w:basedOn w:val="Normal"/>
    <w:uiPriority w:val="34"/>
    <w:qFormat/>
    <w:rsid w:val="001A0A4D"/>
    <w:pPr>
      <w:ind w:left="720"/>
      <w:contextualSpacing/>
    </w:pPr>
  </w:style>
  <w:style w:type="character" w:styleId="IntenseEmphasis">
    <w:name w:val="Intense Emphasis"/>
    <w:basedOn w:val="DefaultParagraphFont"/>
    <w:uiPriority w:val="21"/>
    <w:qFormat/>
    <w:rsid w:val="001A0A4D"/>
    <w:rPr>
      <w:i/>
      <w:iCs/>
      <w:color w:val="0F4761" w:themeColor="accent1" w:themeShade="BF"/>
    </w:rPr>
  </w:style>
  <w:style w:type="paragraph" w:styleId="IntenseQuote">
    <w:name w:val="Intense Quote"/>
    <w:basedOn w:val="Normal"/>
    <w:next w:val="Normal"/>
    <w:link w:val="IntenseQuoteChar"/>
    <w:uiPriority w:val="30"/>
    <w:qFormat/>
    <w:rsid w:val="001A0A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A4D"/>
    <w:rPr>
      <w:i/>
      <w:iCs/>
      <w:color w:val="0F4761" w:themeColor="accent1" w:themeShade="BF"/>
    </w:rPr>
  </w:style>
  <w:style w:type="character" w:styleId="IntenseReference">
    <w:name w:val="Intense Reference"/>
    <w:basedOn w:val="DefaultParagraphFont"/>
    <w:uiPriority w:val="32"/>
    <w:qFormat/>
    <w:rsid w:val="001A0A4D"/>
    <w:rPr>
      <w:b/>
      <w:bCs/>
      <w:smallCaps/>
      <w:color w:val="0F4761" w:themeColor="accent1" w:themeShade="BF"/>
      <w:spacing w:val="5"/>
    </w:rPr>
  </w:style>
  <w:style w:type="paragraph" w:styleId="NormalWeb">
    <w:name w:val="Normal (Web)"/>
    <w:basedOn w:val="Normal"/>
    <w:uiPriority w:val="99"/>
    <w:semiHidden/>
    <w:unhideWhenUsed/>
    <w:rsid w:val="00C22D56"/>
    <w:pPr>
      <w:spacing w:before="100" w:beforeAutospacing="1" w:after="100" w:afterAutospacing="1" w:line="240" w:lineRule="auto"/>
    </w:pPr>
    <w:rPr>
      <w:rFonts w:ascii="Times New Roman" w:eastAsia="Times New Roman" w:hAnsi="Times New Roman" w:cs="Times New Roman"/>
      <w:kern w:val="0"/>
      <w:lang w:eastAsia="en-IN"/>
    </w:rPr>
  </w:style>
  <w:style w:type="character" w:styleId="Strong">
    <w:name w:val="Strong"/>
    <w:basedOn w:val="DefaultParagraphFont"/>
    <w:uiPriority w:val="22"/>
    <w:qFormat/>
    <w:rsid w:val="00012650"/>
    <w:rPr>
      <w:b/>
      <w:bCs/>
    </w:rPr>
  </w:style>
  <w:style w:type="paragraph" w:styleId="Header">
    <w:name w:val="header"/>
    <w:basedOn w:val="Normal"/>
    <w:link w:val="HeaderChar"/>
    <w:uiPriority w:val="99"/>
    <w:unhideWhenUsed/>
    <w:rsid w:val="00A518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18C3"/>
  </w:style>
  <w:style w:type="paragraph" w:styleId="Footer">
    <w:name w:val="footer"/>
    <w:basedOn w:val="Normal"/>
    <w:link w:val="FooterChar"/>
    <w:uiPriority w:val="99"/>
    <w:unhideWhenUsed/>
    <w:rsid w:val="00A518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18C3"/>
  </w:style>
  <w:style w:type="character" w:styleId="Hyperlink">
    <w:name w:val="Hyperlink"/>
    <w:basedOn w:val="DefaultParagraphFont"/>
    <w:uiPriority w:val="99"/>
    <w:unhideWhenUsed/>
    <w:rsid w:val="006C278E"/>
    <w:rPr>
      <w:color w:val="467886" w:themeColor="hyperlink"/>
      <w:u w:val="single"/>
    </w:rPr>
  </w:style>
  <w:style w:type="character" w:styleId="UnresolvedMention">
    <w:name w:val="Unresolved Mention"/>
    <w:basedOn w:val="DefaultParagraphFont"/>
    <w:uiPriority w:val="99"/>
    <w:semiHidden/>
    <w:unhideWhenUsed/>
    <w:rsid w:val="006C27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18636">
      <w:bodyDiv w:val="1"/>
      <w:marLeft w:val="0"/>
      <w:marRight w:val="0"/>
      <w:marTop w:val="0"/>
      <w:marBottom w:val="0"/>
      <w:divBdr>
        <w:top w:val="none" w:sz="0" w:space="0" w:color="auto"/>
        <w:left w:val="none" w:sz="0" w:space="0" w:color="auto"/>
        <w:bottom w:val="none" w:sz="0" w:space="0" w:color="auto"/>
        <w:right w:val="none" w:sz="0" w:space="0" w:color="auto"/>
      </w:divBdr>
    </w:div>
    <w:div w:id="25720508">
      <w:bodyDiv w:val="1"/>
      <w:marLeft w:val="0"/>
      <w:marRight w:val="0"/>
      <w:marTop w:val="0"/>
      <w:marBottom w:val="0"/>
      <w:divBdr>
        <w:top w:val="none" w:sz="0" w:space="0" w:color="auto"/>
        <w:left w:val="none" w:sz="0" w:space="0" w:color="auto"/>
        <w:bottom w:val="none" w:sz="0" w:space="0" w:color="auto"/>
        <w:right w:val="none" w:sz="0" w:space="0" w:color="auto"/>
      </w:divBdr>
      <w:divsChild>
        <w:div w:id="1548106549">
          <w:marLeft w:val="0"/>
          <w:marRight w:val="0"/>
          <w:marTop w:val="0"/>
          <w:marBottom w:val="0"/>
          <w:divBdr>
            <w:top w:val="none" w:sz="0" w:space="0" w:color="auto"/>
            <w:left w:val="none" w:sz="0" w:space="0" w:color="auto"/>
            <w:bottom w:val="none" w:sz="0" w:space="0" w:color="auto"/>
            <w:right w:val="none" w:sz="0" w:space="0" w:color="auto"/>
          </w:divBdr>
        </w:div>
      </w:divsChild>
    </w:div>
    <w:div w:id="57674895">
      <w:bodyDiv w:val="1"/>
      <w:marLeft w:val="0"/>
      <w:marRight w:val="0"/>
      <w:marTop w:val="0"/>
      <w:marBottom w:val="0"/>
      <w:divBdr>
        <w:top w:val="none" w:sz="0" w:space="0" w:color="auto"/>
        <w:left w:val="none" w:sz="0" w:space="0" w:color="auto"/>
        <w:bottom w:val="none" w:sz="0" w:space="0" w:color="auto"/>
        <w:right w:val="none" w:sz="0" w:space="0" w:color="auto"/>
      </w:divBdr>
    </w:div>
    <w:div w:id="79298579">
      <w:bodyDiv w:val="1"/>
      <w:marLeft w:val="0"/>
      <w:marRight w:val="0"/>
      <w:marTop w:val="0"/>
      <w:marBottom w:val="0"/>
      <w:divBdr>
        <w:top w:val="none" w:sz="0" w:space="0" w:color="auto"/>
        <w:left w:val="none" w:sz="0" w:space="0" w:color="auto"/>
        <w:bottom w:val="none" w:sz="0" w:space="0" w:color="auto"/>
        <w:right w:val="none" w:sz="0" w:space="0" w:color="auto"/>
      </w:divBdr>
    </w:div>
    <w:div w:id="83841893">
      <w:bodyDiv w:val="1"/>
      <w:marLeft w:val="0"/>
      <w:marRight w:val="0"/>
      <w:marTop w:val="0"/>
      <w:marBottom w:val="0"/>
      <w:divBdr>
        <w:top w:val="none" w:sz="0" w:space="0" w:color="auto"/>
        <w:left w:val="none" w:sz="0" w:space="0" w:color="auto"/>
        <w:bottom w:val="none" w:sz="0" w:space="0" w:color="auto"/>
        <w:right w:val="none" w:sz="0" w:space="0" w:color="auto"/>
      </w:divBdr>
    </w:div>
    <w:div w:id="147941620">
      <w:bodyDiv w:val="1"/>
      <w:marLeft w:val="0"/>
      <w:marRight w:val="0"/>
      <w:marTop w:val="0"/>
      <w:marBottom w:val="0"/>
      <w:divBdr>
        <w:top w:val="none" w:sz="0" w:space="0" w:color="auto"/>
        <w:left w:val="none" w:sz="0" w:space="0" w:color="auto"/>
        <w:bottom w:val="none" w:sz="0" w:space="0" w:color="auto"/>
        <w:right w:val="none" w:sz="0" w:space="0" w:color="auto"/>
      </w:divBdr>
    </w:div>
    <w:div w:id="165487499">
      <w:bodyDiv w:val="1"/>
      <w:marLeft w:val="0"/>
      <w:marRight w:val="0"/>
      <w:marTop w:val="0"/>
      <w:marBottom w:val="0"/>
      <w:divBdr>
        <w:top w:val="none" w:sz="0" w:space="0" w:color="auto"/>
        <w:left w:val="none" w:sz="0" w:space="0" w:color="auto"/>
        <w:bottom w:val="none" w:sz="0" w:space="0" w:color="auto"/>
        <w:right w:val="none" w:sz="0" w:space="0" w:color="auto"/>
      </w:divBdr>
    </w:div>
    <w:div w:id="256064636">
      <w:bodyDiv w:val="1"/>
      <w:marLeft w:val="0"/>
      <w:marRight w:val="0"/>
      <w:marTop w:val="0"/>
      <w:marBottom w:val="0"/>
      <w:divBdr>
        <w:top w:val="none" w:sz="0" w:space="0" w:color="auto"/>
        <w:left w:val="none" w:sz="0" w:space="0" w:color="auto"/>
        <w:bottom w:val="none" w:sz="0" w:space="0" w:color="auto"/>
        <w:right w:val="none" w:sz="0" w:space="0" w:color="auto"/>
      </w:divBdr>
      <w:divsChild>
        <w:div w:id="2031712271">
          <w:marLeft w:val="0"/>
          <w:marRight w:val="0"/>
          <w:marTop w:val="0"/>
          <w:marBottom w:val="0"/>
          <w:divBdr>
            <w:top w:val="none" w:sz="0" w:space="0" w:color="auto"/>
            <w:left w:val="none" w:sz="0" w:space="0" w:color="auto"/>
            <w:bottom w:val="none" w:sz="0" w:space="0" w:color="auto"/>
            <w:right w:val="none" w:sz="0" w:space="0" w:color="auto"/>
          </w:divBdr>
        </w:div>
      </w:divsChild>
    </w:div>
    <w:div w:id="316420682">
      <w:bodyDiv w:val="1"/>
      <w:marLeft w:val="0"/>
      <w:marRight w:val="0"/>
      <w:marTop w:val="0"/>
      <w:marBottom w:val="0"/>
      <w:divBdr>
        <w:top w:val="none" w:sz="0" w:space="0" w:color="auto"/>
        <w:left w:val="none" w:sz="0" w:space="0" w:color="auto"/>
        <w:bottom w:val="none" w:sz="0" w:space="0" w:color="auto"/>
        <w:right w:val="none" w:sz="0" w:space="0" w:color="auto"/>
      </w:divBdr>
      <w:divsChild>
        <w:div w:id="1376080777">
          <w:marLeft w:val="0"/>
          <w:marRight w:val="0"/>
          <w:marTop w:val="0"/>
          <w:marBottom w:val="0"/>
          <w:divBdr>
            <w:top w:val="single" w:sz="2" w:space="0" w:color="E5E7EB"/>
            <w:left w:val="single" w:sz="2" w:space="0" w:color="E5E7EB"/>
            <w:bottom w:val="single" w:sz="2" w:space="0" w:color="E5E7EB"/>
            <w:right w:val="single" w:sz="2" w:space="0" w:color="E5E7EB"/>
          </w:divBdr>
          <w:divsChild>
            <w:div w:id="2137216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5550370">
          <w:marLeft w:val="0"/>
          <w:marRight w:val="0"/>
          <w:marTop w:val="0"/>
          <w:marBottom w:val="0"/>
          <w:divBdr>
            <w:top w:val="single" w:sz="2" w:space="0" w:color="E5E7EB"/>
            <w:left w:val="single" w:sz="2" w:space="0" w:color="E5E7EB"/>
            <w:bottom w:val="single" w:sz="2" w:space="0" w:color="E5E7EB"/>
            <w:right w:val="single" w:sz="2" w:space="0" w:color="E5E7EB"/>
          </w:divBdr>
        </w:div>
        <w:div w:id="1271164204">
          <w:marLeft w:val="0"/>
          <w:marRight w:val="0"/>
          <w:marTop w:val="0"/>
          <w:marBottom w:val="0"/>
          <w:divBdr>
            <w:top w:val="single" w:sz="2" w:space="0" w:color="E5E7EB"/>
            <w:left w:val="single" w:sz="2" w:space="0" w:color="E5E7EB"/>
            <w:bottom w:val="single" w:sz="2" w:space="0" w:color="E5E7EB"/>
            <w:right w:val="single" w:sz="2" w:space="0" w:color="E5E7EB"/>
          </w:divBdr>
          <w:divsChild>
            <w:div w:id="1741247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5829337">
          <w:marLeft w:val="0"/>
          <w:marRight w:val="0"/>
          <w:marTop w:val="0"/>
          <w:marBottom w:val="0"/>
          <w:divBdr>
            <w:top w:val="single" w:sz="2" w:space="0" w:color="E5E7EB"/>
            <w:left w:val="single" w:sz="2" w:space="0" w:color="E5E7EB"/>
            <w:bottom w:val="single" w:sz="2" w:space="0" w:color="E5E7EB"/>
            <w:right w:val="single" w:sz="2" w:space="0" w:color="E5E7EB"/>
          </w:divBdr>
        </w:div>
        <w:div w:id="1802571439">
          <w:marLeft w:val="0"/>
          <w:marRight w:val="0"/>
          <w:marTop w:val="0"/>
          <w:marBottom w:val="0"/>
          <w:divBdr>
            <w:top w:val="single" w:sz="2" w:space="0" w:color="E5E7EB"/>
            <w:left w:val="single" w:sz="2" w:space="0" w:color="E5E7EB"/>
            <w:bottom w:val="single" w:sz="2" w:space="0" w:color="E5E7EB"/>
            <w:right w:val="single" w:sz="2" w:space="0" w:color="E5E7EB"/>
          </w:divBdr>
          <w:divsChild>
            <w:div w:id="1787773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6543407">
          <w:marLeft w:val="0"/>
          <w:marRight w:val="0"/>
          <w:marTop w:val="0"/>
          <w:marBottom w:val="0"/>
          <w:divBdr>
            <w:top w:val="single" w:sz="2" w:space="0" w:color="E5E7EB"/>
            <w:left w:val="single" w:sz="2" w:space="0" w:color="E5E7EB"/>
            <w:bottom w:val="single" w:sz="2" w:space="0" w:color="E5E7EB"/>
            <w:right w:val="single" w:sz="2" w:space="0" w:color="E5E7EB"/>
          </w:divBdr>
        </w:div>
        <w:div w:id="429393944">
          <w:marLeft w:val="0"/>
          <w:marRight w:val="0"/>
          <w:marTop w:val="0"/>
          <w:marBottom w:val="0"/>
          <w:divBdr>
            <w:top w:val="single" w:sz="2" w:space="0" w:color="E5E7EB"/>
            <w:left w:val="single" w:sz="2" w:space="0" w:color="E5E7EB"/>
            <w:bottom w:val="single" w:sz="2" w:space="0" w:color="E5E7EB"/>
            <w:right w:val="single" w:sz="2" w:space="0" w:color="E5E7EB"/>
          </w:divBdr>
          <w:divsChild>
            <w:div w:id="710766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3070028">
          <w:marLeft w:val="0"/>
          <w:marRight w:val="0"/>
          <w:marTop w:val="0"/>
          <w:marBottom w:val="0"/>
          <w:divBdr>
            <w:top w:val="single" w:sz="2" w:space="0" w:color="E5E7EB"/>
            <w:left w:val="single" w:sz="2" w:space="0" w:color="E5E7EB"/>
            <w:bottom w:val="single" w:sz="2" w:space="0" w:color="E5E7EB"/>
            <w:right w:val="single" w:sz="2" w:space="0" w:color="E5E7EB"/>
          </w:divBdr>
        </w:div>
        <w:div w:id="740372819">
          <w:marLeft w:val="0"/>
          <w:marRight w:val="0"/>
          <w:marTop w:val="0"/>
          <w:marBottom w:val="0"/>
          <w:divBdr>
            <w:top w:val="single" w:sz="2" w:space="0" w:color="E5E7EB"/>
            <w:left w:val="single" w:sz="2" w:space="0" w:color="E5E7EB"/>
            <w:bottom w:val="single" w:sz="2" w:space="0" w:color="E5E7EB"/>
            <w:right w:val="single" w:sz="2" w:space="0" w:color="E5E7EB"/>
          </w:divBdr>
          <w:divsChild>
            <w:div w:id="12670339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4970951">
          <w:marLeft w:val="0"/>
          <w:marRight w:val="0"/>
          <w:marTop w:val="0"/>
          <w:marBottom w:val="0"/>
          <w:divBdr>
            <w:top w:val="single" w:sz="2" w:space="0" w:color="E5E7EB"/>
            <w:left w:val="single" w:sz="2" w:space="0" w:color="E5E7EB"/>
            <w:bottom w:val="single" w:sz="2" w:space="0" w:color="E5E7EB"/>
            <w:right w:val="single" w:sz="2" w:space="0" w:color="E5E7EB"/>
          </w:divBdr>
        </w:div>
        <w:div w:id="488903477">
          <w:marLeft w:val="0"/>
          <w:marRight w:val="0"/>
          <w:marTop w:val="0"/>
          <w:marBottom w:val="0"/>
          <w:divBdr>
            <w:top w:val="single" w:sz="2" w:space="0" w:color="E5E7EB"/>
            <w:left w:val="single" w:sz="2" w:space="0" w:color="E5E7EB"/>
            <w:bottom w:val="single" w:sz="2" w:space="0" w:color="E5E7EB"/>
            <w:right w:val="single" w:sz="2" w:space="0" w:color="E5E7EB"/>
          </w:divBdr>
          <w:divsChild>
            <w:div w:id="14642767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7103952">
          <w:marLeft w:val="0"/>
          <w:marRight w:val="0"/>
          <w:marTop w:val="0"/>
          <w:marBottom w:val="0"/>
          <w:divBdr>
            <w:top w:val="single" w:sz="2" w:space="0" w:color="E5E7EB"/>
            <w:left w:val="single" w:sz="2" w:space="0" w:color="E5E7EB"/>
            <w:bottom w:val="single" w:sz="2" w:space="0" w:color="E5E7EB"/>
            <w:right w:val="single" w:sz="2" w:space="0" w:color="E5E7EB"/>
          </w:divBdr>
        </w:div>
        <w:div w:id="1920021264">
          <w:marLeft w:val="0"/>
          <w:marRight w:val="0"/>
          <w:marTop w:val="0"/>
          <w:marBottom w:val="0"/>
          <w:divBdr>
            <w:top w:val="single" w:sz="2" w:space="0" w:color="E5E7EB"/>
            <w:left w:val="single" w:sz="2" w:space="0" w:color="E5E7EB"/>
            <w:bottom w:val="single" w:sz="2" w:space="0" w:color="E5E7EB"/>
            <w:right w:val="single" w:sz="2" w:space="0" w:color="E5E7EB"/>
          </w:divBdr>
          <w:divsChild>
            <w:div w:id="964114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33802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4651721">
      <w:bodyDiv w:val="1"/>
      <w:marLeft w:val="0"/>
      <w:marRight w:val="0"/>
      <w:marTop w:val="0"/>
      <w:marBottom w:val="0"/>
      <w:divBdr>
        <w:top w:val="none" w:sz="0" w:space="0" w:color="auto"/>
        <w:left w:val="none" w:sz="0" w:space="0" w:color="auto"/>
        <w:bottom w:val="none" w:sz="0" w:space="0" w:color="auto"/>
        <w:right w:val="none" w:sz="0" w:space="0" w:color="auto"/>
      </w:divBdr>
    </w:div>
    <w:div w:id="1042945165">
      <w:bodyDiv w:val="1"/>
      <w:marLeft w:val="0"/>
      <w:marRight w:val="0"/>
      <w:marTop w:val="0"/>
      <w:marBottom w:val="0"/>
      <w:divBdr>
        <w:top w:val="none" w:sz="0" w:space="0" w:color="auto"/>
        <w:left w:val="none" w:sz="0" w:space="0" w:color="auto"/>
        <w:bottom w:val="none" w:sz="0" w:space="0" w:color="auto"/>
        <w:right w:val="none" w:sz="0" w:space="0" w:color="auto"/>
      </w:divBdr>
    </w:div>
    <w:div w:id="1217351498">
      <w:bodyDiv w:val="1"/>
      <w:marLeft w:val="0"/>
      <w:marRight w:val="0"/>
      <w:marTop w:val="0"/>
      <w:marBottom w:val="0"/>
      <w:divBdr>
        <w:top w:val="none" w:sz="0" w:space="0" w:color="auto"/>
        <w:left w:val="none" w:sz="0" w:space="0" w:color="auto"/>
        <w:bottom w:val="none" w:sz="0" w:space="0" w:color="auto"/>
        <w:right w:val="none" w:sz="0" w:space="0" w:color="auto"/>
      </w:divBdr>
    </w:div>
    <w:div w:id="1265990582">
      <w:bodyDiv w:val="1"/>
      <w:marLeft w:val="0"/>
      <w:marRight w:val="0"/>
      <w:marTop w:val="0"/>
      <w:marBottom w:val="0"/>
      <w:divBdr>
        <w:top w:val="none" w:sz="0" w:space="0" w:color="auto"/>
        <w:left w:val="none" w:sz="0" w:space="0" w:color="auto"/>
        <w:bottom w:val="none" w:sz="0" w:space="0" w:color="auto"/>
        <w:right w:val="none" w:sz="0" w:space="0" w:color="auto"/>
      </w:divBdr>
      <w:divsChild>
        <w:div w:id="1435856936">
          <w:marLeft w:val="0"/>
          <w:marRight w:val="0"/>
          <w:marTop w:val="0"/>
          <w:marBottom w:val="0"/>
          <w:divBdr>
            <w:top w:val="none" w:sz="0" w:space="0" w:color="auto"/>
            <w:left w:val="none" w:sz="0" w:space="0" w:color="auto"/>
            <w:bottom w:val="none" w:sz="0" w:space="0" w:color="auto"/>
            <w:right w:val="none" w:sz="0" w:space="0" w:color="auto"/>
          </w:divBdr>
          <w:divsChild>
            <w:div w:id="1987273937">
              <w:marLeft w:val="0"/>
              <w:marRight w:val="0"/>
              <w:marTop w:val="0"/>
              <w:marBottom w:val="0"/>
              <w:divBdr>
                <w:top w:val="none" w:sz="0" w:space="0" w:color="auto"/>
                <w:left w:val="none" w:sz="0" w:space="0" w:color="auto"/>
                <w:bottom w:val="none" w:sz="0" w:space="0" w:color="auto"/>
                <w:right w:val="none" w:sz="0" w:space="0" w:color="auto"/>
              </w:divBdr>
              <w:divsChild>
                <w:div w:id="1120106157">
                  <w:marLeft w:val="0"/>
                  <w:marRight w:val="0"/>
                  <w:marTop w:val="0"/>
                  <w:marBottom w:val="0"/>
                  <w:divBdr>
                    <w:top w:val="none" w:sz="0" w:space="0" w:color="auto"/>
                    <w:left w:val="none" w:sz="0" w:space="0" w:color="auto"/>
                    <w:bottom w:val="none" w:sz="0" w:space="0" w:color="auto"/>
                    <w:right w:val="none" w:sz="0" w:space="0" w:color="auto"/>
                  </w:divBdr>
                  <w:divsChild>
                    <w:div w:id="1073894004">
                      <w:marLeft w:val="0"/>
                      <w:marRight w:val="0"/>
                      <w:marTop w:val="0"/>
                      <w:marBottom w:val="0"/>
                      <w:divBdr>
                        <w:top w:val="none" w:sz="0" w:space="0" w:color="auto"/>
                        <w:left w:val="none" w:sz="0" w:space="0" w:color="auto"/>
                        <w:bottom w:val="none" w:sz="0" w:space="0" w:color="auto"/>
                        <w:right w:val="none" w:sz="0" w:space="0" w:color="auto"/>
                      </w:divBdr>
                      <w:divsChild>
                        <w:div w:id="890309087">
                          <w:marLeft w:val="0"/>
                          <w:marRight w:val="0"/>
                          <w:marTop w:val="0"/>
                          <w:marBottom w:val="0"/>
                          <w:divBdr>
                            <w:top w:val="none" w:sz="0" w:space="0" w:color="auto"/>
                            <w:left w:val="none" w:sz="0" w:space="0" w:color="auto"/>
                            <w:bottom w:val="none" w:sz="0" w:space="0" w:color="auto"/>
                            <w:right w:val="none" w:sz="0" w:space="0" w:color="auto"/>
                          </w:divBdr>
                          <w:divsChild>
                            <w:div w:id="114138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9089472">
      <w:bodyDiv w:val="1"/>
      <w:marLeft w:val="0"/>
      <w:marRight w:val="0"/>
      <w:marTop w:val="0"/>
      <w:marBottom w:val="0"/>
      <w:divBdr>
        <w:top w:val="none" w:sz="0" w:space="0" w:color="auto"/>
        <w:left w:val="none" w:sz="0" w:space="0" w:color="auto"/>
        <w:bottom w:val="none" w:sz="0" w:space="0" w:color="auto"/>
        <w:right w:val="none" w:sz="0" w:space="0" w:color="auto"/>
      </w:divBdr>
    </w:div>
    <w:div w:id="1750691660">
      <w:bodyDiv w:val="1"/>
      <w:marLeft w:val="0"/>
      <w:marRight w:val="0"/>
      <w:marTop w:val="0"/>
      <w:marBottom w:val="0"/>
      <w:divBdr>
        <w:top w:val="none" w:sz="0" w:space="0" w:color="auto"/>
        <w:left w:val="none" w:sz="0" w:space="0" w:color="auto"/>
        <w:bottom w:val="none" w:sz="0" w:space="0" w:color="auto"/>
        <w:right w:val="none" w:sz="0" w:space="0" w:color="auto"/>
      </w:divBdr>
    </w:div>
    <w:div w:id="1952930220">
      <w:bodyDiv w:val="1"/>
      <w:marLeft w:val="0"/>
      <w:marRight w:val="0"/>
      <w:marTop w:val="0"/>
      <w:marBottom w:val="0"/>
      <w:divBdr>
        <w:top w:val="none" w:sz="0" w:space="0" w:color="auto"/>
        <w:left w:val="none" w:sz="0" w:space="0" w:color="auto"/>
        <w:bottom w:val="none" w:sz="0" w:space="0" w:color="auto"/>
        <w:right w:val="none" w:sz="0" w:space="0" w:color="auto"/>
      </w:divBdr>
    </w:div>
    <w:div w:id="2060978186">
      <w:bodyDiv w:val="1"/>
      <w:marLeft w:val="0"/>
      <w:marRight w:val="0"/>
      <w:marTop w:val="0"/>
      <w:marBottom w:val="0"/>
      <w:divBdr>
        <w:top w:val="none" w:sz="0" w:space="0" w:color="auto"/>
        <w:left w:val="none" w:sz="0" w:space="0" w:color="auto"/>
        <w:bottom w:val="none" w:sz="0" w:space="0" w:color="auto"/>
        <w:right w:val="none" w:sz="0" w:space="0" w:color="auto"/>
      </w:divBdr>
    </w:div>
    <w:div w:id="2097549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header" Target="header2.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footer" Target="footer1.xml"/><Relationship Id="rId95" Type="http://schemas.openxmlformats.org/officeDocument/2006/relationships/theme" Target="theme/theme1.xm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header" Target="header1.xml"/><Relationship Id="rId9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header" Target="header3.xm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hyperlink" Target="http://www.ti.com/lit/ml/slua618a/slua618a.pdf?ts=1719894189069&amp;ref_url=https%253A%252F%252Fwww.google.com%252F" TargetMode="Externa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278</TotalTime>
  <Pages>31</Pages>
  <Words>3061</Words>
  <Characters>17448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137</cp:revision>
  <cp:lastPrinted>2024-07-15T10:53:00Z</cp:lastPrinted>
  <dcterms:created xsi:type="dcterms:W3CDTF">2024-07-07T09:06:00Z</dcterms:created>
  <dcterms:modified xsi:type="dcterms:W3CDTF">2024-08-08T08:14:00Z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c6c6e74ccac8d162d7c4f8949269baa34ae6d797a54571ba9291d50ff10e2bbb</vt:lpwstr>
  </property>
</Properties>
</file>